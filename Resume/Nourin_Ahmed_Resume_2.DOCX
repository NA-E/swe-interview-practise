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rPr>
          <w:vanish/>
        </w:rPr>
      </w:pPr>
    </w:p>
    <w:tbl>
      <w:tblPr>
        <w:tblStyle w:val="divdocumentdivnottopsection"/>
        <w:tblW w:w="0" w:type="auto"/>
        <w:tblInd w:w="5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5E0"/>
      </w:tblPr>
      <w:tblGrid>
        <w:gridCol w:w="300"/>
        <w:gridCol w:w="7960"/>
        <w:gridCol w:w="300"/>
        <w:gridCol w:w="300"/>
        <w:gridCol w:w="3080"/>
        <w:gridCol w:w="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400" w:type="dxa"/>
            <w:right w:w="0" w:type="dxa"/>
          </w:tblCellMar>
          <w:tblLook w:val="05E0"/>
        </w:tblPrEx>
        <w:trPr>
          <w:trHeight w:val="15200"/>
        </w:trPr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r>
              <w:pict>
                <v:rect id="_x0000_s1025" style="width:612pt;height:99.5pt;margin-top:0;margin-left:0;mso-position-horizontal-relative:page;mso-position-vertical-relative:page;position:absolute;z-index:251658240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9360"/>
                        </w:tblGrid>
                        <w:tr>
                          <w:tblPrEx>
                            <w:tblW w:w="5000" w:type="pct"/>
                            <w:tblCellSpacing w:w="0" w:type="dxa"/>
                            <w:shd w:val="clear" w:color="auto" w:fill="373D4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373D48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ivdocumentname"/>
                                <w:pBdr>
                                  <w:top w:val="none" w:sz="0" w:space="0" w:color="auto"/>
                                  <w:left w:val="none" w:sz="0" w:space="15" w:color="auto"/>
                                  <w:bottom w:val="none" w:sz="0" w:space="0" w:color="auto"/>
                                  <w:right w:val="none" w:sz="0" w:space="15" w:color="auto"/>
                                </w:pBdr>
                                <w:spacing w:before="0" w:after="0" w:line="79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FFFFFF"/>
                                  <w:sz w:val="72"/>
                                  <w:szCs w:val="72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Nourin</w:t>
                              </w:r>
                              <w:r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</w:rPr>
                                <w:t>Ahmed</w:t>
                              </w:r>
                            </w:p>
                            <w:p>
                              <w:pPr>
                                <w:pStyle w:val="documentresumeTit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50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color w:val="FFFFFF"/>
                                  <w:sz w:val="36"/>
                                  <w:szCs w:val="36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Software Engineer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</w:p>
          <w:p>
            <w:pPr>
              <w:pStyle w:val="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960" w:type="dxa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9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7"/>
              <w:gridCol w:w="527"/>
              <w:gridCol w:w="612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4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>
                  <w:pPr>
                    <w:pStyle w:val="divdocumentlocationGap"/>
                    <w:spacing w:before="8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5"/>
              <w:gridCol w:w="527"/>
              <w:gridCol w:w="6128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2016-10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4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Computer Science And Engineering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in Top 10% of Class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 CGPA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28"/>
              <w:gridCol w:w="612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Science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Participated in ACM ICPC Regional 2012 as one of the 6 teams from SUST, and one of the two teams from 1st year students. Solved 3 problems ranking 68th among 350 teams.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Projects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SUST ARCHIVE</w:t>
            </w:r>
          </w:p>
          <w:p>
            <w:pPr>
              <w:pStyle w:val="divdocumentli"/>
              <w:numPr>
                <w:ilvl w:val="0"/>
                <w:numId w:val="7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Developed an archive system for university for all previous examination information, questions, results as well as all academic projects and thesis works done by students.</w:t>
            </w:r>
          </w:p>
          <w:p>
            <w:pPr>
              <w:pStyle w:val="divdocumentli"/>
              <w:numPr>
                <w:ilvl w:val="0"/>
                <w:numId w:val="8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Technology: Java, Spring Framework, JPA Hiberate, MySQL DBMS, HTML, CSS Bootstrap</w:t>
            </w: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ACM Problem Solve Manager</w:t>
            </w:r>
          </w:p>
          <w:p>
            <w:pPr>
              <w:pStyle w:val="divdocumentli"/>
              <w:numPr>
                <w:ilvl w:val="0"/>
                <w:numId w:val="9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Implemented this personal project of mine with the goal in mind to better organize all problem solving activities across different platforms.'</w:t>
            </w:r>
          </w:p>
          <w:p>
            <w:pPr>
              <w:pStyle w:val="divdocumentli"/>
              <w:numPr>
                <w:ilvl w:val="0"/>
                <w:numId w:val="10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Technology: Java, Spring Boot, JPA Hiberate, MySQL DBMS, HTML, CSS Bootstrap</w:t>
            </w:r>
          </w:p>
        </w:tc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8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9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4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Personal Info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Road - 10, Block - D, House - 94, Niketon, Gulshan-1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60" w:lineRule="atLeast"/>
              <w:ind w:left="0" w:right="0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13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1212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8801755492167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eka.nourin@gmail.com</w:t>
            </w:r>
          </w:p>
          <w:p>
            <w:pPr>
              <w:pStyle w:val="divdocumentmt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LinkedIn</w:t>
            </w: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https://www.linkedin.com/in/nourineka/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4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Java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7756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Spring Framework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779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JPA Hibernate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737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HTML, CSS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2747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Algorithm Implementation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0489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Data Structure Implementation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7182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Problem Solving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5582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Communication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0404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" w:lineRule="auto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22D5F268-F5C5-48B5-8A55-AECFE70E9AC3}"/>
    <w:embedBold r:id="rId2" w:fontKey="{11F2A8DB-1950-4134-9594-1B4E6CB27515}"/>
    <w:embedItalic r:id="rId3" w:fontKey="{09F2295E-29BC-4672-BB1F-1F970EB82FC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373D48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90" w:lineRule="atLeast"/>
      <w:jc w:val="lef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2"/>
      <w:szCs w:val="72"/>
    </w:rPr>
  </w:style>
  <w:style w:type="paragraph" w:customStyle="1" w:styleId="documentresumeTitle">
    <w:name w:val="document_resumeTitle"/>
    <w:basedOn w:val="Normal"/>
    <w:pPr>
      <w:spacing w:line="500" w:lineRule="atLeast"/>
    </w:pPr>
    <w:rPr>
      <w:color w:val="FFFFFF"/>
      <w:sz w:val="36"/>
      <w:szCs w:val="36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6"/>
      <w:szCs w:val="36"/>
    </w:rPr>
  </w:style>
  <w:style w:type="table" w:customStyle="1" w:styleId="divdocumentdivnotparentContainer">
    <w:name w:val="div_document &gt; div_not(.parentContainer)"/>
    <w:basedOn w:val="TableNormal"/>
    <w:tblPr/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373D48"/>
      <w:sz w:val="32"/>
      <w:szCs w:val="32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left-boxexperienceparagraph">
    <w:name w:val="div_document_left-box_experience_paragraph"/>
    <w:basedOn w:val="TableNormal"/>
    <w:tblPr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left-boxparagraphsinglecolumnParagraph">
    <w:name w:val="div_document_left-box_paragraph_singlecolumn Paragraph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pPr>
      <w:pBdr>
        <w:top w:val="none" w:sz="0" w:space="0" w:color="auto"/>
      </w:pBdr>
    </w:p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ivdocumenttxtright">
    <w:name w:val="div_document_txtright"/>
    <w:basedOn w:val="Normal"/>
    <w:pPr>
      <w:spacing w:line="260" w:lineRule="atLeast"/>
    </w:pPr>
  </w:style>
  <w:style w:type="character" w:customStyle="1" w:styleId="divdocumenttxtrightCharacter">
    <w:name w:val="div_document_txtright Character"/>
    <w:basedOn w:val="DefaultParagraphFont"/>
  </w:style>
  <w:style w:type="paragraph" w:customStyle="1" w:styleId="divdocumentdivparagraph">
    <w:name w:val="div_document_div_paragraph"/>
    <w:basedOn w:val="Normal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4C4AAB+LCAAAAAAABAAVmUWu40AARA/khZmWZmb2zszsbzr9ZHZRokjudMErheJZDCZQgWMwkWFYjiQ4EmcFmhYECkcopoeBPCsvxEObSnYnuXkSa56Wc3pvXFxiL1n/JpmA/Eiv82GDsjMEQI7wqTSSWLwMr6u7CF1GmYe/6Iy4icmXW1iEn1x7vxdvqZyqJwaudu+vYmDyDht0WClXxgiQjWqj4686dTIWTL/mYbAB+XPnOl2CfmuRzgTCdci</vt:lpwstr>
  </property>
  <property fmtid="{D5CDD505-2E9C-101B-9397-08002B2CF9AE}" pid="3" name="x1ye=1">
    <vt:lpwstr>CLDuXRL3OKnxdkqjXkTyWmjE6zOwpXf0LX4Pns/113UxegAtj1S3/Fj1Z5Ui0QqhSbBcB5k5+hssK6FGczzUzojfLs90wSv6RFQ18JGLdE7lC5LqBsvi0j/CJajPbB0V2H8ofcy5zryCHfeEAZGwEbh8RPbEKtw6TY/QONgwz9qC1vGLKaZKL45mBCD8yoCW8wjsusI+JmT9mCrZbXj/tG4RUjo+Dup6OQkVaFNzyfEQMo/z9gkeXuXIQEsdhiG</vt:lpwstr>
  </property>
  <property fmtid="{D5CDD505-2E9C-101B-9397-08002B2CF9AE}" pid="4" name="x1ye=10">
    <vt:lpwstr>H+Iy7SnBaTxYt6QgulJYHiKUrT8Akq7l1hpC7Xv3NFXT9YBdqmZ7+f9NMAQ80+0qTC++uER/709WBSlEmZ30+jwmtdbC2EikO4Mkq0D1IQE5D1aKD11uGHqEKsHdefeLfu8LYbPTDCWM6sdH9T0vxCsHISGmk020iW88d6FfZwtw4iIUfnsUprlzLD0E08wLom5QTjkW9uy4KyMmazGBVrehppESz0Tpe3WaxtYuzuFTsV8ObbN5a6AvCYlEyqp</vt:lpwstr>
  </property>
  <property fmtid="{D5CDD505-2E9C-101B-9397-08002B2CF9AE}" pid="5" name="x1ye=11">
    <vt:lpwstr>zwk8CJb+TkdSx4E5FYyKzlqOvfLsVxdN3GS0bv1GTknTj8TZ5ks+jWgFP4vcDSRGyob3ce4KBKl3HyhTmzhPvXMNgE481uK6HlwnYuZEO+uEa5l/Q7BnP4UNTfOeuM+NLeVhgDxjlE9kToxucY/l1WT751hJXbakkiZeQfW8opS5zjqZ0qHP3zxVJHMbIP+++qWUP0evGpDOgkgcMF7fEDu9+Jzo3NxOU/RDmDHA0MVP5gQ9b0cwxj9fmz+sxwb</vt:lpwstr>
  </property>
  <property fmtid="{D5CDD505-2E9C-101B-9397-08002B2CF9AE}" pid="6" name="x1ye=12">
    <vt:lpwstr>DguzC1pw48fyN5J0dA5ZV+VY7PCaj+4PeaamiE7kBD4HIsYEFe3RtXEqc1B8isz2m+8YEbSJCxWtlujAcmXDn1Utfzc5l9HhCejDx+6fjm8ubManHOHn8dOhrwd+FROaH441OJ6tG+fx3G4OqsUYOndF9K41HntYzOXUGmrqVj2M8ZhjTRE+VGsqMv6Qf0nspp7Mnk+z8USSE73vpWi3pcgCW0kk9UNRuXPomwOLHBAfO/O0GEmsi/wT0qA939E</vt:lpwstr>
  </property>
  <property fmtid="{D5CDD505-2E9C-101B-9397-08002B2CF9AE}" pid="7" name="x1ye=13">
    <vt:lpwstr>gGM/Fl/ZHqtQi4PGsUG+5XW7wntmGlMoI4yik/v1N7gte2Lzi9vnMaJjAjzTciGfSybL+njJvlu+hK4JyUMQdwQHmgoeUvtWL7eJrwEFty2Aaqz9EPrMHOWHziDdtlfAHo4iM9FPYS6m0UMXebVeTOAPH5subgs5MXEp3U2K1Vmeicd/LNtQTKe5FhIzefHHsIbeUnrxsUlubr9v1OopGdesaO5lGA6QVEWwQJWfBkUy2x5wBh7ihM3LAqVj1e/</vt:lpwstr>
  </property>
  <property fmtid="{D5CDD505-2E9C-101B-9397-08002B2CF9AE}" pid="8" name="x1ye=14">
    <vt:lpwstr>58IqW87uEHF3uIpyq7sC6Kyyz+akZ2jO0aK+7eWGpVu8ch8TnSgEwjrfOvXYrIqIsjiyZ6hHLnD1MOThz34iinYlKJHcaRUgAVgIwhn8H9nvqgN2sYcHkHiIRy2c13wtlc3obO5MDMNlVgOiKT7bGNVSD4GAQhwH6pyK6cl2UtWmhwzGFmW/pLnh9NlhcbD3ISb2vd/SzOQz+gikvs0B7BNaODSZpCasU5s8ODdLkB5cJTlkNsxOI7uXnn5C8QI</vt:lpwstr>
  </property>
  <property fmtid="{D5CDD505-2E9C-101B-9397-08002B2CF9AE}" pid="9" name="x1ye=15">
    <vt:lpwstr>7s++ZVFLbGs/og8zZ6+68ewGyxiuxXWL1B4OtGRk2MrkuP8CSwjIe+brqnbgY/uDGRkejza43AN99hRuieuXu2KKxmu/NFbVO4rk9acNU5FWcZDYo5/Uebh6TZ4hiIRFjD6AHCkgSkEAY0k3isjt7PQ7DHmvHKWR/QmkSrhQKqxaAJLyRNS74es2LjyBg5wUSWNwIBpA9l+omCBnB1TASLr5ViUR6D5Kw1Jdmt9YAc0eHCDJGdd2KlrRtgb1Xst</vt:lpwstr>
  </property>
  <property fmtid="{D5CDD505-2E9C-101B-9397-08002B2CF9AE}" pid="10" name="x1ye=16">
    <vt:lpwstr>3zu2DIba2wmU/aDtRjXiEQFTLMcX/u78qQdjeZJaJLyK6WVxmO0o8eSPQcPk57LG/GuYBbfdAWEXtWUgqJqIdWyj9hyqY4OZF4x+o31v3L8vzqdtrp5g2/ztzwbXv2N/a6qRJDsO3PZyvNTQV95koPCOhKwC69olwfvvu12X8DgvM8PY/VLACL+Z6brzz83iluo+twZztbDR9s7VgEIp9qFWbxK0jjZ1M0/e6l6jjvlOaNfzTL6WmXZ780iPX+H</vt:lpwstr>
  </property>
  <property fmtid="{D5CDD505-2E9C-101B-9397-08002B2CF9AE}" pid="11" name="x1ye=17">
    <vt:lpwstr>GZ9EcJrER4Y9kbNY7PQyWiXr488Wfl9eTsqtjeg488I92Isae/J1Aid/ZrFzTleAa0hpT/A156q/s4LihEI+R7mHj92dmctQHzLViqnMnv/pzGFYJYCJ7chZyHfPlYJzWVNRHZq2qe0D0A45C245whZNIpdSVvt4wrFrypz+fG5NqMhD/r6d7W64XPlThXAZ6GIr91OcBiSgRB45fY4nVnxcU0QnM2R+zL8LcP8uIt+mWoU7EpY6bOe6YN7FMo0</vt:lpwstr>
  </property>
  <property fmtid="{D5CDD505-2E9C-101B-9397-08002B2CF9AE}" pid="12" name="x1ye=18">
    <vt:lpwstr>KF7IXOfMzSpAuf9NMMrMH70Cb6A25FEOdCrH95JmmKQbz+vY/XxXdydY+OvoLN0grxJsMxXcldgLIdAbAktB8Gk+zStO+ym4Y9fpxlG8/mEgXB9ziVnGPW5jcdpWfKqThjS/CwZ9sAnXE0d4bhVtqRYaByltrceQgKm2M/nvprDo1tp/dRf+D5SHXra7qUiKinK7+l3Donsncrh6EAQrTk3qDlR0L+yHU8Go102ydw17v7vjrU8NS2KULQJm4LA</vt:lpwstr>
  </property>
  <property fmtid="{D5CDD505-2E9C-101B-9397-08002B2CF9AE}" pid="13" name="x1ye=19">
    <vt:lpwstr>ea0myoiol3EXP5WQsf6SUYhdtRo0Mnj7CulGUJNfwK7maLXxO0SP+pvElCz/rfVsTZhk8a8z91dEaYn4QqJhPAiSYm7KohZSO+sk61AQEKs6semd/Ud14NEO6zCD1yHBROo/ZhPj8B3rszFlw33lh7kSA8cA2uVf0USjewP5QBvGzG01ubyOEPIjyFLll6n2JUXJqi9Yn7E8LZ+KTZNtRgsKj573SKgF63uRm9eWvDio2aR8d5m7M5bPg7z34Xm</vt:lpwstr>
  </property>
  <property fmtid="{D5CDD505-2E9C-101B-9397-08002B2CF9AE}" pid="14" name="x1ye=2">
    <vt:lpwstr>ktzRDbqaCdo6/ITJxvmqwlbYPGQwt1SZu/yZ5KzlgOCphbPbBWKsVdlP1bhHkWo6k0c9xmMlSaA6HVROzRThW4Zw/Bo2PzStdZ1T+76Ekr2GnvHoHNaWKYHnnIups0gI+hfzE0yhKoFkwJqRon2pwEYcwzTraDgD0giH2WdmhHbs7boz6KsmkYqA+IriAp/l2wp2ZlT7g7l2C3pu2zHzLx5og1y51O2Hmwx8OdLI8VyA/zztgHlIAmJDqLbsSnt</vt:lpwstr>
  </property>
  <property fmtid="{D5CDD505-2E9C-101B-9397-08002B2CF9AE}" pid="15" name="x1ye=20">
    <vt:lpwstr>kzHrVbMmsm4uPui/lwGkixCRfEVuSu6zN/lXztoAw2T/3U0Lukxijl/tecIPmRCM9evzQMUWUek93tqB3nJoj6Hh9VYn2mP7HZoR16kpXPNJuR7YspN2dBUX0wm8P0DS1+Q5AGAEfI38r6qwgNLdL9J9ygczmKq9s2CZ2V+WOaIMXHnagOHOlYUr30KGuPQV3rNNu81kKoTFRxs5+NtJDsGAKQHRlJ7RDhq0erQOnJP0ewNrU4Ju6OK+cu7rOai</vt:lpwstr>
  </property>
  <property fmtid="{D5CDD505-2E9C-101B-9397-08002B2CF9AE}" pid="16" name="x1ye=21">
    <vt:lpwstr>EBGE+8b28bYv754ZIP5z08sOze80JnPnr7F0ZhekHwi+p+N9oDEo+1EBPaHiTutMZaF/m5Rb/rbdpzxYdPEmf8nn8rlzAXvRT9J4jmgYW2bpo+GCxGL9hzT2gdbLPr0414mHr9gtzz9YEvLJzwmnly0h+0VvXstja35H/6gEh87gEg6x0EehAoZ5kzXn1SRGvl2lBzSu5BVc55Wba2Pkat/WR0pyEhsfQxb+agkpdgpdqhJniD5enNUx+VVqGyi</vt:lpwstr>
  </property>
  <property fmtid="{D5CDD505-2E9C-101B-9397-08002B2CF9AE}" pid="17" name="x1ye=22">
    <vt:lpwstr>Paew0EZyScxfuj0DPGARwPUHtAi1Y4rsmo/4g1R7YeZrKsVted0Gd4svZGKhL/sUm8RsuWaFHrJumMIqOsj0KvASm7EXosnOIENusLFAR+NPnSklOwmK922XjnoXABTckA6VswGVH8HD7NbuB0YZqTwt5EPrd6vyfp76d/KQmRly3zK8sT8WZyOjJsMOq4pSpqeseT48/HGStPqpcoaLpbE5z1/EkRtlD14YjVx738pCW2ApUUmmKqkA8Kcqug6</vt:lpwstr>
  </property>
  <property fmtid="{D5CDD505-2E9C-101B-9397-08002B2CF9AE}" pid="18" name="x1ye=23">
    <vt:lpwstr>sGozXMbqDiGF7umEAAWSe6+ZGhmnEbTVSKcm7Nm5Vc67UGFL5jODjFJQORvSCMnQn4pxuR55hBMIGODQkaWrj6tuAEOyFh8xB8v5VfJcLLXfUGDSvtBVW01EnspTbYFOpS2shlBan/eDy2hfpF/bGaMaHRsh4Eaw+SUmzzr16dC/KzQsJ0y5dhwgEfjoDo7KMj54GI9qsBhTypyMmjnHx4/zt8VW9/FioQoDyr598afmUhsV3tvXgDehIp/9AxK</vt:lpwstr>
  </property>
  <property fmtid="{D5CDD505-2E9C-101B-9397-08002B2CF9AE}" pid="19" name="x1ye=24">
    <vt:lpwstr>1TQWvHnz+PJkw7xmpsxKcISB4q9NkbnxIkZVapH6SABsA0klWGxATdYtGgO7PxX7HUWYDYdGFcxr0/YTZhg0p7hMaVu+ygNl/DUY1V8VkmnUuR7lGG4+Ohl9RvzvxErHCNGqpXGz1jPIvIKNiHp3Hm4+TFvm+Cp307891XIS/G1zD7GHDf+prEaujQlreg3igOuTRr6J3a/GT8aD/w7HHPHxh9CK1Aw+P1x6ATlNsEWvba4jbzmqXMilPFPHUFU</vt:lpwstr>
  </property>
  <property fmtid="{D5CDD505-2E9C-101B-9397-08002B2CF9AE}" pid="20" name="x1ye=25">
    <vt:lpwstr>9M+DqAuFZiriGg3IkIPu9aoRnZ80bBDF3vb7MmOd+tFX5X4v2tHf0xmKNgpvKI21h8oC7HqgrUIifQVckrfsC5dRjXpj4w9qEAHZJQKuJMZyrFfDXcVL4OcM1DVVJBMGvYiNCXJycBNEd7phOdjDhYEHobR9cJA7dECfc0bmiJYNKLFGChHnpsRKWbkBY3D8enpHAtfySNPbz2sV6Ay31Z0xu/QPcRn5JhNl0qUs9Dl/5Khub7IewHztrjzUg6c</vt:lpwstr>
  </property>
  <property fmtid="{D5CDD505-2E9C-101B-9397-08002B2CF9AE}" pid="21" name="x1ye=26">
    <vt:lpwstr>Cef00fBW4FH512F93D5F7dCSHGe04k0xoqETezGjiRUFZkq1eNnJ7N5f3Bv8a62lUy/pVlX/pIQdR8/YvJ13UhWSHdDqDkq24Yk0UFx5sFEG7RM6H1x/Rxl3D7klYyLluTZ7FjHR8mLHVksdNBlilNDnoAU2pPKvnru99UPWyJCl8eOJZT6qHFocWaA3EleL6WnY48dzgTenz45R97/GDpZ1KJ/fNS2EKq/KewCKFowZ4hOznVDdhuH1F/gyAhi</vt:lpwstr>
  </property>
  <property fmtid="{D5CDD505-2E9C-101B-9397-08002B2CF9AE}" pid="22" name="x1ye=27">
    <vt:lpwstr>iP5VLaJn/ZztQwXPtFbNEVAGojEJhA6fNOvApmKsvRlJDbTW2FsLxntGt5GJ+EPQ/ErsdbDk/0VXMGWKthoLcM3ikmzyOLoj+gXBwOhsumMiRJWVkzqMnxYfeAGw6TrVQntqxaizWXHfcquJf45KOnqqMjUq2E3xBeFLYVWZNJhp+UKvErzBrMkjOIFdY5v8y/RqXrrZTrWfOOrL//WTEoZqLxE1qIIkhOxK9euFZtKw07xIztveU1y8igNeKu3</vt:lpwstr>
  </property>
  <property fmtid="{D5CDD505-2E9C-101B-9397-08002B2CF9AE}" pid="23" name="x1ye=28">
    <vt:lpwstr>2shsjKSiTLj9udxLpOOowV9QjzVRDcGPQV5PtY6plms2qZ94ZMyaUkHZpZDuSdjVgrUmIjQIa3K5Ne/lpNGCViOmdEoE73yrVcogW47HsFbP4qs/CPp1uQGR0/ANTV1KNzUZGzAz7OQSR7LtkSj6PktjcN8MphZ0CScWvYrd6gDiXAxYbih96abK3cb8FkubNhee32yR1L/xbpIzUmGrb/+NmjdCw8nQLLLJBsHp3VtUVpYgz5X9UrA0lI+wfkn</vt:lpwstr>
  </property>
  <property fmtid="{D5CDD505-2E9C-101B-9397-08002B2CF9AE}" pid="24" name="x1ye=29">
    <vt:lpwstr>mmvkmZVz8W+PniPyGhOL4glX72c+qvBLv0e+hilGdheVJCT30lrlNbHYZ5BfZZs+eiUzlEZ1iWeVdTHNGb0SxtFf8yNTFhrdpjFEP2fXVyxftckJHEH8J+lbT0GuRNhnEdk36bagB+sWljgqSBf05GRzGlmQpu8r6FuAUQexpa20+rgyLGeSjL0EUVeI2+JohdsZmFfMnR6usdX9zogaAk2Hr47Hu7h1orHfx5PkGLlyTMjUpy8asDo6nPb4Z2/</vt:lpwstr>
  </property>
  <property fmtid="{D5CDD505-2E9C-101B-9397-08002B2CF9AE}" pid="25" name="x1ye=3">
    <vt:lpwstr>SwAOysxQYv5flKUNUQQwzl/NvQtJXd33pjVXyfxlqTmxBaVBeCJsCTu+x8aTczkZLogtSC/ELXzANgptXSA78m1mPIOD/ndzSdWCkFUleXaCnVIlm07JDsmOZBA7C5rmh5EVR3Gpu4dKJJ52tZhUT1gaciW9pN2z+5fXQY6Kyc/D8Q2Zx3e+rjaPPX2lISVzcRUNaGOJ1lU98f9qSNFL/ht9BGvBuPKzjYKM/C5D2GHCXzWgpkK6rnBX7BockBR</vt:lpwstr>
  </property>
  <property fmtid="{D5CDD505-2E9C-101B-9397-08002B2CF9AE}" pid="26" name="x1ye=30">
    <vt:lpwstr>hyO7gK1LeX63spEP89jNQIFx6/G75uXX3ZgL2uSbGJWe/yHGIQ+GBsttkP18NZbZuaPGe/qsUb+x/eBZLIh7v2cGSsV8NL96+u0PlrSQU5Zpt2rw8kIzE+seIIODBwZx27+IY2lMbgLYV5ZlDpbS34o+m2dfwXQ/wrZydAyScCb40Y5xJbvPWC/asBRXG5/dyT0iL70r78xiMct6sxg4QedYOtr8rB3WdiBwz5nc9Nm87wIDfW9JbSPrXF1JMhl</vt:lpwstr>
  </property>
  <property fmtid="{D5CDD505-2E9C-101B-9397-08002B2CF9AE}" pid="27" name="x1ye=31">
    <vt:lpwstr>y+uOGrOHJB+VBDeilZ/64/3OjbLTr+llCzBhHj1ukwmiDRE5P5aHOCJmH71gm6UGrm4tJEI11QnTxbaWZPw3kCh8j9j+X65xuwxO7Hv4/+CkDxehYOGXx9BNk0C1OX3EVVKdubRhkmZZ+HnafBWJbS4V78AQwBkaIZgJPd8q7T2x51G1o5Uaj0/Uu9yQ6K3FRQpzPlz1d50drk2YJGZGZr0bHGNpQFsalF0Nvgc+7HrxfoUxMD/wUJpmpzp7xwk</vt:lpwstr>
  </property>
  <property fmtid="{D5CDD505-2E9C-101B-9397-08002B2CF9AE}" pid="28" name="x1ye=32">
    <vt:lpwstr>l5D5dyPCRSEoffKiO3a5rxhj5JPaBIZDSowZzSmJ1t+nUN7ZOyYGzBVLvEGE4e0TWe97yHkx8hzBokqZmQO4I/8iuv8tAC3w9VfV4QV+6rFIGPxq6Qj5tdmv5hy0JUCLVgXnhZnksAzMX82c0AC6kgQapScqEH3AO38h1RmuBkU/GkFJNChsS+V8b2TbFH1nVIVEsIjeQmIKlCeV5DCZmc6b6+9l3gtlW7psFbkXUz8CYOD0dkb+U66SbWXsnUV</vt:lpwstr>
  </property>
  <property fmtid="{D5CDD505-2E9C-101B-9397-08002B2CF9AE}" pid="29" name="x1ye=33">
    <vt:lpwstr>6Cx2XxfE3rRnXEPUWhFjizh6BfK6f7EGGxi9czz/1h0BATI7rZyJJtDzKKJ+hxVET9PDPI4mcHoX0UOu4B1Th/XcO+qYlbbqc2ELSg+qbr65X+pyq3SAtLIzf6eaHhIGCgZyiqrpCxLlJIg7n5YkCtH/uIfKFfo1OAf66sDKFt6EOg21QL3yS3JIaKpjisZzSnS2GhyCNz+c/cIU8VJqU1HywJn15tejClzhTnuLZHkKPTFxUOFYvRUkOpjN+9F</vt:lpwstr>
  </property>
  <property fmtid="{D5CDD505-2E9C-101B-9397-08002B2CF9AE}" pid="30" name="x1ye=34">
    <vt:lpwstr>Y4KBnzfwahP4WNy1ekl+HsRha067Cc4gVy/uke+XvrHC3YOy7OlWKYUqKN/3E83CVbBSQBq9Ls4OCVz5vHYnYezA13Xh59Z1QkWbNAD58bh6dpAS780v9Ja62nj6D9cfCa81wC1ox6saSPYvzq4wQCRsyBhgdQuq/5yjOKI7s3JUH0V45SvM+icAg5SzgGNDIKndrTFe/x0nRaFCpR/yixNifR6+lBJf1dgbdS5x8NfiDGMTlWTEPQKgoJdsWUX</vt:lpwstr>
  </property>
  <property fmtid="{D5CDD505-2E9C-101B-9397-08002B2CF9AE}" pid="31" name="x1ye=35">
    <vt:lpwstr>tLRDh/5m6KH6Yqnz1TV8GS4Y+57yQ+JEmiJBJg9TPfqnVrxz+yiAZqsKWdcMlLTxXmKQHInGWpWPDcKeq6LzbPjYAYpUaFImKhWz/wG8BOHu+/JyXTHfQIcNV0l7LBHp0yzxe+Qxl8UZBSORYdb4H4KiA8oOmDnCWCNuBabBA+a0JfwV6wHjcTcM/sQIVmdbYMs8bdHl51XlQ0xDwUmouKog6k6zwC8Zi3pZz0Nshph9MJjNrgRpu4S3Fdor6fJ</vt:lpwstr>
  </property>
  <property fmtid="{D5CDD505-2E9C-101B-9397-08002B2CF9AE}" pid="32" name="x1ye=36">
    <vt:lpwstr>A19zFM2nCs6v1F83/Dk551dDirE31tZzmHJwHAMo5NKiGrcnWT43Fm44yahUF/+mojRfjhBTQwJ5vrkpSihgWyUTNotCZoQLQ+2P0qgYwQgQrp5Jkb9o6lb+MPfHW/mbwjudF490Gx6x3QJDUj6g7GQVpUK9rfAfAh7A1BcPCNs82FgKjdOgLcSK8h9Y/0R6ReeVGTY2XzA9u2lthG8Q+vSGP+5Q8ok3HICQ4599Del4KXaV44PCDQRhofxu1X8</vt:lpwstr>
  </property>
  <property fmtid="{D5CDD505-2E9C-101B-9397-08002B2CF9AE}" pid="33" name="x1ye=37">
    <vt:lpwstr>f8p/S3mEnOTqjCTOT0krfjhUqxXZXRKqjZCIHXHrk9LABa8dI63+PIXagVuLLIqjWrfnpqOgO4sFtQ4onKNkpdxpfSj/DNNdXpufq2D5aSOTndWUgSfZRNdJFnfgi7wR/ffT9bo+OLUucwpjTT6FgBcVd/+5kFBLzMsf3j7iaMr2J6hI/I2gLmZXN0czNIMTw6J5verkI1GSmX52Kfzm1i+dS2Pav+3R/gw8SKBYDo7EsS/Fl+PPyjaDh35ggf3</vt:lpwstr>
  </property>
  <property fmtid="{D5CDD505-2E9C-101B-9397-08002B2CF9AE}" pid="34" name="x1ye=38">
    <vt:lpwstr>yAKbs7hKRe7zHXkH+0LCRZTdT4GeoYLN/Qz6ueuhWNjq8PA1AGiemrZsLl77WadZtqxzTfevVtDWZ6gK7pEmyezrKpEfXNTCrpS3/vo2yfUFcE9SvM8z2O1cp2xg0UNLEUjZk+kofBfOe/8uWAN9wh6ZHkVBgJtbPKw0H6aQbPRRxLj0Qj03fWtAl9f6Dr31ZsAoIh+9pgGMHdpBMDXZxmtWgi1yHAKrhc7jyLIGMvqRyccxF2cjz4ba8odO4cO</vt:lpwstr>
  </property>
  <property fmtid="{D5CDD505-2E9C-101B-9397-08002B2CF9AE}" pid="35" name="x1ye=39">
    <vt:lpwstr>lxAmRLnoqKtCwgrQXuF9GXh74+JLaW3MTVLTxf/gXCXFwr7VAuRqr9m6sWouHXvBPTl3HOuQxrbZ76YtMkyIxEzXfB7MEHPfFKgrDjzHHijOKzp/eNHm/QIQsprBV86/v//IXGpZtzazIyxqz2SNQcpuO7N6WXdZdN83H+/wZUwyvztoiPQcKgBdnf2hWI6SZ8t1UQlxuSeAUPiEMq8H6TgsdvqUdznARcE+4LIRT4BuT22IacTSYqgLNSgpvi7</vt:lpwstr>
  </property>
  <property fmtid="{D5CDD505-2E9C-101B-9397-08002B2CF9AE}" pid="36" name="x1ye=4">
    <vt:lpwstr>htWCQrFuAyOmV4N5FslSF5pH1B67Mb5cwt3jedTmM4Cols7uDQv2NJkt0L65m6MxU3Vw0+JRl/ewGBZfF2a03ld4JopNO++ojAvayJEslxxyEJZbvuq2RM87RGnnMlQPg0ea2hKfePJduMeY3bFzshoisSj9M/0LX/FR1O0FEqwPFI1Ujg+U0b5Xmr1juBbdtnbkGxkZhoa6t1zzTG9+iCywKn9SA+xPA6XDWhxkX9UCx0LzkrF5IfoOy3XlvNL</vt:lpwstr>
  </property>
  <property fmtid="{D5CDD505-2E9C-101B-9397-08002B2CF9AE}" pid="37" name="x1ye=40">
    <vt:lpwstr>ahl1ThQqb+sHhrmXHANCO9xLtk2h2f0H8qIlZN/fjfszLZQf5mWdjmw74wvQ6OU4bqtqA8eukPO6wszhH3b9X8IjHKBkw8Xb1Amb0uPNxYl7bePaXYVzEJi1/AvZkoRzW1WeMbJwT9yVk2y/Bg2ncAWOMWUvHfZR4Vm7t4Lpa8Wr72YA9NwFrgn/kjcBf3IyCbba9bVaJeRPjXbHq6mUA9UjQ6kgnYBLSuYBv90T1qpxaKgc3jNefQ9TY8z5hOP</vt:lpwstr>
  </property>
  <property fmtid="{D5CDD505-2E9C-101B-9397-08002B2CF9AE}" pid="38" name="x1ye=41">
    <vt:lpwstr>zcnRzl13zeqC/dBsX7i9nO/W8t1pzzOjcYSFKhk3HM1HQZZiySAb3P/famaj8o6YPYwhjvRuRHdTOn+ByDJgVcPu77k/Kjv6Gq7kTyicQ+hi9tqxWUxPliBIB6PbNq/59g8u65mPMPii5pem/Xd90h0NhNO+bKFFkh2wxf3J8eQP1HYSd5A1mRETcvwKtKr8R+fc6359uehrok+3A0cAjy84qPNH0Z+XYE3aEYDj0tvnzPHrEyl4U4NDhtYaSkG</vt:lpwstr>
  </property>
  <property fmtid="{D5CDD505-2E9C-101B-9397-08002B2CF9AE}" pid="39" name="x1ye=42">
    <vt:lpwstr>mYENi2AqEPguw6/UFAdIk4uuU7lNC8nbTrIGG13b35clVSkpXs2JZFqU5R1qs1SwmUag3OLug7/85xicOpnemXuCAvSYs6t/OCK1YI5i7Ci9KYgEmIL3OZpLIOAvXM4eWc7FYoDXVrSgnXIj5jlL8zMyzM5H+IAyKPnl3rmwVWCKG597bpdVUECOA9bFrUPFzDhnHzueZapMDuNUDAOF72a7erT1/xgAQ4FITu0nwA2xoeBKHT8q5DuyyoeSQS2</vt:lpwstr>
  </property>
  <property fmtid="{D5CDD505-2E9C-101B-9397-08002B2CF9AE}" pid="40" name="x1ye=43">
    <vt:lpwstr>Qo7+wGckcIgk1OFqvtlFdffxWtjdQDqHOGxxiK8WMnmiqu5rK2OtWrr9SsphuTQ/rOFHZHba0T7q/q+H2bAHfPkpGWu6uJJwx38hVAwPXn+jdzaV0nDSJmAVBwyuKtQnMNPyAVrvfId5apxPypPhX6ZQJhkZt0d/YYp5BRaSMF3CAPcSmePPK/C7o1zsSbxRSQ0jYpzFIqDh0OqChUL2OIsKVKTBrlnr+vZE4s2FrtHc6iIqP0tJwX3mhc+qeDZ</vt:lpwstr>
  </property>
  <property fmtid="{D5CDD505-2E9C-101B-9397-08002B2CF9AE}" pid="41" name="x1ye=44">
    <vt:lpwstr>9eKRKROOh1aRp/eU2EBGcdCOmsgeDQmd99+Yj7lH2nvW8cFGt74CDFf6bfLKINrpVRXWYEX+u2gXrgqxzpY6678+oBvw3A7AIW4nRIftKIIvWWU1dAaIuuxKpxP27qGVwbVqe8DBuvO6+/6m5AK/Gqf2pMWrCxrAV0l4wNn4iMa9WJpD8vqFF/r6O+XcB407JXt16PhbUODrNRyT4QNPiy5ne5590p0p+UX/rkfWYsax/zI2Jk2ed/9ATXe9dTE</vt:lpwstr>
  </property>
  <property fmtid="{D5CDD505-2E9C-101B-9397-08002B2CF9AE}" pid="42" name="x1ye=45">
    <vt:lpwstr>x7YKF1kZWV/gQGIhCzAdhkKgar5tifKHVxgnqiBj+usJ3NVbtV/Jaw/diwNJdf85Tj5cLVNAkbjgk/TNpwxzICB8cLy+KWMG7ABWAwKH+0UbhNVEoTYQspVbz2Ha3pMiF82p5jzkPL21eLmvNDynCQveFY7fD/1WF+YyPYNz7tFf90zvi3DEJvCh0IgSch8yyUvRlRDRanxWBgBfxoQ9mXrsSkFJfMa+xTGG+Ex3alyspNNdBvDHqdwaW2YBr5K</vt:lpwstr>
  </property>
  <property fmtid="{D5CDD505-2E9C-101B-9397-08002B2CF9AE}" pid="43" name="x1ye=46">
    <vt:lpwstr>ON2GG8pt1n84ZuShQa3QdsKVvI0I1/ISzFP5Ij3R5Dwpf4YCvFA5RBaiv3vyoIjCKglnsDpp3bf1fjoB9jNZISvAxWMKFgA+Dkxe+qP9kqKV10v/NJWz2gcrgi5sSpsR6/NHX8/gFU/w1fQxm8os22ErNA5LN8B33zFUTSdgoGLzLIu18jojUqinokXaX3w0Hhoek/wa6uVC/ua59XZixLu0GPN0bCEI/gtfdBSzzb/oNVVkXD3UhxlRQWeRe5b</vt:lpwstr>
  </property>
  <property fmtid="{D5CDD505-2E9C-101B-9397-08002B2CF9AE}" pid="44" name="x1ye=47">
    <vt:lpwstr>xxosIOiWiD2af25ONncVf0RLyXcaila2m+EZTPqliOeXRazWJoe9oVPMv1AieI2h/7brno4IN47jAlGq4hLo8V0p3/E8w1uTJc/RmOP/Xur7tnarn/BOzj9pKji50w79G/0emt3t93nSGswzLkw/wFK4iIB4C4AAA==</vt:lpwstr>
  </property>
  <property fmtid="{D5CDD505-2E9C-101B-9397-08002B2CF9AE}" pid="45" name="x1ye=5">
    <vt:lpwstr>x69wmiNZddQJxJP05HGvP551daewsmk17zhgn9WKLVNXek20uMABAY9Iz+YQJdxhQdlakXh7XCYN8Wr0Ot4zF6a4Tn8CHNFXgI6ltk5zJ809wOyw8n6khyvGHrsIStCBxoiKFTTSXmOvPwPwNxhqCuN1t5CMtO7Qfr/DlUeMp0qbRDfgZjJmGOEk4pbQ1uAK65OIwL/dHe7xIY7vVELGKyp6QPWAxGw5f6mpAlBXIaXOrRNLExKq0ZETpUXwoSU</vt:lpwstr>
  </property>
  <property fmtid="{D5CDD505-2E9C-101B-9397-08002B2CF9AE}" pid="46" name="x1ye=6">
    <vt:lpwstr>LP/kUYasAbjXOcevgeTVhgzCs2h69SJvwt24AOOpQRLgjxpsoNm6oR3ZoweZGGUvouIRDQNpmnjVzY9gzft8GO/Z/RC3aL9KcGMWX8dFHXanRaWQ/nixiHM81qpzwhGb6Cwq3FuFk5OUG24v4HzGe4/mKD5Gp6gulrEjogTBvElYzWjeYzp3ch8Z06gpDOqWsK01RKv1YZl25vApnbtNwrFolnOM05vIO0yyZlFSijre52L4c3+XWBXkMK2n9mP</vt:lpwstr>
  </property>
  <property fmtid="{D5CDD505-2E9C-101B-9397-08002B2CF9AE}" pid="47" name="x1ye=7">
    <vt:lpwstr>8auXcFMu5yPvggaN7N35Hd48oLM3ulJ6lJZv8V5ubAoX4+i0529oHYAkaTnUd5/M6yROpgEyjsUOZXrrO2/MPk3dmIqNAOkXEM66yWi+GbbaERyRYOVndNSFkLVm88RExzEQUFJ/YTvJ0gzZLf/opD0JHcTbphJILftwkKViiw3yd6XB1dUXkbomhrYtyxyN54rVLB5s7WC107vgFyL81TAF23hMapdBbq4+O88llI+zDHQe8AY6ZVUG5VG3m2e</vt:lpwstr>
  </property>
  <property fmtid="{D5CDD505-2E9C-101B-9397-08002B2CF9AE}" pid="48" name="x1ye=8">
    <vt:lpwstr>I0OS9TQWensqpBMG8WD0khvgn5GVhlipAPvnlIs6VY8lb33r1qSYasw+KUhwdfWZtGjUkCDbO+8cTkc4186e9HmGOklLCyQLCXqfua22N2femBdOLxAbUIh4WrrNGpUDTlTl0Z3mSJ5o2NUaI1Kgns6gHfwck9bSqMFlXquG9b3dHUIS3H1cGJANgEE3oPEcASz+C5dGJmMscOtttKuCmZUz7Z5ml4Y/Qvc9fsbZAgAxBF+fm/2uEr4zC+AJ83I</vt:lpwstr>
  </property>
  <property fmtid="{D5CDD505-2E9C-101B-9397-08002B2CF9AE}" pid="49" name="x1ye=9">
    <vt:lpwstr>ssy6vN3CH2TKrXDrgwIPDL1qkjs5K8SpVFl6i809NmAN+laBD37ycICt8bR8NkjXTWuBPnfoaQF4i23z+SGlXPsoO1P52bGz/nsrBStf4yNq+SVCsi25hLP9cQNZ6bTwKs6KfaXCKl6+lY8xAE+sMfWkfX5NbF1Vqx2cTPuXwd7EHemm5WHYqUxAsQbugbSJrJ5d2b2lU0fa8WAdbXlGSxiP0h++2jAxjFY4aRW/MkW6sinHM+BLiOaOvIPP0Be</vt:lpwstr>
  </property>
</Properties>
</file>