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252932"/>
          <w:sz w:val="72"/>
          <w:szCs w:val="7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Nourin</w:t>
      </w:r>
      <w:r>
        <w:rPr>
          <w:rStyle w:val="span"/>
          <w:rFonts w:ascii="Century Gothic" w:eastAsia="Century Gothic" w:hAnsi="Century Gothic" w:cs="Century Gothic"/>
        </w:rPr>
        <w:t xml:space="preserve"> </w:t>
      </w:r>
      <w:r>
        <w:rPr>
          <w:rStyle w:val="span"/>
          <w:rFonts w:ascii="Century Gothic" w:eastAsia="Century Gothic" w:hAnsi="Century Gothic" w:cs="Century Gothic"/>
        </w:rPr>
        <w:t>Ahmed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 w:val="0"/>
          <w:bCs w:val="0"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Software Engineer</w:t>
      </w:r>
    </w:p>
    <w:tbl>
      <w:tblPr>
        <w:tblStyle w:val="documentaddress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40"/>
        <w:gridCol w:w="56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640" w:type="dxa"/>
            <w:noWrap w:val="0"/>
            <w:tcMar>
              <w:top w:w="30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099427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Road - 10, Block - D, House - 94, Niketon, Gulshan-1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,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1212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048315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017-554-92167</w:t>
                  </w: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Lef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593764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eka.nourin@gmail.com</w:t>
                  </w:r>
                </w:p>
              </w:tc>
            </w:tr>
          </w:tbl>
          <w:p>
            <w:pPr>
              <w:rPr>
                <w:rStyle w:val="documentaddressLeft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5640" w:type="dxa"/>
            <w:noWrap w:val="0"/>
            <w:tcMar>
              <w:top w:w="30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iconInner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00"/>
              <w:gridCol w:w="514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4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addressRigh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nSvg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256669" cy="256289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736408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669" cy="256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asposeztyaddresstab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iconRowicoTxt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  <w:t>https://www.linkedin.com/in/nourineka/</w:t>
                  </w: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Style w:val="documentaddressRight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624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Skills</w:t>
            </w:r>
          </w:p>
        </w:tc>
      </w:tr>
    </w:tbl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Spring Framework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65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JPA Hibernate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383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HTML, CSS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49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Algorithm Implementation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96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Data Structure Implementation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96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Problem Solving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473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>Communication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724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Software Development Life Cycle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787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Teamwork/Collaboration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439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Excellent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SQL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32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pStyle w:val="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1260"/>
        </w:tabs>
        <w:spacing w:before="10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ratingfieldp"/>
          <w:rFonts w:ascii="Century Gothic" w:eastAsia="Century Gothic" w:hAnsi="Century Gothic" w:cs="Century Gothic"/>
          <w:sz w:val="22"/>
          <w:szCs w:val="22"/>
        </w:rPr>
        <w:t>Taking Responsibility of Projects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  <w:bdr w:val="none" w:sz="0" w:space="0" w:color="auto"/>
        </w:rPr>
        <w:tab/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ocumentrating-wrapper"/>
          <w:rFonts w:ascii="Century Gothic" w:eastAsia="Century Gothic" w:hAnsi="Century Gothic" w:cs="Century Gothic"/>
          <w:strike w:val="0"/>
          <w:sz w:val="22"/>
          <w:szCs w:val="22"/>
          <w:u w:val="none"/>
          <w:bdr w:val="none" w:sz="0" w:space="0" w:color="auto"/>
        </w:rPr>
        <w:drawing>
          <wp:inline>
            <wp:extent cx="827044" cy="123398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583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7044" cy="1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ocumentrating-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documenttxtrigh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2" w:color="auto"/>
        </w:pBdr>
        <w:spacing w:before="0" w:after="0"/>
        <w:ind w:left="2560" w:right="40"/>
        <w:jc w:val="right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documenttxtrightCharacter"/>
          <w:rFonts w:ascii="Century Gothic" w:eastAsia="Century Gothic" w:hAnsi="Century Gothic" w:cs="Century Gothic"/>
          <w:sz w:val="22"/>
          <w:szCs w:val="22"/>
        </w:rPr>
        <w:t>Very Good</w:t>
      </w: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2218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Work History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2016-11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Current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Software Engineer</w:t>
            </w:r>
            <w:r>
              <w:rPr>
                <w:rStyle w:val="documentmb5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Therap Services Ltd.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Bangladesh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Increased module usage by 80% over 2 years time-frame by implementing excel import feature enabling users to create thousands of forms in less than a minute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Migrated 25% of a legacy module using current system technology to meet the requirement of total system upgrade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Supervised team of developers in analysis and creation of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[Type]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software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Modified existing software systems to enhance performance and add new features such as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[Type]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[Type]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Conducted full life-cycle software development in multiple software environments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Programmed applications and tools using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,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object-oriented languages with goals for code abstraction, stability and reuse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Optimized system performance by making proactive adjustments and resolving bugs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Collaborated with user experience designers to create clean interfaces and simple, intuitive interactions and functions for </w:t>
            </w:r>
            <w:r>
              <w:rPr>
                <w:rStyle w:val="font"/>
                <w:rFonts w:ascii="Century Gothic" w:eastAsia="Century Gothic" w:hAnsi="Century Gothic" w:cs="Century Gothic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package</w:t>
            </w:r>
          </w:p>
        </w:tc>
      </w:tr>
    </w:tbl>
    <w:p>
      <w:pPr>
        <w:rPr>
          <w:vanish/>
        </w:rPr>
      </w:pP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7640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Education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2012-01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2016-10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Bachelor of Science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Computer Science And Engineering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Shahjalal University of Science &amp; Technology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Majored in Computer Science &amp; Engineering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Graduated with 3.52/4 CGPA, Top 10% of Class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Coursework in Algorithm, Data Structure, Database Management, Compiler, Networking, Microprocessor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Thesis: Nonlinear Optics in Signal Processing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2010-01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2011-12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Higher Secondary Certificate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Science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Govt. Women College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p"/>
              <w:spacing w:before="0" w:after="0" w:line="340" w:lineRule="atLeast"/>
              <w:ind w:left="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GPA - 5</w:t>
            </w:r>
          </w:p>
        </w:tc>
      </w:tr>
    </w:tbl>
    <w:p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50"/>
        <w:gridCol w:w="873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50" w:type="dxa"/>
            <w:noWrap w:val="0"/>
            <w:tcMar>
              <w:top w:w="200" w:type="dxa"/>
              <w:left w:w="0" w:type="dxa"/>
              <w:bottom w:w="0" w:type="dxa"/>
              <w:right w:w="15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2003-01</w:t>
            </w:r>
            <w:r>
              <w:rPr>
                <w:rStyle w:val="spandateswrapper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2009-03</w:t>
            </w:r>
          </w:p>
        </w:tc>
        <w:tc>
          <w:tcPr>
            <w:tcW w:w="873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450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Secondary School Certificate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Science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300"/>
              <w:rPr>
                <w:rStyle w:val="documenttwocolparasinglecolum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Govt. Agragami High School &amp; College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 w:line="340" w:lineRule="atLeast"/>
              <w:ind w:left="300" w:right="300" w:hanging="261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GPA 5/5</w:t>
            </w:r>
          </w:p>
        </w:tc>
      </w:tr>
    </w:tbl>
    <w:p>
      <w:pPr>
        <w:rPr>
          <w:vanish/>
        </w:rPr>
      </w:pP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8140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Projects</w:t>
            </w: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sz w:val="22"/>
          <w:szCs w:val="22"/>
        </w:rPr>
        <w:t>SUST ARCHIVE</w:t>
      </w:r>
    </w:p>
    <w:p>
      <w:pPr>
        <w:pStyle w:val="documentulli"/>
        <w:numPr>
          <w:ilvl w:val="0"/>
          <w:numId w:val="4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Developed an archive system for university for all previous examination information, questions, results as well as all academic projects and thesis works done by students</w:t>
      </w:r>
    </w:p>
    <w:p>
      <w:pPr>
        <w:pStyle w:val="documentulli"/>
        <w:numPr>
          <w:ilvl w:val="0"/>
          <w:numId w:val="4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Technology: Java, Spring Framework, JPA Hiberate, MySQL DBMS, HTML, CSS Bootstrap</w:t>
      </w:r>
    </w:p>
    <w:p>
      <w:pPr>
        <w:pStyle w:val="p"/>
        <w:spacing w:before="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</w:p>
    <w:p>
      <w:pPr>
        <w:pStyle w:val="p"/>
        <w:spacing w:before="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Century Gothic" w:eastAsia="Century Gothic" w:hAnsi="Century Gothic" w:cs="Century Gothic"/>
          <w:b/>
          <w:bCs/>
          <w:sz w:val="22"/>
          <w:szCs w:val="22"/>
        </w:rPr>
        <w:t>ACM Problem Solve Manager</w:t>
      </w:r>
    </w:p>
    <w:p>
      <w:pPr>
        <w:pStyle w:val="documentulli"/>
        <w:numPr>
          <w:ilvl w:val="0"/>
          <w:numId w:val="5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Implemented this personal project of mine with the goal in mind to better organize all problem solving activities across different platforms.'</w:t>
      </w:r>
    </w:p>
    <w:p>
      <w:pPr>
        <w:pStyle w:val="documentulli"/>
        <w:numPr>
          <w:ilvl w:val="0"/>
          <w:numId w:val="5"/>
        </w:numPr>
        <w:spacing w:before="0" w:after="0" w:line="320" w:lineRule="atLeast"/>
        <w:ind w:left="2860" w:right="0" w:hanging="26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Technology: Java, Spring Boot, JPA Hiberate, MySQL DBMS, HTML, CSS Bootstrap</w:t>
      </w:r>
    </w:p>
    <w:p>
      <w:pPr>
        <w:spacing w:line="400" w:lineRule="exact"/>
      </w:pPr>
    </w:p>
    <w:tbl>
      <w:tblPr>
        <w:tblStyle w:val="documentheading"/>
        <w:tblW w:w="0" w:type="auto"/>
        <w:tblCellSpacing w:w="0" w:type="dxa"/>
        <w:tblBorders>
          <w:bottom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10680"/>
      </w:tblGrid>
      <w:tr>
        <w:tblPrEx>
          <w:tblW w:w="0" w:type="auto"/>
          <w:tblCellSpacing w:w="0" w:type="dxa"/>
          <w:tblBorders>
            <w:bottom w:val="single" w:sz="8" w:space="0" w:color="CCCCCC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600" w:type="dxa"/>
            <w:shd w:val="clear" w:color="auto" w:fill="252932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headingIcon"/>
              <w:spacing w:before="0" w:after="0" w:line="320" w:lineRule="atLeast"/>
              <w:ind w:left="0" w:right="0"/>
              <w:rPr>
                <w:rStyle w:val="documenticonCell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iconCell"/>
                <w:rFonts w:ascii="Century Gothic" w:eastAsia="Century Gothic" w:hAnsi="Century Gothic" w:cs="Century Gothic"/>
                <w:b/>
                <w:bCs/>
                <w:strike w:val="0"/>
                <w:sz w:val="22"/>
                <w:szCs w:val="22"/>
                <w:u w:val="none"/>
                <w:bdr w:val="none" w:sz="0" w:space="0" w:color="auto"/>
                <w:vertAlign w:val="baseline"/>
              </w:rPr>
              <w:drawing>
                <wp:inline>
                  <wp:extent cx="380250" cy="379688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489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0" cy="3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sectionsectiontitle"/>
              <w:spacing w:before="80" w:after="0" w:line="420" w:lineRule="atLeast"/>
              <w:ind w:left="160" w:right="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252932"/>
                <w:sz w:val="32"/>
                <w:szCs w:val="32"/>
                <w:bdr w:val="none" w:sz="0" w:space="0" w:color="auto"/>
                <w:vertAlign w:val="baseline"/>
              </w:rPr>
              <w:t>Accomplishments</w:t>
            </w:r>
          </w:p>
        </w:tc>
      </w:tr>
    </w:tbl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00" w:after="0" w:line="320" w:lineRule="atLeast"/>
        <w:ind w:left="256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Participated in ACM ICPC Regional 2012 as one of the 6 teams from SUST, and one of the two teams from 1st year students. Solved 3 problems ranking 68th among 350 teams.</w:t>
      </w:r>
    </w:p>
    <w:sectPr>
      <w:headerReference w:type="default" r:id="rId16"/>
      <w:footerReference w:type="default" r:id="rId17"/>
      <w:pgSz w:w="12240" w:h="15840"/>
      <w:pgMar w:top="480" w:right="480" w:bottom="480" w:left="48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8338E2B7-2CCC-4DE0-967F-5BC42A946782}"/>
    <w:embedBold r:id="rId2" w:fontKey="{7CC23055-C6B0-45D5-A31C-71ED21E79868}"/>
    <w:embedItalic r:id="rId3" w:fontKey="{A218D4E5-B5A5-427D-8CBF-5320879C3518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ocumentdivfirstsection">
    <w:name w:val="document_div_firstsection"/>
    <w:basedOn w:val="Normal"/>
  </w:style>
  <w:style w:type="paragraph" w:customStyle="1" w:styleId="documentSECTIONNAMEdivfirstparagraph">
    <w:name w:val="document_SECTION_NAME_div_firstparagraph"/>
    <w:basedOn w:val="Normal"/>
  </w:style>
  <w:style w:type="paragraph" w:customStyle="1" w:styleId="documentname">
    <w:name w:val="document_name"/>
    <w:basedOn w:val="Normal"/>
    <w:pPr>
      <w:pBdr>
        <w:top w:val="none" w:sz="0" w:space="0" w:color="auto"/>
        <w:left w:val="none" w:sz="0" w:space="0" w:color="auto"/>
        <w:bottom w:val="none" w:sz="0" w:space="5" w:color="auto"/>
        <w:right w:val="none" w:sz="0" w:space="0" w:color="auto"/>
      </w:pBdr>
      <w:spacing w:line="820" w:lineRule="atLeast"/>
      <w:jc w:val="left"/>
    </w:pPr>
    <w:rPr>
      <w:b/>
      <w:bCs/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color w:val="252932"/>
      <w:sz w:val="32"/>
      <w:szCs w:val="32"/>
    </w:rPr>
  </w:style>
  <w:style w:type="paragraph" w:customStyle="1" w:styleId="documentsection">
    <w:name w:val="document_section"/>
    <w:basedOn w:val="Normal"/>
  </w:style>
  <w:style w:type="paragraph" w:customStyle="1" w:styleId="documentSECTIONCNTCdivfirstparagraph">
    <w:name w:val="document_SECTION_CNTC_div_firstparagraph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  <w:pPr>
      <w:pBdr>
        <w:bottom w:val="none" w:sz="0" w:space="7" w:color="auto"/>
      </w:pBdr>
    </w:pPr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ocumentaddress">
    <w:name w:val="document_address"/>
    <w:basedOn w:val="TableNormal"/>
    <w:tblPr/>
  </w:style>
  <w:style w:type="character" w:customStyle="1" w:styleId="documenticonCell">
    <w:name w:val="document_iconCell"/>
    <w:basedOn w:val="DefaultParagraphFont"/>
  </w:style>
  <w:style w:type="paragraph" w:customStyle="1" w:styleId="documentsectionheadingIcon">
    <w:name w:val="document_section_headingIcon"/>
    <w:basedOn w:val="Normal"/>
  </w:style>
  <w:style w:type="character" w:customStyle="1" w:styleId="documenttitleCell">
    <w:name w:val="document_titleCell"/>
    <w:basedOn w:val="DefaultParagraphFont"/>
  </w:style>
  <w:style w:type="paragraph" w:customStyle="1" w:styleId="documentsectionsectiontitle">
    <w:name w:val="document_section_sectiontitle"/>
    <w:basedOn w:val="Normal"/>
    <w:pPr>
      <w:pBdr>
        <w:left w:val="none" w:sz="0" w:space="8" w:color="auto"/>
      </w:pBdr>
    </w:pPr>
  </w:style>
  <w:style w:type="character" w:customStyle="1" w:styleId="documentsectionsectiontitleCharacter">
    <w:name w:val="document_section_sectiontitle Character"/>
    <w:basedOn w:val="DefaultParagraphFont"/>
  </w:style>
  <w:style w:type="table" w:customStyle="1" w:styleId="documentheading">
    <w:name w:val="document_heading"/>
    <w:basedOn w:val="TableNormal"/>
    <w:tblPr/>
  </w:style>
  <w:style w:type="paragraph" w:customStyle="1" w:styleId="documentrtngSecdivparagraph">
    <w:name w:val="document_rtngSec_div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ocumentrating-wrapper">
    <w:name w:val="document_rating-wrapper"/>
    <w:basedOn w:val="DefaultParagraphFont"/>
  </w:style>
  <w:style w:type="paragraph" w:customStyle="1" w:styleId="documenttxtright">
    <w:name w:val="document_txtright"/>
    <w:basedOn w:val="Normal"/>
    <w:pPr>
      <w:spacing w:line="260" w:lineRule="atLeast"/>
    </w:pPr>
  </w:style>
  <w:style w:type="character" w:customStyle="1" w:styleId="documenttxtrightCharacter">
    <w:name w:val="document_txtright Character"/>
    <w:basedOn w:val="DefaultParagraphFont"/>
  </w:style>
  <w:style w:type="character" w:customStyle="1" w:styleId="documentratingfieldp">
    <w:name w:val="document_ratingfield_p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7" w:color="auto"/>
      </w:pBdr>
      <w:spacing w:line="340" w:lineRule="atLeast"/>
      <w:jc w:val="left"/>
    </w:pPr>
    <w:rPr>
      <w:sz w:val="22"/>
      <w:szCs w:val="22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twocolparasinglecolumn">
    <w:name w:val="document_twocolpara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ocumentdivparagraph">
    <w:name w:val="document_div_paragraph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</w:rPr>
  </w:style>
  <w:style w:type="character" w:customStyle="1" w:styleId="spanprogramline">
    <w:name w:val="span_programline"/>
    <w:basedOn w:val="span"/>
    <w:rPr>
      <w:b/>
      <w:bCs/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divparagraphParagraph">
    <w:name w:val="document_div_paragraph Paragraph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header" Target="header1.xml" /><Relationship Id="rId17" Type="http://schemas.openxmlformats.org/officeDocument/2006/relationships/footer" Target="footer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 Ahmed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uEMAAB+LCAAAAAAABAAUmsV2g1AURT+IAW5D3CG4zLAEd//60mlXk8Lj3nP2TiPiKEnAvMBiGMpzMARTNEuKLEEKDISRHM9khtrUUv4Miqr8Phh2l98C6LyOS6+MoHUNmTC5LMFDqTYWTQrOO7nSiMdYYrsbrqEUiw1Joahjw4UUqCnysIIPmi0/8ct1/OH0yZqsTetVZhLNqchKjwbk5D1QpJ10jw8KmuV1eWwRUDDK4XkSBTyDnbqiLUGDdWP</vt:lpwstr>
  </property>
  <property fmtid="{D5CDD505-2E9C-101B-9397-08002B2CF9AE}" pid="3" name="x1ye=1">
    <vt:lpwstr>0dSsZ18Dx7jf4InA99hr2BM4aO1WywOCiAFR9TNUYJHZM0CPEJFWkJMdOLvlvgvJ7ixGwevQdkoFPJGJIlhJwRptG5urfSKCJg4eRbDY0ey/wbUBQ8WqPbGbNkz9tS0VL4Nu4x51+dz0jhNqBPlBAotQC1wH5w5yKDanRYd0SkhgJBrk1dCHOllpQwPun/FXx4tsK3ekMKvCq5HxGqg92WONvoHFIcNuWwH3G66Q9vIxondWPI0POJ0zFqiWlZY</vt:lpwstr>
  </property>
  <property fmtid="{D5CDD505-2E9C-101B-9397-08002B2CF9AE}" pid="4" name="x1ye=10">
    <vt:lpwstr>JT0abyAoMutWHuvAGXCkHcURhO2+AhrPA74MkMZXYN39QN0tFNyk9ouJ4hu32BmuDWzZLIps79FlYws8gDV+SEePgn7uik8rbzSx1qf+zeMENWztsygOCFXaEaLKpRxZK8ZqafXLPNdC8E0F3B7ycsKuOwk/EXBoXeld+vZyDZzSC+KXuUgRFE+UMUzisIWh1JOfGHDRablWuqavQ1jLm8N7tcmgCOUC6GuErOaUxouYOnKc/PjVkT6NivWLIoj</vt:lpwstr>
  </property>
  <property fmtid="{D5CDD505-2E9C-101B-9397-08002B2CF9AE}" pid="5" name="x1ye=11">
    <vt:lpwstr>l3LNL36Di/nZBw9nQgvvQrDCPL2x9AL6+hGWzbCI0AGnDJIyU7fGv9NlSiXXLtbdF0W6UG7DP5GRBtlYJ6jd19FM6cGnxm9lW/HMPwHuKLEfsHrSeypvDnXdETZ8tfL+x62lKer7psdllOur6ZQs0WPFVj42nT2k+q4C0I86GvH93bJr8VYu631RP7BBztGkXQGGTPX+iBLWfHspALE/RXHxYCHijDUevArVcmvSVVWTDejLX1phA8zviw23q4C</vt:lpwstr>
  </property>
  <property fmtid="{D5CDD505-2E9C-101B-9397-08002B2CF9AE}" pid="6" name="x1ye=12">
    <vt:lpwstr>TLYKm1s8b5Z61H6ahp5zELEFLz0/bvedidc/fXD/Ziqfxyns+m7wVunH4ICZCFATK6G9DhsAnU+3V+yeg60ZKvYgLdP7Hl16IUCBPO13b/Co8vA3DFuMRB65aon4mg6h7gunxVeO+AqcMzBPab5o6oijIIGAPhi6L2LueKEkS3cT7+Bf3bewidqGjmu+qzhld6A++3xYjoPzabY/1/Ho3/y2Vrhz/aPVC68ggakC1DQ3u/56gM9pHbl7wtbDiHn</vt:lpwstr>
  </property>
  <property fmtid="{D5CDD505-2E9C-101B-9397-08002B2CF9AE}" pid="7" name="x1ye=13">
    <vt:lpwstr>OEHv/tks+sPtKqQxMDqe4ZKKbAov3o5u7UTGdTVQ1VAlOFTZOP551LUYmjARCiseSRKTS5X8YMP62L7f6OVWyo5d+TdpsITCBDX1aWlvzjlCZGRjoyd0CC0mjia0RXMAUE1i6G3rQdLNBJlepnnRm8KlEO5rvD15rBoS0nt+Chx/3dogy9iaNMJVfw7v5702EsUytMhb2AYAxQRID7szxIQu/PBl/TBVanV/tploaMjHUmz9XduUfsji6VfgngR</vt:lpwstr>
  </property>
  <property fmtid="{D5CDD505-2E9C-101B-9397-08002B2CF9AE}" pid="8" name="x1ye=14">
    <vt:lpwstr>c82pY/BwHi+XAvNEj98szWtbS7fPtqYO9uM7b2X/VNDSEN3rG/hUT1lRm6cj0xUx6KpTGwrbxsJrb0xODylmsNzA2jR94pZ9fxWz5m2zUS+9K/BuRI8D5+qhFpgRPTkGAqXA2EgFwMKsHLkDwSkyxxztWmSQyjn6YIpQ0id/DkFaln7y9H5QMEpCHL5NA86QD3aYdH+JrM1FUKkFRQGbQZZhpz1n9fMehK5pOeSgwJ6TQMNWpw0SVBD/vJ2IaAv</vt:lpwstr>
  </property>
  <property fmtid="{D5CDD505-2E9C-101B-9397-08002B2CF9AE}" pid="9" name="x1ye=15">
    <vt:lpwstr>vm2y0+QJfT3mRG1MLg0+NAbpuuyLfg38kQJ8vveSEjBF1eLgS4zo02dn8ice0jkL/liRGk3iSvuVEvjJ/ncMjh2E3kvuwKBCl+5H3bYC/Uz4QR4iD/sY+aNnB6aFn/wQqUxIrW+ncyx8L5xHszObQj6XfS7WU/ilcsbxB9Dm98luu5b8mhb9NII178zj0HfLq876Xn1WIZzO7aNAiJcKcxG8jlTs2HMGMc2E1R/iTUxNqH4BpXOF/p4029M0tMe</vt:lpwstr>
  </property>
  <property fmtid="{D5CDD505-2E9C-101B-9397-08002B2CF9AE}" pid="10" name="x1ye=16">
    <vt:lpwstr>Ju1lVRpsb8odOhxrfUPXY3OKtD7BKsXV4dA9yBb+Ts86gbFX4h5pmBdhEu81o4/siAyGcYq+ObYn3ijHEmVKkeiFMvSRBCrI7xygEE4GQsVvN8IIVSnwXO9rgsiMYn+vEW0fOvv27w5f5VuItkj7ssEH6tIIIE1XlkF5dlgyI68Sjpm6THmb62djN4HmSjiOx7ce1eOq1tX5WFu3CLzLUzolVtnkfCe9mB5qXtwPOC6DMCOAURXZd7xok0/p2EY</vt:lpwstr>
  </property>
  <property fmtid="{D5CDD505-2E9C-101B-9397-08002B2CF9AE}" pid="11" name="x1ye=17">
    <vt:lpwstr>H7ioDxFvFgQ95YnnhtnZM05POAo96jsisUvMk0Cm+SKMj4kGkE36WrjUdvEQElJXTaugIjnkDoaTg8gA5sq8Mp7NfIQXcUsV/QEyzxJTKRzce/BocH/C5zJwQw4FlRJObt98PN+cxavVI8l/9fTnlMaCW2qfXeOkkDQ5Gt9hdzW+oNd7pJY5JFUcQbKYPIgmcxcSltylxUStEQtiYQ6VGdKMOdIT6z+VOgRVr9vKlIRKhMwraPTYZFFle6athNb</vt:lpwstr>
  </property>
  <property fmtid="{D5CDD505-2E9C-101B-9397-08002B2CF9AE}" pid="12" name="x1ye=18">
    <vt:lpwstr>HJ5kVpUFcUEFDHakXddGuivigxVwS8QvEHcKpqd0XsM3v9f5X5GveEsFXz4GRjhN2MvQJPyBVA7XcCgq1h2p29jpnb4NhC1B0q1BJT+LRox3utnpjQ7Q/8ide8sfFwwEykAYo5K0XxTuvPVLkmZzwhvgHi7g1rmKwdk4VrFfUtdmwSdx8DReWGLmuuDII8pN85DtnOSwwXhr9n42VfOV2A2zNyc6luBLXxseMcS5S8xV+MnS1upOHCnwODYakZN</vt:lpwstr>
  </property>
  <property fmtid="{D5CDD505-2E9C-101B-9397-08002B2CF9AE}" pid="13" name="x1ye=19">
    <vt:lpwstr>TdDzLF/myPuO3M4dxVq8trROQheVtKGsl+dtkYuzAeYW8lnRxv0DW1b1YIc88hW1R0KPObwhTV4BUgKcbxEsqwRy9Di7tUOQtN0hSIGdOHA51RuFXTiXjw25EjC/2hQgpqa8J1NovqSNVDI3OnHNDnLJKL0uyw1ljzUopyKF7D1ajo6SbbpbQiXnoJdhSTEfPqDOlKOnL5oR2bO47fRvt6k+jKGvyolSe+GQzm0s+HJnwSLXBL1riUwZ3E0u3Mo</vt:lpwstr>
  </property>
  <property fmtid="{D5CDD505-2E9C-101B-9397-08002B2CF9AE}" pid="14" name="x1ye=2">
    <vt:lpwstr>SViA0nsPhxEu/j624PYn/qcrZdcRw+cFYE5oODT+KzwuQpj7p5BHT4BIganwM5rvEhp2+knVeLGjqWaKk4q6o/QxtFQVzk8D93+NTFooZYhdHTFPrcTMoeCjgZF3bt2QYZ9NFLCvleSvGMJOJdINc21CE6ejWR8hH0HDz7gGx51fz1G5C8hnE+RiJ29LoAker8SQdQiCsnB5tOrkuwbkLnBUsiW7V683BKjggpTck6oc8JdHp8BuIVAR65uN2MB</vt:lpwstr>
  </property>
  <property fmtid="{D5CDD505-2E9C-101B-9397-08002B2CF9AE}" pid="15" name="x1ye=20">
    <vt:lpwstr>aGcgPtwN/NARgNdl3rGOLCxcggV5y+t5W/WxMSVnx4nqsIEp/eDEoDCDJpiEidNEm7Kh68x5NJlJUpLTy2ZgjX6riUHeIwKz/fexuyZC2mGh/Oh5Ik3if+OVEji6v2DmUK49r0pxz/OsqkfQQw8IX7uj1Rt3pyUjTq1YkHgQRJm+1RVUnOUzdE9m4t9vXKP2JJ0aQUuBD+ZA/U60nMCj+2SLyDoQ+PP+P5lKNScBjOZkss5CeQZOt19PwYv0pnK</vt:lpwstr>
  </property>
  <property fmtid="{D5CDD505-2E9C-101B-9397-08002B2CF9AE}" pid="16" name="x1ye=21">
    <vt:lpwstr>7/no04lFhNbM4TXOi2TIPNBB9HD+D1VkfOFpVfx74ZrZGpv0Y0LWcnshmuMnoWoQchh4wU/KikbGMEDLhvHCbV7pJDaSdbH1lmi65zj634EYUF39XHYcPk4+iuMbN7C9gp2NsEw0Puc4MeFngYYsSnfchZHdN4ELGa8OZlEkQFx5ID5/npKWrmI4rDkISN49z3pXEopWjD/vTzjn8QxME6+5vTM3EFzDWUDV1Fvm08mZE5eqvTESy3gxN0nocTc</vt:lpwstr>
  </property>
  <property fmtid="{D5CDD505-2E9C-101B-9397-08002B2CF9AE}" pid="17" name="x1ye=22">
    <vt:lpwstr>Jt8ZBobeRkfk00OIUTtociR4Bzk2EbbuWREtEdGs/pQtDIpcbPWXDXl1+MQArO7j3lPZiE/i9BotUOraPcXO4FntkNxoeCT/Us7j3xY98w41Q8StGvKIOpqx+llO6uuE6Kb9E7hCbKUsRxDj8RI72T+EFG7yn9h3YlAQwJhMRtPk8Rw8XgOsFoaN9LxH23oI8kgioDFHArY21uK3TcoCs4rWZcCp7R2jcmkqW8yZhfZestVMi8q+kLRgrHZ1xw4</vt:lpwstr>
  </property>
  <property fmtid="{D5CDD505-2E9C-101B-9397-08002B2CF9AE}" pid="18" name="x1ye=23">
    <vt:lpwstr>0ctHKZxcbCFqqguBhZeRdGoOdaGhGy/MChOppWHVP/xJ45PRpb9LYQoul78m93DZ7mHVTGkrHlR+J4GYT0TOKZ2FQvpGyDW1h4QPTHAj/R0va12jXDF8dz2r3U/+YNsgtxwThpopTGvHtAiniKE0imrvJU7sa1a0k09uG/DyaX/7vkonGmSH4fkQXF68hdpOTe7lCu3CuaylG06/Wldk+o+I8xIRafEIlhVlnQe3QixViUFCOTi0557LAi4HvXS</vt:lpwstr>
  </property>
  <property fmtid="{D5CDD505-2E9C-101B-9397-08002B2CF9AE}" pid="19" name="x1ye=24">
    <vt:lpwstr>R56VIzdWoDCX53Xezbn6XJtEV6V+7SPWQ7dzol0dFDuISUu0pnUfVpr2rW0Ku0+7wm1z8ppr6Q6wdtlWAQbaPOlbat69DIW6ihW4gO9dyQG0CMJ2eYvihyPy1l1Oi5jSwg1OMmYwXzL42fxwuTr7tGjz8+YBawoddEJ9+jZrmxGx1mQfYNLMCV9e3sccrxRUIYg/WFOHEGFBMug4XQC1oebv2cOXmWysteMPFIK8pGOxkrgzzAkO+gxFzS0+EPJ</vt:lpwstr>
  </property>
  <property fmtid="{D5CDD505-2E9C-101B-9397-08002B2CF9AE}" pid="20" name="x1ye=25">
    <vt:lpwstr>jol/hbA8drrcCfu6A68lhIrdi8jdLBQL300PZcHz5Mu0CbOpiuJJurQqLwRUlva+S8t2bYv5JdDxebgN7AKkre8P5H3Un8/tIzjxr8PRi59Q/+OtL416YLCF4K6xvJSqkL4+FEms1FpZRdgEfCAFZUGPR0NALFNZXtRBxECmOM0bS9kMH8YGElTH6toqj5bJOI/DlWzOnNwyKiX4nnkkAQOjoD5ZC19d00j5Nx8VrffyXril2Bf4Or9lvByQgKc</vt:lpwstr>
  </property>
  <property fmtid="{D5CDD505-2E9C-101B-9397-08002B2CF9AE}" pid="21" name="x1ye=26">
    <vt:lpwstr>WCKKawQRbwKOvb/l5GvGMO/bHUNr5nenvcY0ykeOYzpYWd6eV71nLvHahYydJYKdQEv8OavlPU5gzVC9Fy9hCRc9scY2UrOjLpWWwX21+5wOWZINO964NWuHtKMormX8dYoKd2GqoH5vBa45ylhdrLxA9wi9bZ2Oby9Oj7lj87aMi5vAOzpsUkydMfkLw9EAYCaOvH67aPjd1CjmUARs1Fcvpi0sO/avBFNw5SvXmasElQiUfrSkuEgwQ+3+8Bm</vt:lpwstr>
  </property>
  <property fmtid="{D5CDD505-2E9C-101B-9397-08002B2CF9AE}" pid="22" name="x1ye=27">
    <vt:lpwstr>5AmUaKZkURRROnTsZahuc/eGfS8FiHQhu8gTy2TZWQeh751ftNFaJMFMJ2o0BfDskzFSDFaWyJJxW/D4WFWeS8NDHY7mFhXcn4Iid1oVUUDdLppmGXCLzWovkgpxi1CAc3C1hpXMAOg99wg8fBMXNmo6A4aQ/yZ/uJpTTm0Uy8g39bAPS/BEJIzU7hYX3iwU+zcDMRi7eGyypeUZq9OOS8WCU+M3T4GMWvKXI7xj4sevcd9Y92TbCDY1dehQ7CU</vt:lpwstr>
  </property>
  <property fmtid="{D5CDD505-2E9C-101B-9397-08002B2CF9AE}" pid="23" name="x1ye=28">
    <vt:lpwstr>+yUIMOSdq6ppZl75hpxDl4N9LzRYLFqLYhoqfzvgN9sZCgixk4Z8hdJRXR5pY5b0l0poPFw6PXk+bo2HHfiYxyLv0kBnn1APT4FKqv2mAZoCSLa9zgeYLVdwFR2e2+EYq0vthGoRzKNobKpWRTRmvoFIEU7pSYQ2GUuJWDj2ifwqmGqGmAhhLR1gjumSDB6k2YcSgbYVxfccsnTKhZ7XszGIKcZCBbmy0L+hd7mY3ZDjTeau7X22zjBoa4yuuNE</vt:lpwstr>
  </property>
  <property fmtid="{D5CDD505-2E9C-101B-9397-08002B2CF9AE}" pid="24" name="x1ye=29">
    <vt:lpwstr>yYeyEhb5uQP3osA4zZI9OSb7cLzs8vxyv4AafI/5zUzJH7lKaqXvTEGdkDeB2Em9Uucn0wUWPqjx/SvTt0+kWRu3WQLPp3lD0Fk5PBc3jL6BYL8x+PXCrQL6pSseH1z5ooFzqnX+ddSjmL3hzi7gdePHcpXgSO30M6qQ04R7SBDqEkVhPxfLZf2lJs2AJ0rq6p8Pb312ZtSIEMusS2dbPNHyy0gR0u35RRvXR6ArYw2UZFo4OmRB6fyO/W7+dyL</vt:lpwstr>
  </property>
  <property fmtid="{D5CDD505-2E9C-101B-9397-08002B2CF9AE}" pid="25" name="x1ye=3">
    <vt:lpwstr>VdnRCT+6RyMR7kjrKe5OY4ykQgJnxow1e+rVjN1kqguR8cBcvkDsrtDA/DvkunNuNgE0dWSPtjmOlqbe82VaESfXZh4YyhdQh/qXJPrOA5+uQfvJKXmIysMjeSmROOEyBT2p6wy6c1j5XtasJBChHx/Rdzna4RjNruAXJEU6p/I+kTzwSDNhAWwhlD0Cy96zJWJvaxYS7tlx5zFsTds7nNY3iOOthZZ5ZuoFuACTgvinlz6bHfOul4OAT4f049Y</vt:lpwstr>
  </property>
  <property fmtid="{D5CDD505-2E9C-101B-9397-08002B2CF9AE}" pid="26" name="x1ye=30">
    <vt:lpwstr>UGhgU+iFNIeB2Yyz1YfL+2rsxqmOGG+hffnZxCQd9i53FOoZlE0QoQ9Y8gG7IBhL/JcRFWWzFECaNkSkBnmBmHg3DtK9CQxMiTg8yf35FkaeU3SDsnvYAvAgeFYkCcBywVId+3uG4sQ5aCAoIo3HpEpwilch79nOcJa2Z8rYzKYWKlGf7C3HUPS3IgOLM2XXUAgiCpjxz4sbj9xNA8k8fNDHTp/7gde/Wp65ZMM3R7Y9Jig6kxcDYRoIyuJk3Uz</vt:lpwstr>
  </property>
  <property fmtid="{D5CDD505-2E9C-101B-9397-08002B2CF9AE}" pid="27" name="x1ye=31">
    <vt:lpwstr>ZLTnbp0upC2Bz4nP087Vz1xznsxqpfVuWyqDYHPlIfdnMPfhEmSSPgg8qR9sidhjtcZvQ9lW101E9dR+jfievagLghthyxUUVe9NQy4smlTJ9SOqtI5UoJ4fcdzUjQAZ9vskM12S3naBOjPCoPncmnywNg03M6HPIP3AH4Yb6GkiXRMJpLwGdduARqg1RxDZSYC1n/nrf4oPcXp8fgayUVko0gKXy+Gmu7pHuN5l6LWYTU9oK2ik+nmjP5Ll5VK</vt:lpwstr>
  </property>
  <property fmtid="{D5CDD505-2E9C-101B-9397-08002B2CF9AE}" pid="28" name="x1ye=32">
    <vt:lpwstr>uPqmhu1NRHOW4VpkOUSx89Jv2ctEAp407HpjS/A82q5c+8yKMKEW2oSE2REfS+xpYkWEZ8DaNv8ebNU15qA9tZr/ZDkzvnjClopTebprjx1lV05pn6lrgxpToRfQUZgW6HVNEDxXtJ3ditHityp4fPVyrltlX4bLwRj0xKT6uE3Dos4j0XjZZ4hBxHwmqBaWfeg6aT4O9Px01QuYrb1BOkWR6etWTvcGJY0xy7I0pPAjlinxy0gegCNQJH5ue+O</vt:lpwstr>
  </property>
  <property fmtid="{D5CDD505-2E9C-101B-9397-08002B2CF9AE}" pid="29" name="x1ye=33">
    <vt:lpwstr>VQ5HrbgA2hI2mymwEly/q82qpQOyebQtcGHiygMuq7BESuk2HRWwCDUrDD/jDlkTFRl+8T2lMKJ13bGJ5ouBMXzvvI/2gW9E+nr7vlUDU7ayoFuDqS1024l5WRp2mwZU+TqyKWGi5GTOWi4F2Q5fBCX9xjCsv3QwNgjHK7wsn2pgpIzQcg86/GRYUzVl67ZO+ZLFf+PZCKLaFjapqs/aqzkCpkR9Om71YF7ezu3bjVCack4QpO6K26U3bCBjjzy</vt:lpwstr>
  </property>
  <property fmtid="{D5CDD505-2E9C-101B-9397-08002B2CF9AE}" pid="30" name="x1ye=34">
    <vt:lpwstr>y38ZlyrzKs8+NjKgYjsDyE9LlOwyzTT6qknxMeTHMDD8tgGHAEAyKAh5H30gTBTRt75UKwopxvRB0q94EfYE1dMcmxaFuJRTsG4RQJ12S1CWQWxcf4gZo98wfSyF3eHjmT5NWMZn5efpNGW96WYLtfpgISuy3XtRbrwL02OZm/8ffhummlvjxGhx0etzAlb9UtcldcX9ZbvKvaPr6WlxzsAM3HouWfajzKOl+HjYsUyq1FRivG+wwsongcDXqyk</vt:lpwstr>
  </property>
  <property fmtid="{D5CDD505-2E9C-101B-9397-08002B2CF9AE}" pid="31" name="x1ye=35">
    <vt:lpwstr>wi6Q3iP++77dh/VDoWaBTiVUPs26a+60WuAHbbOtMYga3v7DmDyJHMDVfZglvghcr/4JRJcKQoNfDtYD69LGK8CQxoXKCWvODtQ1dif2XRfJCtfJvNasnzW9KPPQHi49a1gpL8GsOBxxIWwcjquXhUgPL+nYWF86DzcijL/+DarwPFegUKCyjQ0Xg89TNOMew/xHjmDqsCAqQR+RUg1TM/sILjUZhCkFUyqjMwH7Ey8gKmebOq7O9J9OujPU3mm</vt:lpwstr>
  </property>
  <property fmtid="{D5CDD505-2E9C-101B-9397-08002B2CF9AE}" pid="32" name="x1ye=36">
    <vt:lpwstr>smDjndWX4T5H30Dd8mPFp7OE7V1AKz6mlkLJvYq8ASj8IxRojt0MJbfMZ48mbnZ98CgSg8FWvj46/iASOAw3VLbO8T4NqS9dc9w6OfvJ1NkCwhD9zr1ff0upiQcee5QGUvHIq6cvnRDs59bvJyhhgFtOkAqGgFR7MTfKs2+1yKN8GNHzjXw4vafLVcRz6r2TbfNE9Syv5/wSbSWIqEtaHsz2zNRsI5kG6heZpjU+i4r9dMNxr5kuNpedhpiomFv</vt:lpwstr>
  </property>
  <property fmtid="{D5CDD505-2E9C-101B-9397-08002B2CF9AE}" pid="33" name="x1ye=37">
    <vt:lpwstr>OTGLPtU7qtUrpX7fqPUbHru/eZaqprlBb13zAw2b1aw52RB6qx79CnzVMYpTzAuPPU/X6ohSxB8xUddgTsjMSZausb9izytXuS7kaXdmfaqbGDO9ff5sQ8jNDzGxm3WIT8Qb+Lj2NlS9vQ5P1WhRWo92Y6ZjbrqVgJ0FRnrpRJ19Qk1kzMrHXlVqKX2BqP6I31EklI8iypP08Cz5+SURkRc1++xnUbvqgOg7aUaYO4orZA20hIXtHO/gMfrhALX</vt:lpwstr>
  </property>
  <property fmtid="{D5CDD505-2E9C-101B-9397-08002B2CF9AE}" pid="34" name="x1ye=38">
    <vt:lpwstr>VJTSkxlJeVTEE1X//shUH5GhF4Mc41tvCOg5shBqo3OceZLIb5c3zn3c48PJaiVTEy2sziw+pWl3lRSrSAgb8JTI9ZezxwspFt8MV+ApSmr5LUVvj23/TsH47M7BSKZbtCNFHtecCscYCacX8nh7kARWguSnrYCsjXRnQOUGs0MTYCBvegC/1zhnHWdIzjBK65W8YLUdtCy6UB4tZaBoV8o2nQLyBsCemxvXOBwOs11CsMhTBr3lQDJ5KdQz/QV</vt:lpwstr>
  </property>
  <property fmtid="{D5CDD505-2E9C-101B-9397-08002B2CF9AE}" pid="35" name="x1ye=39">
    <vt:lpwstr>TzEvbjS2qjf0nNf/SthRdhs8eQl+MGAWbsL59etGcucHKvzzJg4GlGSMQ8mv18/BtB/JzK6S+E0FO29Dltngkg2hXdZ2vctnA9WhaXGsngFQCs5oLrqtYfFGGzRx3zqR8vDKs0IKjKqaDJTNgDiaOpBuq6d5drnX9L0GbRReKmPMrl+meBwOxc2Y9/YVhbgoU6/v8M6zz66h9rv0pTpI3NsOB+r+ZFv7P/LSx1ClfTkZD2Or75S+E5A7QiWcY2f</vt:lpwstr>
  </property>
  <property fmtid="{D5CDD505-2E9C-101B-9397-08002B2CF9AE}" pid="36" name="x1ye=4">
    <vt:lpwstr>ncqZivo2aRFug8Yq9ooZXa10ye3xwruf54xU4VS6EL40udbSurFd0Z1zBQEQpA3mRb45zF1W0+GGreVQueQctlurXlX+EraIVHJTcbG5AhKG1N5MLm7iggnhlbIbwvweomgG48Z50BmhZpllGQGBoWMA2Qx5yoBGz/4cDHP6ZFE1A9PpNYtlkA4TEekukSHTYl3jw8Ul24faELpNOgKg+M5A0MO3s51olyexqmfhEM1FV2htrk0kob6flm7K9pg</vt:lpwstr>
  </property>
  <property fmtid="{D5CDD505-2E9C-101B-9397-08002B2CF9AE}" pid="37" name="x1ye=40">
    <vt:lpwstr>xMxgLQwwRAmQonAkiLh3ZvBaLn5WJpz1SlroBil552aT36yxNx2OavVjowy+IBN9VdKgKRJhJNZ0IAIDU/C3OT9MAilVvfibHUA5dI/naob5l5wq+iWHVlxYno1XF9r599KWQZMJhySxA4KfTF9Yj3rezqHeuB2dOTV8w+PaWviC8WzdYoPBB/ere/XSG1HUJKl9kwlTLfttisGnBb3klrsvBCpkDDMwuuQOUGIeRBiYbv+8M4VFRdMaNGKlzuT</vt:lpwstr>
  </property>
  <property fmtid="{D5CDD505-2E9C-101B-9397-08002B2CF9AE}" pid="38" name="x1ye=41">
    <vt:lpwstr>Xgj/Jv5IopatOSTTs0jz4Npb7u4pR0+ckm8rP49IKOXuw75+2ilpAP56yrcufGVAdz+xjUYHL3NathgVPSfo8/YbA6Es5meFb9VmRlXsVBdurId85QM24MBlQPCZOlRIbEMVbk2ruY7vM2WJcNiEt7aECzaOt8mK1OZN2zuuFkt3RNRh9zuy20aGcIuuKFK0zCFEnwZVzgiscOneeLA6qE5iX6MmzPMNy56tcIl81cMo6uMtf0i0E7a4LJb3HDg</vt:lpwstr>
  </property>
  <property fmtid="{D5CDD505-2E9C-101B-9397-08002B2CF9AE}" pid="39" name="x1ye=42">
    <vt:lpwstr>IqHNYJjEJWq6uQoTNNHOK82M/lhmCMzvanaY1xaWs8G4+3LKDxpVdPyF1LmqxzQKxREzmPcdJjYNSfwjltHAf0VGvh/A3oeMbmCXOwBNH5exWQpAxiOj2NoXvGwyfWYxCDQdXQIrZx7MieRgbSQDlmyO9YByoIrovweY1OhzYNPdxlOoxrkvshCTCxBOWVX5QXlaFbhptkKn/JWsrsk7GmHBrj3xo69YWqCbkjXK2MLtUUP8Mb+h8srl9BtkpkD</vt:lpwstr>
  </property>
  <property fmtid="{D5CDD505-2E9C-101B-9397-08002B2CF9AE}" pid="40" name="x1ye=43">
    <vt:lpwstr>tqMpj3fQ2zNcXgVXVoAfGPps7DhyEFAtK6AcXnfVyxjXdS6NQGVb36FsCXf/pTpPgY7QrfGxEJ59c3x1RsgChZla0at+mYYow/rjO6azAqdQKhjtvkYvpfOjOSeP6XMcY4DZFxIP+TnHrJqTwWFTKhkuLncGtqTGnvSW9fz4a0eyz+H48+KuYOyIu9Erg0bbuZPRFkjzmeQ47x3KsHDYcZSbgeIxg+6W/8Ez13Fe3I+dgUOQZ2PVkN9r3MGd1JP</vt:lpwstr>
  </property>
  <property fmtid="{D5CDD505-2E9C-101B-9397-08002B2CF9AE}" pid="41" name="x1ye=44">
    <vt:lpwstr>q2UhqMI7XtEtElB0H2jNEbKTe8ym4CDonCX0GFsgZ19a45s3mZts8DjsGEtDeW6GyAwMivhR+zJghB0r+Nfh6VQJV5HDQamVfZsjdqfZML/zFC8eikjhpq2JY40DHu6aHOYd2qA5YkLVQg71yOvwhLlMhLM8VJOOB1CozU1PFk0A7VxdwvvZ8P8Pl5E8w4kxPAlIicQYLSkKFqUGGfUsfTSDpCdqIqJINvwSvE9IUivmk3Q/vaCITQixJ3F1ahd</vt:lpwstr>
  </property>
  <property fmtid="{D5CDD505-2E9C-101B-9397-08002B2CF9AE}" pid="42" name="x1ye=45">
    <vt:lpwstr>HZ3mz+MIt3kMSUIJ35hfRJZsuvxHmNcWV+cLOyG8c4jxPvoG/5cMrgKdyfQXBnb5M9ziHk3xhGsq70UoVoiUNd7J5Ww+zRXj9gCoKau+4m80DF5P5e9NT2b1IhuFTartqkvFPWPA9Y6W4JCjnlrrDzg0e5S36NmH1X155DcMocUUJZ4VKdfNsQhr+qmPexh2BXWIqp8Zl5xnUXsnF+ga/XWaDinuwl+RBKSVXohHTP6tQa13QLMiPMiET9ij3WX</vt:lpwstr>
  </property>
  <property fmtid="{D5CDD505-2E9C-101B-9397-08002B2CF9AE}" pid="43" name="x1ye=46">
    <vt:lpwstr>e27bY4YnDalBVR3368FGZqq7vrYNbHRcrmK2SdY7nEug+f4whRBlyK5TVu9OUBrGIhAI7oCOufzakAiu/3t519bWKGpu41QxIrrZQlCYBWZfthrpPQntHzN7ijNCfYjwhyHVFlT3xpPbWrSKXS4KGIF8Sn5VL4XEr/etw0o/vzG7EyKQajIwPJHpp9Bv1+pnPvklzR31gWSBWEWMZ6QST89X3Rs5RPFnbwK0hpiWg2Uq5OYTqGbg6/AyWTz3skh</vt:lpwstr>
  </property>
  <property fmtid="{D5CDD505-2E9C-101B-9397-08002B2CF9AE}" pid="44" name="x1ye=47">
    <vt:lpwstr>mMhkjmXX4zjINNtvsPw6mSglFUgiKKkEMdUtcEZ87caXBfhoZ9JC34e8/7AoXe1HmpHH942WpoI6QeyJ/cualmS7Se9GlVklhQMe54LeU3nA7eYPv/geetI4ABO39fb4tHQLDb9eJntb41H5EUMC2YfGfCFYbEkGw+CLnUu5kgatR+HlblK2NHT40QevANicNg72RLxpQ22/0GaRmcVpHyoZP6dMCEsU32XtW0jeAcazPojZ+0KVD7PBpL6dbG4</vt:lpwstr>
  </property>
  <property fmtid="{D5CDD505-2E9C-101B-9397-08002B2CF9AE}" pid="45" name="x1ye=48">
    <vt:lpwstr>+HC975S3y1oKkRdDUJ84eCgViknseqTQhYG44BFKYkcDpUZ8ylWuYjncDV2e8LnWy7avyHp+nAkkLeM/s04qkE83sHLjcmZ+seWfomnOYhq1MIzjht+CXUFAGkAlecGz/6B2JurGQtKZ5vLr6+i3VGUMYCuRd4LinYJwqQ+kz4+La3NisoBchrCaWG8iRRUOGwRZslsIPaTH5WOcgFoc+hg3kHdvRS/piXYxCLI5giwRcfquostVJq0glKStfxw</vt:lpwstr>
  </property>
  <property fmtid="{D5CDD505-2E9C-101B-9397-08002B2CF9AE}" pid="46" name="x1ye=49">
    <vt:lpwstr>UWUf7fi0V/YEElG9acG6e4aoQVjqTNDWLmWZ3TALj0eivkCM9vJBSvbw0c0BlCdjSyYIt59lqQPNHoXaoRv08pX05I7SOV119rR8+BMYnS2O+B2r+yBayRwlKEWU08X7PjNmPl7HDZN3KPLtATDULT431h8LGbWvXY+eN6tOtdsh53pArtdagfW2VjOs624uhbBhBhBU8bmnJdO1MLZIjxKMbiAW8YK7axycfB7MxwbmPJlX4lrdKsvvWFmZXhW</vt:lpwstr>
  </property>
  <property fmtid="{D5CDD505-2E9C-101B-9397-08002B2CF9AE}" pid="47" name="x1ye=5">
    <vt:lpwstr>TFZsueWZ7TWRJEIUpEv7gl2200u8y8AUzLTmK4cK9UoeaPm02CaCwJCLLpezgppMDaXYi7r2FgxOQ9JHrF0BDhqGlu1L1PM2RmIbRa5kGhZr2qzRQVvh9/XiAGG8R/4jG9KsVN50/PDIoqPabk4p2nVIHUC2y22ju2spkSTOwsC1ZbgmqItMxZkI9iZT8oAe8Vh5PlMhw1+5njYjvCFG5goYm4KCqsF/Xo5wfXiK1W15oHIzjKjYsAVmbUKTce8</vt:lpwstr>
  </property>
  <property fmtid="{D5CDD505-2E9C-101B-9397-08002B2CF9AE}" pid="48" name="x1ye=50">
    <vt:lpwstr>A9hun1C5paGE4eigfVpRx8yVmD89s6L+KLQ597qyn0F7s8vf2+TtjWWb3XvQ4DwdWO7ZdxbGoVu7pyUWyLCUOZu/4jF3jkn6/9KyGz40+LiAtJYFpK+cbg3Xb9DvfwrZKuflle+mU8fKc40TsQAjV+Gpp3azX6vHdK/Wl9s/DqlMjK0EgS1EPi7ZvjBGeNgIt86Qv4Xf3VPyi+GddofTCc0IUT8zroeIvdiHFpyorchOp6mDcDgyUWzFfH89ozh</vt:lpwstr>
  </property>
  <property fmtid="{D5CDD505-2E9C-101B-9397-08002B2CF9AE}" pid="49" name="x1ye=51">
    <vt:lpwstr>T4DicUv/RkL0cl1iPQWoPLRE5lOzOCDjQzOgPSMn7pwmlDbuuhnRXOgonTqcyrINw0M0cM/S0CRerDZpvYMorWFy6cr84OEDdOZZZb7Nsxnhed0CJanKcVcS1FBjrnfQG9oVa8kM/thBpQuSjfUSxxx4MgByw75AdnBKN7o3VzfAbA+RfllpT4K2Y3bOHEDTpLe/C05kXNj4HSGX2vuUmdeEK+tsK2ZPnbpDb3bcNLC9z7+jGVKOfn4uqZyuBC4</vt:lpwstr>
  </property>
  <property fmtid="{D5CDD505-2E9C-101B-9397-08002B2CF9AE}" pid="50" name="x1ye=52">
    <vt:lpwstr>cMSnznyFacmm2FjRMKDnTtkidxT02en1UuNS58BhKhYChALBEJ/3oiAF7Tq22/xc831kavwDHepQujNaM0tjj7W8QPHhqdzCFMEyC0AfFVbJPVinoaNXSIjOQZ8negCPBte1EizvWQmiAQ5N7KXcl14SRobfZusOneV6olCRiwtVGTKySQAc9v7VsNHNzRj5zrtc/bD6fsb1NtuCuUlHLK2Q08G4W1XL4nIBca5nva2AaWPpma3CqL970PmqHr8</vt:lpwstr>
  </property>
  <property fmtid="{D5CDD505-2E9C-101B-9397-08002B2CF9AE}" pid="51" name="x1ye=53">
    <vt:lpwstr>DAKzZomUH5ngdpytRycfmzCu4i3SXFDreWcXePKLQswqxnjxZEoH53ODYaqXKvlsAYvO9I9ks5A6vR+i396JaXtg2wr8UGILVDVz8GKcAzXcIolTFya+kTjUfeOnmDLlnh8PISrmClJW4G0L87w7F6UzRd19V8HZZ/NCMFeqQPjiJVgPDYyE4+5JtP5qpJrr1KWYZZfXD6EgoL4bn0mUSaqGb6/ZFuhhODYYBE7YvxeQH/418LR8wTzCPePUY8/</vt:lpwstr>
  </property>
  <property fmtid="{D5CDD505-2E9C-101B-9397-08002B2CF9AE}" pid="52" name="x1ye=54">
    <vt:lpwstr>U4nIYNTP2WfdsRmGSl0lE+BbpwlMe3y/RO+3tfbjlG9pz9PuKZyKrrslpSjMHz46RS6BOq8j/CT4rg8qco8mFqhkqipOubQruBz0dv2RUThUv6JNO4Szsq+yxbZbaKI/jUuo5LhGr3Nel3i0winoy3iKrr8Q/H4GdOoMFC1+lyrssP0uUiYsIHWQuEtIUy5hr+TkhHdw/PHPeEW35/7TSuo8jnYZh3afzFd0IvWkujCaWu5+xjsqqIVmdDZzH4t</vt:lpwstr>
  </property>
  <property fmtid="{D5CDD505-2E9C-101B-9397-08002B2CF9AE}" pid="53" name="x1ye=55">
    <vt:lpwstr>SuSztr36dmnk5zCr4dLWB2D7JN9vcni9fhDdEnvwZpuO5H4/SgGsJ83kqI7LE+px/WfO/1N/kEitiEkQ9KNVJg3WjAQAbAHrt6x+ctWUoEc7EtKn6N/S+oIn9Np/GYaFf2Oi3Z37Zv3zFQ8cneUPyXz5Fak2KLza2nA8mLKY7236JBFuVze16xtJQoYNPbLlr5EdV0aRJoarta04x7bio21aHsd/ZwfwpAFLoxMZC5N1inoJt0+x65rU/8Ka8vM</vt:lpwstr>
  </property>
  <property fmtid="{D5CDD505-2E9C-101B-9397-08002B2CF9AE}" pid="54" name="x1ye=56">
    <vt:lpwstr>lICK1BilkS2TLYytt5Ybby/qU6eJsIoJXcJ06xx/798ZHKKG7FdT0APag+CqhG7XuR2PYA4vZa7U1G23fFM84+mf9xBX6J9MZq/pzGssLaz6dAtMO+2uOMoA8f99hP06PXxZQO//3xu5BC/0C4Xt5/B/6e4SxIU494PKvc3ZtHd/ze6h78tz0/t9sRyolfg4Xtt3ZBjG0lJkrdBMEWd3n0XKesTaqlCZ+F3HkMJje3/RkwvNDM8q8RoP1aokUjO</vt:lpwstr>
  </property>
  <property fmtid="{D5CDD505-2E9C-101B-9397-08002B2CF9AE}" pid="55" name="x1ye=57">
    <vt:lpwstr>rS5l40Cm78+h57Nf3PnNTUq9qCKe1wHs7mIUj3f3MFPGHAedC5vF82WlvwHbc0UOKJA62x1h/MlGqaplBUkp+/UCDkZ6/5oZEBiO/Cq6lAPnTTbSsGK+wZVX5boftjbh17We2Dbhskk9vyxeheH05h479UjZypIuoG34fG4u8q6UdU1f64xBNy0HVJj0HYto8ZI1dmwJ21HHrdAytsMTvdbDX1BJMuj+KELbZVZaUggVHFw7Pp2RDCP8KTGSP71</vt:lpwstr>
  </property>
  <property fmtid="{D5CDD505-2E9C-101B-9397-08002B2CF9AE}" pid="56" name="x1ye=58">
    <vt:lpwstr>2Uje7DuTNUh+08th+C6z26poAedDltmIepI8Ayh/0oXuq7ADLmHNTw4u1XNE7P9Bkd1ESazi8twwgmNV3Ry5fdgZ7PZbz4rkPBa2k/TfF1aw7pGJJdt4pR1jTVC08G07Cg4cF0sLztZvhr2wxWu+y681lPF5Dqt3itVol3CEnSZqKnd8UX2dvcKwKWpPK9QblpYgr/BC71x92e5MsZXAqqPDULd6GUeztt+qXTZWnWsCgWsPPd+7K/limSp4CE9</vt:lpwstr>
  </property>
  <property fmtid="{D5CDD505-2E9C-101B-9397-08002B2CF9AE}" pid="57" name="x1ye=59">
    <vt:lpwstr>xq5k8Pie5BKH6GY7NsPEGjgSttxhNZv+/DFXwMNbnS110Bsg4FRbsZ9boTPf/3G4BzAM9yto7FFXaxUTv7geeGYrHK111xcAT+X3x7zADliMqq+9neV21bA548Wx3LU9Nr1EpMG7u+zNn1yDW1F4EnR75u1uOeH15cf6L4rFD6ILVeJxrJIWiAlC2FV4OKYckQnssrD5lXYvR/JywQiIRFxsEsWRRQ/fqo36IFYZukhS8RQa67JqjnzQaOV8w4A</vt:lpwstr>
  </property>
  <property fmtid="{D5CDD505-2E9C-101B-9397-08002B2CF9AE}" pid="58" name="x1ye=6">
    <vt:lpwstr>gLyuVvFS6sbrTGnJxa73rglk46cGWbo1GmWoA5ZxVFKQ76aQb3IfsN7ylFniOySR6ykz9bPnt+VSGqggOqxSYjN1oUGGwYIlpm2trtEqZoS7CwADQcTBlr+Y/md040/3qwkng6qySVtrhwFlXGq8OT/LGMndFRTWhexLTz73fMl+lqtAO1fnP4gKTCXG1oVr15aKuW1GX4Rg8H8T6ZT7rG03kY8wf/atTIlG4YrRO28q0jUspt3fnn6398JgmMS</vt:lpwstr>
  </property>
  <property fmtid="{D5CDD505-2E9C-101B-9397-08002B2CF9AE}" pid="59" name="x1ye=60">
    <vt:lpwstr>7LcJTE5hgbV1c7z4XT9tWXawZyGHZKg36+er60//AZyy+XX2sXmHNRRPN2taZDtv8/o+bDxMJWQpnKC60PtMFhPYoWzcCJywluGP66mrtUOy94VHE/N3lgwKkm4TiIbkJrRKwoJ6cA6jgHaR1tEFNrtaVjl8SjY8UN+ioNWTXPoxUe7d1UdfhZjgLRt7BerQZw4SfqNK7M9mXwKsMmESqWFqfs8itRQP5DSTvSxUQySgSbgjZF9N/xLxG5Wfzt9</vt:lpwstr>
  </property>
  <property fmtid="{D5CDD505-2E9C-101B-9397-08002B2CF9AE}" pid="60" name="x1ye=61">
    <vt:lpwstr>fRjhpuIPJwwyo9AeAbachuvz9fY3444gZrKd+JbAqX3nY1a8k0DxJYAbL9lbWezhThN0/xpJkudeBWFbLlQwqu2ZAEckpkMnPSV2uQuwTL95Vy3BBq0JZJ9iUKNzTcA7d1NhO/+Q99+ePTKzJb9fC5BLTwJukNYsXSZlzd03VSRp8G8zro4tVg+70jeRxcTAr61hYNL1j0BmImqZXLN+mobx//JfMTebD8XnHSZaAJad8hsSO3eZAZuRNG87YbT</vt:lpwstr>
  </property>
  <property fmtid="{D5CDD505-2E9C-101B-9397-08002B2CF9AE}" pid="61" name="x1ye=62">
    <vt:lpwstr>vXT/zBWr4bMJYRzbuXp7k2frn7KjufPMtv58vwjzYbiTTPcQLrFXTb9I4TuAA/VdF/g8DgV/R0o4JmtzJMZHQhi2x8AZPDpNZlG862x48TfJ9hU9tElABpB6CJgRNR6w93My2WG44RaHjpMNWYX40ARPhAQDluRSMz9Ipv++kAYjZItW5L5nu7rxTpR1T6kUtDttYSeovvjezNiUyPjVyksTS7qLdgb/8vknRSZ4al1HJfaQje4A3v6KbBOOJh3</vt:lpwstr>
  </property>
  <property fmtid="{D5CDD505-2E9C-101B-9397-08002B2CF9AE}" pid="62" name="x1ye=63">
    <vt:lpwstr>MosfGNY72bu3RkyADibSRJKijOdpdqu1CbO1OdjGaWDx2hfmVaHMoKydvgTQlAPEMDQzKcqMvZlMNW4v57upkEgf2FzWrADAOgPMR5c9jX2YN3WCeTl+XkrtpP0R6yf2hwlrhV3thiRvIO46KxdkSfQxjfNmLvcj2/s3QtpHF3B4YxJyBwR/DaU7nmloHPjxKhgc4it9nfqCwgVCVK6kWXHQ+V48fO+hQXZz9LqIgaI6+/GFqh0pL86eX9Tyaun</vt:lpwstr>
  </property>
  <property fmtid="{D5CDD505-2E9C-101B-9397-08002B2CF9AE}" pid="63" name="x1ye=64">
    <vt:lpwstr>EkoZsI23TXJTtxtg4D+E6efeK4nvTHmKuP8Ybwc4aO6tYoZqC9nWPebJEgj7hRpltFQjrx/whBssYXxGnGn6PC3bn3suwSl1cIHxcSDGcv9ufF1ep46al8gvNS9pMdpcLIL2X7iHZDA73ANVB1EQ0Pknu+wHf2SjUSbVvDQjNIOdkqIv4F3OkWSnRSFRRUZESDkUuYoSr52NGH8EUw+cPNPeaA+F/G1BISxaZlKQYe3j124cFsS/8IythOYkJWu</vt:lpwstr>
  </property>
  <property fmtid="{D5CDD505-2E9C-101B-9397-08002B2CF9AE}" pid="64" name="x1ye=65">
    <vt:lpwstr>ZWZqZRYy0viQFtnaJG5ZMNPkxwqX/sH1dmZ3xHENODSbsfNMvSkl5qAdRe+dsL/GTUDQVGr3Fah8z73uqrDIscFA5LSpso2iZGLNvXMTHygP9YsC1suqkXhCF4HNQt8NeBWrmZzogUfvkPYc8jpxJqcToE3NG19BXglu+HCdR8TQmv8BQjsNQ7A9NNOlqAMuNg26OI3s0yTAMP2D9WaJ2njc2MRYSW5aPR6DJ9/sRai9y+W9xtHekYTFgH3Qbjx</vt:lpwstr>
  </property>
  <property fmtid="{D5CDD505-2E9C-101B-9397-08002B2CF9AE}" pid="65" name="x1ye=66">
    <vt:lpwstr>E3jo5l6/ClQD/UaX+G/+VFLdIDRr7Ss2YRyIwwa34tRA2Eere9FLDjy9xlne4ea8cp3/KrDOrwjtQ1tjFY0VpOw9dl5+Ee6wfTFuCLR0hwG4WpaqUHBvhQW8/wc4LgT3b3bZOStc4hJgou9J0VKuKeoFsvOCNjAYHr2q9E6oYRYjvbKn5NkVzLjjIiDQnmQ8ZVIDUcq0Y/qq/39YkHwGvTLefza6bOX4NlrugQEADAD9rCfRWvWHFsCCHi7LAsE</vt:lpwstr>
  </property>
  <property fmtid="{D5CDD505-2E9C-101B-9397-08002B2CF9AE}" pid="66" name="x1ye=67">
    <vt:lpwstr>ldEJL7+KaeeYgYiwGFjHqUfLDqP5BEDoWO3kcA304ISHJvrzvA1Dq9s9hXpewK4wNrzQNoOFaN12tXUd4qKQn64cEow9U7pTguzyVl+BfKMkoQnpvXtk8vLmZtSGCNz1x+nehMyuuRlj+gZal/qDO50mwEct2/5GogoVSK4zvdcxD1RyySRjiLHZ80g75d+izu7pxtjDZVmleq6iBmuJsY3eBlDCxZUiIGnluLgr4TDWsFY2862bs9W5VwSra3C</vt:lpwstr>
  </property>
  <property fmtid="{D5CDD505-2E9C-101B-9397-08002B2CF9AE}" pid="67" name="x1ye=68">
    <vt:lpwstr>JXWIxdiDq118PLo/YGvxGQssHBqYfAVyDFx4qOZ3rZ5DWZ+gx8FWsnmRe8MPNdj6GXtUrSKVdF+jfMYnRyJPCb+ti3O7ogMA8AcjFT/8NpycKpVdVyy7pRpA3Nqqi/Jax/s2mqNgACrFZCxglwvodrtL2uOphmxCPfbVkwpRkD4RoRtKoZw2g4WpefoYxSqbuKOuTMbF4Hjy9/cPxYPyQ7hDAAA=</vt:lpwstr>
  </property>
  <property fmtid="{D5CDD505-2E9C-101B-9397-08002B2CF9AE}" pid="68" name="x1ye=7">
    <vt:lpwstr>mY4yFLUZEuYvfIFpZZNdBxJsbIIUFXimH30Ca+AXhg+i+uygPa9SweaRyLqQBiZJoJhOHeANnrynZyLNPIg8lsi/wM7IYVqJxBaFtvSfqCm7n9JaU23YWBFj//Q3j2eKoX2oNcMtxQlJWF/Mful5LW+tszUP3LWuhxfX4+II1KNuU+r+VpbiiR9pGq+1xWHbwEC5N8BGY/dlIyNLQhGGHftiyO8HJcxpUZmbr8vy2zfy8qjm2sp0TUt3y1mA2BB</vt:lpwstr>
  </property>
  <property fmtid="{D5CDD505-2E9C-101B-9397-08002B2CF9AE}" pid="69" name="x1ye=8">
    <vt:lpwstr>s9U6TlRbsgNMdE3CSN5hnGOf2uPfNlcFvtr1tuEmu2lbAXfc8qPmfpJHbTmsLWRrQZ9OFgwyIkF1ycMYofKZ+bHYy9GBIXwjlXLnGlkhQF9wl3w+3Gq1HpgxK5qSbiEuHuGneoZwrgazJfaVAbe5OWriVUqPeYD7Bd2WFUvdIj+HiidkNT0IDejBVxGs4+F+5LlORi4AeYMoiqadzpKDOcTKaQHKkFHPiwJB++xN9H9vt51UXy+srwAq5J/ok8Y</vt:lpwstr>
  </property>
  <property fmtid="{D5CDD505-2E9C-101B-9397-08002B2CF9AE}" pid="70" name="x1ye=9">
    <vt:lpwstr>jAFe7NtLIvUBwLtssyQ9xVpkyRSN61IgLoU9tuEZk18jA9ESZ2TH9meLc6k20a/q022a3d/Va73EkdflQxs39O3zVGHdVj6VgCFfo+ogkG9KYXBZ+qDup38WGTeyuc4R/+AXDrhIhkJFxwbyCpuZ56+MJuZMiReZU6lHkPBbmqxpjVuk2zciLP+gNuZDPHpyvDZ1oCGZGM9HkLNyn+2lJCgglbm+Y8C6bsLJ2RDFgYGnC+KIGIl42TmPfH9+3Ji</vt:lpwstr>
  </property>
</Properties>
</file>