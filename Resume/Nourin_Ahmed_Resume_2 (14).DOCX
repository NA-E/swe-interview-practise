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ocumentdivnottopsection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540"/>
        <w:gridCol w:w="100"/>
        <w:gridCol w:w="3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8540" w:type="dxa"/>
            <w:tcMar>
              <w:top w:w="5" w:type="dxa"/>
              <w:left w:w="5" w:type="dxa"/>
              <w:bottom w:w="5" w:type="dxa"/>
              <w:right w:w="105" w:type="dxa"/>
            </w:tcMar>
            <w:vAlign w:val="top"/>
            <w:hideMark/>
          </w:tcPr>
          <w:tbl>
            <w:tblPr>
              <w:tblStyle w:val="documentname"/>
              <w:tblLayout w:type="fixed"/>
              <w:tblCellMar>
                <w:top w:w="0" w:type="dxa"/>
                <w:left w:w="0" w:type="dxa"/>
                <w:bottom w:w="300" w:type="dxa"/>
                <w:right w:w="0" w:type="dxa"/>
              </w:tblCellMar>
              <w:tblLook w:val="05E0"/>
            </w:tblPr>
            <w:tblGrid>
              <w:gridCol w:w="387"/>
              <w:gridCol w:w="1929"/>
              <w:gridCol w:w="6224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300" w:type="dxa"/>
                  <w:right w:w="0" w:type="dxa"/>
                </w:tblCellMar>
                <w:tblLook w:val="05E0"/>
              </w:tblPrEx>
              <w:tc>
                <w:tcPr>
                  <w:tcW w:w="38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92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72"/>
                      <w:szCs w:val="7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121738" cy="1120078"/>
                        <wp:docPr id="10000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784882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1738" cy="11200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4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850" w:lineRule="exact"/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word-break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</w:rPr>
                    <w:t>Nourin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</w:rPr>
                    <w:t>Ahmed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300"/>
                    <w:jc w:val="left"/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bdr w:val="none" w:sz="0" w:space="0" w:color="auto"/>
                      <w:vertAlign w:val="baseline"/>
                    </w:rPr>
                    <w:t>Software Engineer</w:t>
                  </w:r>
                </w:p>
              </w:tc>
            </w:tr>
          </w:tbl>
          <w:p>
            <w:pPr>
              <w:rPr>
                <w:vanish/>
              </w:rPr>
            </w:pPr>
          </w:p>
          <w:p>
            <w:pPr>
              <w:spacing w:line="440" w:lineRule="exact"/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14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14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0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exac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-114300</wp:posOffset>
                        </wp:positionV>
                        <wp:extent cx="380250" cy="379688"/>
                        <wp:wrapNone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55125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6326278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5" style="width:78pt;height:0;margin-top:-2pt;margin-left:-1in;position:absolute;z-index:25166028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2016-11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Therap Services Ltd.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Dhaka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Bangladesh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Increased module usage by 80% over 2 years time-frame by implementing excel import feature enabling users to create thousands of forms in less than a minute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Migrated 25% of a legacy module using current system technology to meet the requirement of total system upgrade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Supervised team of developers in analysis and creation of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software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Modified existing software systems to enhance performance and add new features such as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[Type]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Conducted full life-cycle software development in multiple software environments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Programmed applications and tools using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,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object-oriented languages with goals for code abstraction, stability and reuse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Optimized system performance by making proactive adjustments and resolving bugs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Collaborated with user experience designers to create clean interfaces and simple, intuitive interactions and functions for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package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1312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924645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2336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0570451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78pt;height:0;margin-top:-2pt;margin-left:-1in;position:absolute;z-index:25166336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2012-01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2016-10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Bachelor of Science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Computer Science And Engineering</w:t>
                        </w:r>
                      </w:p>
                      <w:p>
                        <w:pPr>
                          <w:pStyle w:val="documentpaddedline"/>
                          <w:spacing w:before="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Shahjalal University of Science &amp; Technology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Majored in Computer Science &amp; Engineering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Graduated with 3.52/4 CGPA, Top 10% of Class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Coursework in Algorithm, Data Structure, Database Management, Compiler, Networking, Microprocessor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Thesis: Nonlinear Optics in Signal Processing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3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3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438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6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9581455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78pt;height:0;margin-top:-2pt;margin-left:-1in;position:absolute;z-index:25166540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2010-01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2011-12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Higher Secondary Certificate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Science</w:t>
                        </w:r>
                      </w:p>
                      <w:p>
                        <w:pPr>
                          <w:pStyle w:val="documentpaddedline"/>
                          <w:spacing w:before="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Govt. Women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GPA - 5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3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3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643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9383907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78pt;height:0;margin-top:-2pt;margin-left:-1in;position:absolute;z-index:25166745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2003-01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2009-03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Secondary School Certificate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Science</w:t>
                        </w:r>
                      </w:p>
                      <w:p>
                        <w:pPr>
                          <w:pStyle w:val="documentpaddedline"/>
                          <w:spacing w:before="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Govt. Agragami High School &amp;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GPA 5/5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0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843335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Projects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950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9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2183858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SUST ARCHIVE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an archive system for university for all previous examination information, questions, results as well as all academic projects and thesis works done by students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Technology: Java, Spring Framework, JPA Hiberate, MySQL DBMS, HTML, CSS Bootstrap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ACM Problem Solve Manager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Implemented this personal project of mine with the goal in mind to better organize all problem solving activities across different platforms.'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Technology: Java, Spring Boot, JPA Hiberate, MySQL DBMS, HTML, CSS Bootstrap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510916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Accomplishments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155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1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485131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Participated in ACM ICPC Regional 2012 as one of the 6 teams from SUST, and one of the two teams from 1st year students. Solved 3 problems ranking 68th among 350 teams.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300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ocumentright-boxsectionnth-child1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1"/>
              <w:gridCol w:w="3279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512366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Personal Info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Address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Road - 10, Block - D, House - 94, Niketon, Gulshan-1</w:t>
                  </w:r>
                </w:p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360" w:lineRule="atLeast"/>
                    <w:ind w:left="200" w:right="200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,</w:t>
                  </w: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1212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Phone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017-554-92167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E-mail </w:t>
                  </w:r>
                </w:p>
                <w:p>
                  <w:pPr>
                    <w:pStyle w:val="documentword-break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eka.nourin@gmail.com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LinkedIn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https://www.linkedin.com/in/nourineka/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10"/>
              <w:gridCol w:w="3090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2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3600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269764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p>
                  <w:pPr>
                    <w:pStyle w:val="documentratvsectiondivparagraphfirstparagraph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Spring Framework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098566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ratvsectiondivparagraphfirstparagraph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JPA Hibernate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997910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HTML, CSS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540234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Algorithm Implementation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005788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 Structure Implementation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329331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Problem Solving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90422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Communication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023045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Software Development Life Cycle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800595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Teamwork/Collaboration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672777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SQL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808087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Taking Responsibility of Projects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051187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spacing w:before="0" w:after="0" w:line="20" w:lineRule="auto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00" w:right="300" w:bottom="50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1D8FF277-4388-4318-83F4-A70967ACE67B}"/>
    <w:embedBold r:id="rId2" w:fontKey="{001D0D9B-5EA4-4AD6-8846-3E87A20D2E5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60" w:lineRule="atLeast"/>
    </w:p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_section_nth-child(1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left-boxparagraphPARAGRAPHNAME">
    <w:name w:val="document_left-box_paragraph_PARAGRAPH_NAME"/>
    <w:basedOn w:val="Normal"/>
  </w:style>
  <w:style w:type="character" w:customStyle="1" w:styleId="documenttablecell">
    <w:name w:val="document_tablecell"/>
    <w:basedOn w:val="DefaultParagraphFont"/>
  </w:style>
  <w:style w:type="character" w:customStyle="1" w:styleId="documentmonogram">
    <w:name w:val="document_monogram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word-break">
    <w:name w:val="document_word-break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60" w:lineRule="atLeast"/>
    </w:pPr>
    <w:rPr>
      <w:b w:val="0"/>
      <w:bCs w:val="0"/>
      <w:color w:val="373D48"/>
      <w:sz w:val="32"/>
      <w:szCs w:val="32"/>
    </w:rPr>
  </w:style>
  <w:style w:type="table" w:customStyle="1" w:styleId="documentname">
    <w:name w:val="document_name"/>
    <w:basedOn w:val="TableNormal"/>
    <w:tblPr/>
  </w:style>
  <w:style w:type="character" w:customStyle="1" w:styleId="documentleft-boxleftmargincell">
    <w:name w:val="document_left-box_leftmargincell"/>
    <w:basedOn w:val="DefaultParagraphFont"/>
  </w:style>
  <w:style w:type="paragraph" w:customStyle="1" w:styleId="documentleft-boxleftmargincellParagraph">
    <w:name w:val="document_left-box_leftmargincell Paragraph"/>
    <w:basedOn w:val="Normal"/>
  </w:style>
  <w:style w:type="character" w:customStyle="1" w:styleId="documentleft-boxsectionparagraphwrapper">
    <w:name w:val="document_left-box_section_paragraphwrapper"/>
    <w:basedOn w:val="DefaultParagraphFont"/>
  </w:style>
  <w:style w:type="paragraph" w:customStyle="1" w:styleId="documentleft-boxheading">
    <w:name w:val="document_left-box_heading"/>
    <w:basedOn w:val="Normal"/>
  </w:style>
  <w:style w:type="character" w:customStyle="1" w:styleId="documentsectiontitle">
    <w:name w:val="document_sectiontitle"/>
    <w:basedOn w:val="DefaultParagraphFont"/>
    <w:rPr>
      <w:color w:val="373D48"/>
      <w:sz w:val="32"/>
      <w:szCs w:val="32"/>
    </w:rPr>
  </w:style>
  <w:style w:type="character" w:customStyle="1" w:styleId="documentleft-boxspandateswrapper">
    <w:name w:val="document_left-box_span_dates_wrapper"/>
    <w:basedOn w:val="DefaultParagraphFont"/>
    <w:rPr>
      <w:color w:val="343434"/>
    </w:rPr>
  </w:style>
  <w:style w:type="character" w:customStyle="1" w:styleId="divdocumenttwocolparasinglecolumn">
    <w:name w:val="div_document_twocolpara_singlecolumn"/>
    <w:basedOn w:val="DefaultParagraphFont"/>
  </w:style>
  <w:style w:type="paragraph" w:customStyle="1" w:styleId="documentpaddedline">
    <w:name w:val="document_paddedline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ocumentsectionexpreducparagraphwrapperparagraphtwocolpara">
    <w:name w:val="document_section_expreduc_paragraphwrapper_paragraph_twocolpara"/>
    <w:basedOn w:val="TableNormal"/>
    <w:tblPr/>
  </w:style>
  <w:style w:type="table" w:customStyle="1" w:styleId="documentleft-boxsection">
    <w:name w:val="document_left-box_section"/>
    <w:basedOn w:val="TableNormal"/>
    <w:tblPr/>
  </w:style>
  <w:style w:type="paragraph" w:customStyle="1" w:styleId="documenttxtBoldParagraph">
    <w:name w:val="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ocumentleft-boxparagraphwrapperdivtwocolpara">
    <w:name w:val="document_left-box_paragraphwrapper_div_twocolpara"/>
    <w:basedOn w:val="TableNormal"/>
    <w:tblPr/>
  </w:style>
  <w:style w:type="paragraph" w:customStyle="1" w:styleId="documentleft-boxParagraph">
    <w:name w:val="document_left-box Paragraph"/>
    <w:basedOn w:val="Normal"/>
    <w:pPr>
      <w:pBdr>
        <w:right w:val="none" w:sz="0" w:space="5" w:color="auto"/>
      </w:pBdr>
    </w:pPr>
  </w:style>
  <w:style w:type="character" w:customStyle="1" w:styleId="documentcenter-box">
    <w:name w:val="document_center-box"/>
    <w:basedOn w:val="DefaultParagraphFont"/>
  </w:style>
  <w:style w:type="character" w:customStyle="1" w:styleId="documentright-box">
    <w:name w:val="document_right-box"/>
    <w:basedOn w:val="DefaultParagraphFont"/>
  </w:style>
  <w:style w:type="paragraph" w:customStyle="1" w:styleId="documentleft-boxparagraph0">
    <w:name w:val="document_left-box_paragraph"/>
    <w:basedOn w:val="Normal"/>
  </w:style>
  <w:style w:type="paragraph" w:customStyle="1" w:styleId="documentaddresssinglecolumn">
    <w:name w:val="document_address_singlecolumn"/>
    <w:basedOn w:val="Normal"/>
  </w:style>
  <w:style w:type="paragraph" w:customStyle="1" w:styleId="documentword-breakParagraph">
    <w:name w:val="document_word-break Paragraph"/>
    <w:basedOn w:val="Normal"/>
  </w:style>
  <w:style w:type="paragraph" w:customStyle="1" w:styleId="documentmt5">
    <w:name w:val="document_mt5"/>
    <w:basedOn w:val="Normal"/>
  </w:style>
  <w:style w:type="table" w:customStyle="1" w:styleId="documentright-boxsectionnth-child1">
    <w:name w:val="document_right-box_section_nth-child(1)"/>
    <w:basedOn w:val="TableNormal"/>
    <w:tblPr/>
  </w:style>
  <w:style w:type="paragraph" w:customStyle="1" w:styleId="documentleft-boxparagraphwrapperdivtwocolparaParagraph">
    <w:name w:val="document_left-box_paragraphwrapper_div_twocolpara Paragraph"/>
    <w:basedOn w:val="Normal"/>
    <w:pPr>
      <w:pBdr>
        <w:left w:val="none" w:sz="0" w:space="0" w:color="auto"/>
      </w:pBdr>
    </w:pPr>
  </w:style>
  <w:style w:type="paragraph" w:customStyle="1" w:styleId="documentright-boxratvsectionparagraphsinglecolumn">
    <w:name w:val="document_right-box_ratvsection_paragraph_singlecolumn"/>
    <w:basedOn w:val="Normal"/>
  </w:style>
  <w:style w:type="paragraph" w:customStyle="1" w:styleId="documentratvsectiondivparagraphfirstparagraphsinglecolumnpaddedline">
    <w:name w:val="document_ratvsection_div_paragraph_firstparagraph_singlecolumn_paddedline"/>
    <w:basedOn w:val="Normal"/>
  </w:style>
  <w:style w:type="paragraph" w:customStyle="1" w:styleId="documentrating-wrapper">
    <w:name w:val="document_rating-wrapper"/>
    <w:basedOn w:val="Normal"/>
    <w:pPr>
      <w:jc w:val="right"/>
    </w:pPr>
  </w:style>
  <w:style w:type="paragraph" w:customStyle="1" w:styleId="documenttxtright">
    <w:name w:val="document_txtright"/>
    <w:basedOn w:val="Normal"/>
    <w:pPr>
      <w:spacing w:line="260" w:lineRule="atLeast"/>
    </w:pPr>
  </w:style>
  <w:style w:type="paragraph" w:customStyle="1" w:styleId="documentratvsectiondivparagraphsinglecolumnratvtext">
    <w:name w:val="document_ratvsection_div_paragraph_singlecolumn_ratvtext"/>
    <w:basedOn w:val="Normal"/>
  </w:style>
  <w:style w:type="table" w:customStyle="1" w:styleId="documentdivnottopsection">
    <w:name w:val="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uEMAAB+LCAAAAAAABAAUmkWOw0AQRQ/khZmWZmb2zmzHEDOdfjLSLDKKlHR3Vf96L7Ig4ByKCzQF0wQHozSP4BDJMhiLcBiHIWJFtcCxBAmj9Dvz5NHVCKNB2nRry9Cn5yZs5Y+FSi/z9WPPyEHSDBEJhOio1ay5GqQZeErCHdE3OgI1Q3f7sV0Pr+CzTHQJqih7HbLym/P6QFl3q4DGPE7+C+6bCE7NYy4IdZpETjOQA291NJd9y8CjWhM+7op</vt:lpwstr>
  </property>
  <property fmtid="{D5CDD505-2E9C-101B-9397-08002B2CF9AE}" pid="3" name="x1ye=1">
    <vt:lpwstr>XR/OUbLz22rYTOFeFTIeKs72P9lhRtiWSektorbZhtxv6usiG/Fs354zoLacUi4okcHALsOx28/nEPShJ2fAAx3uxMqXe3YxaDBPYA5mT7bKn0V7l9NJrhqYpbyEHYDbFclvtgMonuMgv1xB+viBL5eNhinA4zdH2AaluVf3Sqxr5GICpatX89j/HxDZoaYiVu0pv7uoIb9fttxxKJ0j4soxgJXnNHmhe9SMF8JutfcKZBiDd+cR2Ke3neQNtWL</vt:lpwstr>
  </property>
  <property fmtid="{D5CDD505-2E9C-101B-9397-08002B2CF9AE}" pid="4" name="x1ye=10">
    <vt:lpwstr>KKIvv80KeVWaFiX/Ss9Jm6XpOqOexqcc0vgjhzdvCmq1AvV8AJAxyH9vXJ80W85wZg6yoyOxwmR/eqHj/F6fdzxxAxhcFeRzB2ojkuJ5hiYIUKerNhnZkmZQWMG+jhjrYQT90XeySCExTJ8Vc3v6s66YFhN7CpUwWusxnp0FEHLNqtlZSmbj60mNKZAuq/c9egNY3JmWEeMx2SCVDTdiM5SgfXJV4gHD4Xk8Pal5VYc173BMXm2S8fqSuHRbbur</vt:lpwstr>
  </property>
  <property fmtid="{D5CDD505-2E9C-101B-9397-08002B2CF9AE}" pid="5" name="x1ye=11">
    <vt:lpwstr>n19ey/LPePpVy4zhHYK6W7J+NuEDQorj5ss+rr2rhKgo6u6mJ7Ykg72ICS51huQePomqTfrkWdHaMCNCyFKeeACFw7uces9Ganz6QkxqRXERqD+/gRebupaN4a9zPa+LxofHkOja5HVrOGvq0gZwhEm/RCDpy9BR30wAoSpVAIicirEuUTdg1Z0H0awL3wQFLJC/cfdWe5XqYWu1R4kEDPMoQQEoq/YsSC2ZgriDCLCzGMbmoPwez2Fu4DSWDpO</vt:lpwstr>
  </property>
  <property fmtid="{D5CDD505-2E9C-101B-9397-08002B2CF9AE}" pid="6" name="x1ye=12">
    <vt:lpwstr>sk2YTZ6wMPjLQzuCJ8IkH21I82YzAGW/+AzgPzvSf2oUjnigNpdtPUZpwZ2PeHIrHn8PzDqbstv4rInZrzY+35OJ3Xhk+6MbN1fom31vEGTDs/iOv+noGmzb6vuzvDIMl58ZLIgMlfxKvMFBys+aOcqqvSDnhEIbnu2JWksAHmY4CKF98VlI6EVcWZhwt5PsB//stBYAsjV+jWS/cg4SOdQTYE7H3mjiQGjCXHcMcy8L9/grBculr4ujzwotqMq</vt:lpwstr>
  </property>
  <property fmtid="{D5CDD505-2E9C-101B-9397-08002B2CF9AE}" pid="7" name="x1ye=13">
    <vt:lpwstr>C30wKYZ9B9+hiwR6YXO70pzSn7TO0sA8+wWgrBlqWZ2AOhcJm/i5KGEEDnnT8aG2nvFsLKRufjYbILuCaYezHlNza9AzsJZCkvVkFKL5qc8WoHsKUEwkfE7sxqfb93GQjBYOoauKJn9pYIlaSfzaq/BHMk+5jt9lXgkklEviP/56WclpYiLTYkn6qKrvcRUtGJ3Vgb4rxA5khRDDMBkJwk0RD2eLjJh9f80P41I/ZfurUpwJ/HhrPsCNNT3kdRO</vt:lpwstr>
  </property>
  <property fmtid="{D5CDD505-2E9C-101B-9397-08002B2CF9AE}" pid="8" name="x1ye=14">
    <vt:lpwstr>Lsh4krDnZ/fUvHiWOHIizjCyk9rqZPV1TO4K8KJM0TLW2XKN/YSQw0B9HCBJRLhmtceFhj5A7Z0SO3AUn3pqQUiivHgMtIZbx1yZWt4IMHHY4NkMbuPlv2nZCiNN2jp8n+I1c4fNtsa+y1auZo+ottOlI0c3dBKXTFPaZ4mVbCoy7wuT63E04DitXm5vBvxt/nn6K09JjUGcfXGBRJm1I6VploLhgczdE1vexx+6oimss2wr0Si46rOXaRir3xP</vt:lpwstr>
  </property>
  <property fmtid="{D5CDD505-2E9C-101B-9397-08002B2CF9AE}" pid="9" name="x1ye=15">
    <vt:lpwstr>9JntM8akCmEcespgZ+OG7IFN5CJNrlP1gTUjVcxwXS7kgelbBhJvl+Tw4vQ+1lWoGVDxe9ozLsIAW3H8POU7C0guGOHB3ab3/uafaW6AB6/M8Xux0RN1j2rjT0lP+A+MgkuHUXEZ0lqTXcmZ2XgOsmLtNP7wdWuLjcdxcs9N67p8nwhaAFhV7hYVj9JW9EzWSD+KkH0mloy/2SuW7Yc4V34JZSQ60SchMaPIA30j1raIhECitEw3I8+gh0CmRRJ</vt:lpwstr>
  </property>
  <property fmtid="{D5CDD505-2E9C-101B-9397-08002B2CF9AE}" pid="10" name="x1ye=16">
    <vt:lpwstr>MuTHXFMSvpM2GxbAfOXW+jtZ60BgLolc32v/hY17OUfUt8ZpxlfZY/KKR6eFIrE/M+bkJoKAGzQx9TYVStWmuH2YIdA0ZnSYbntWunJ4yDE3ez4eLldFJwrK/mBMrpOEMjy81bN+ThKAO799o7SYaa2AXgtpO45XkMKOIVDx3OvATZycdluRXpiHRibruywAIT/XkX4E//rqtv7IzPgWQ415wELjbpvhBu75+mJ/Oh9en090Qc9ZCEUWDYEXdOs</vt:lpwstr>
  </property>
  <property fmtid="{D5CDD505-2E9C-101B-9397-08002B2CF9AE}" pid="11" name="x1ye=17">
    <vt:lpwstr>CZlRU3RH4jdlRyuobF9DJLuorfZczUpctLxZsEETEMMRDTigUIWMCqCD56kuqs1AFaZtPcKeI6brgZjxILmPfCmOUS9Xu7FlYPjZRcDJ/q0JNksGKPbnVC/Fshk8uJYI1L9a7ptxlkzUIybndMTWj71WlPiBCk527VrRbiA8sLvjgJf77JKI3pYrv1gfwGyREjgQvRTd57pW3p2wofnCBN1ZiNB+E5qvneb9Jth5fbLCaJasQz7Ud8qfuVzdi/U</vt:lpwstr>
  </property>
  <property fmtid="{D5CDD505-2E9C-101B-9397-08002B2CF9AE}" pid="12" name="x1ye=18">
    <vt:lpwstr>coJm75DBErB8IVRv25xzrXdplWa2n1w/MrrIRQE6isLaOiFMOanNotT7nwMRZy6WbfmHN7xetMr3IogjRm56HYWFpDfadEHA6fpJFazGyyJs9chQ5hYDk1TrEMjh217I555I59dlSFIZi5sifLWUHrwpBCfVF5Wix8gYSiuZBRiq0X9ctrmkpPNC479reZUMPIDCp7cOG6D2EhIKERRX08MNjK9XDSIm4uqLWjApLsOx+DemUFj3oSnGeApp82E</vt:lpwstr>
  </property>
  <property fmtid="{D5CDD505-2E9C-101B-9397-08002B2CF9AE}" pid="13" name="x1ye=19">
    <vt:lpwstr>D8Dxh+9Z+aYbPTpFW9E29ash3wlpDJp/ma+ZnmE0PBKpFoDcYvFpUt+uXeAgGd6rO8245oFGuqvfToiw+AFjRv2tLkWjUAxITR8hkPI2SVEfmyPMb1ftAlFvqw3HOznzFF0ea6lgRNu07W68VqxoaHWSHUu8sDFY6ifnV6kqlFA+/rkQ5nBPPdbxpkqE6b+6E8LXGrKsYVZ9bW1F1KlCDafkIE+uPPpl1tW9IsKf+Y1L9gvseYaLCxCGkcFndD2</vt:lpwstr>
  </property>
  <property fmtid="{D5CDD505-2E9C-101B-9397-08002B2CF9AE}" pid="14" name="x1ye=2">
    <vt:lpwstr>Gm96Gtia+YKik4FKD0s8mQXHShjjGSNiTSrRhnMOb4Up7nj3VHYrHJivA5DUmYydJZF3VRJsxUTr2tBdWIsdweheJbIVOJSZXjdzxKboF5iTYqdJYiTAtuRwTGer3H0TApduI479fZfts4wdUAmSKmRxaQ6PmvDT3WGVuJQpOBfyfc2Wbu147LQ/ui33hJV7TRQWEgv7PEAcvIosXhd+CwU1H9xQPn00j+0zpi53mBl7AuZspIK0y0mAnqASrj8</vt:lpwstr>
  </property>
  <property fmtid="{D5CDD505-2E9C-101B-9397-08002B2CF9AE}" pid="15" name="x1ye=20">
    <vt:lpwstr>/l3q+gymGFZRuO5eXd4ELGyuADZTgSwX0j8MDvipGooupCv3K7x+9w61VdrQKKfXBCCimcjSmnkqZ/XrDiLbqjc3HZzDRbMyzsrAU/oZVl1+qUu3y1N4HIgkU0rLpgsS64VB0PPFc5Z5OjVzY3ZpoG35m8CkJ+tYbBk7Bg7F7LPgN03wCboltaHMOf2sJpKwrdI7nndVr3sMtJtHfPiz3GdaQsEu5XMVZ8Q7psRPHZ48ULeERxt3xbV3biegcJw</vt:lpwstr>
  </property>
  <property fmtid="{D5CDD505-2E9C-101B-9397-08002B2CF9AE}" pid="16" name="x1ye=21">
    <vt:lpwstr>9eNqy5G8ZdK8/ze+Yxb9aKLd+5CQSrCpML+bTDKeaSVZeuCE/eFJGdGxQ8wyNxPPJVw3HHj4nL3cnDPoyVct1hG/bQdyId26mcMdvKh67x3vNRStJYUX5cDlxkq8GxuFAdpt3na58E30DtP3U9nEyIOGqUXqUmOpL29zecux7eQe7Hha2T33wGDZOl+rej/gOiu38+L2oRBP+H0znqfF9Bl1eqPYPgNWZ9eRvTIg7Rm9LdXz8j/Pd3V/j9gMBmK</vt:lpwstr>
  </property>
  <property fmtid="{D5CDD505-2E9C-101B-9397-08002B2CF9AE}" pid="17" name="x1ye=22">
    <vt:lpwstr>GYCtXORm+eZo90DznMvV5XSt/mBDoQ8lBuiBWi0CMfn8U7zV/P/fl4rQm7lH/4MRFEXQUpX3cUp03WL/Dxm0bcwt9FkL6T6agAdBj3q5+Oo0iDoBubRHGosfGUb28EIIO6kRbzk/RXZkwSJWzBncsOsqxsnPl1M1z5ptIjamr8R5DY7gPOTYB/0wNpxVsZsuHWcR2YzdnIC2qeYfMhzWgzBvI3EwTvp+phfP5Gj1EDr+Y8PD9AMSo2Z6izhUUrz</vt:lpwstr>
  </property>
  <property fmtid="{D5CDD505-2E9C-101B-9397-08002B2CF9AE}" pid="18" name="x1ye=23">
    <vt:lpwstr>rMvP2soClUqZeIMsEfLVDX0VhLq/RBYzhyYNOr1x2xq8WDUlNfxkcThvFabEqwrp74X+IiY7uGpN1thWVeJuSWblgLcErG69bL0QP/sOSz/+hTEgg9QroHEfoVCQgC3gvdOY+0e/tqUviY1S1ezK4C3KKhKR/RMfNR78JBwSPNCeEQqePlAI4zENfRhf9WEWbPvTxTIqw31X/L+/AoyaJ2PaYYYrzuqNP6r8mWnl0bGwl4BrRlyArAjAjrzy8Ze</vt:lpwstr>
  </property>
  <property fmtid="{D5CDD505-2E9C-101B-9397-08002B2CF9AE}" pid="19" name="x1ye=24">
    <vt:lpwstr>XihlOTRZHoE2VuaUR0oUWjGanyBuvdoAyCtYjQqWcOLiB/Didv/y19LuQogq1KDQaLAB+tvuLuFDWKbASt4uFYx8eZPS6okZ++dmpHVQTpHzbUXL97jYXIhL0yP3IKKb1tcNpGD+nv0EaCAeZqu/nQvKemQarae4E3ljZPF7TR6N8p1iT+2y9fsEBZ/7ZgsklDz1olrXRM9TbUdJZVswv68PRADUQGrj0KLZM1tNehRAV9Rfix45fNwHbG0hd/c</vt:lpwstr>
  </property>
  <property fmtid="{D5CDD505-2E9C-101B-9397-08002B2CF9AE}" pid="20" name="x1ye=25">
    <vt:lpwstr>yBOOn84jxr8jby8aestwchat/Nux2aRWGIOIw8p7ZUJexk+pO7C9a0EIwa1udDO4yM6td+Npxt/i3dEN72W+RWxFsAINZRbVL16FS32rEl47AEmAfKJpNJzwVrQRAj8OW5wJ56iTLcBr7U6aCWQr64TmrB9jDtfZGNQ6XSh8JwPbkszRHIsSVdJ2zQwGUiBVEgX74Znks95HOzKk90e1bRJbcZ94/5JKrbvB0oesayd2+wiqxZRS5njEYtAwYFu</vt:lpwstr>
  </property>
  <property fmtid="{D5CDD505-2E9C-101B-9397-08002B2CF9AE}" pid="21" name="x1ye=26">
    <vt:lpwstr>8ua0FiNBr3j45gt4Gtat7qvF1VGJB7k2HE8UB7uX2UYn1ik+ItP1HM5KV6yvXZcM4f4DjC1Frjyfzom0FJj4S74VLze8dPcz3sgzYPWRLHr4Fu/NGt6Jbh4bds6NtXy/JIww0qVg/CN5PQ058elD6kh2C0uebVVuG7DDARERyyly4wQt0F2KvVHDzMsAHqiJIj3LUnyP0QTo/XYrgEucUQcFUdjZh9+MUrjzI7DH0LPvOHTAA0f7Zk5rYn5NXmq</vt:lpwstr>
  </property>
  <property fmtid="{D5CDD505-2E9C-101B-9397-08002B2CF9AE}" pid="22" name="x1ye=27">
    <vt:lpwstr>8gKXQK6901CPfMoeax2c3HeWzaxFQuDt3JiG1gZMlJjPD3YAYI6jtxN5oMUIfd8fsKPRJ31k/dNik6ETusqo8D3I//u97i22PV95pyIyz2lQ7ePUCmhaoaPty+TY2ODSWFv4wfrhPyzLoDB+BmMn6lpzaK5irjThs57Lhfw4yxWGvOZOsWj2EH9Ioj23oz2taSnOOp19j7a2rkhgu/09uaCw3MgjMzldwxROXoI8rbIfOJ/+Gdu660hoZFa+2pq</vt:lpwstr>
  </property>
  <property fmtid="{D5CDD505-2E9C-101B-9397-08002B2CF9AE}" pid="23" name="x1ye=28">
    <vt:lpwstr>NSW3xiHdv/gxL/YQkTaZUGQEkAofyQ8CigDBM8anD8KXRfePK/lIidiKM4HLs6pK/ORSgM+zQ2jZXcrrCalmDL0vv3RkBwVe5VDMslSmVIoR0hSZd/T++ygD0TB6W8Q7Cep5Kt+gU7j1I3sRrQgZtu5II+5Gfzp+Mq9VIVQqoqC68Jg/gQd1hVZdnZNHLiFIFm0LLhWMuRHm7yNVhf2Zm3vZ4+y3ocbU8lhRf1qy/LIzY5LPwcoNkCnCRfRw2FO</vt:lpwstr>
  </property>
  <property fmtid="{D5CDD505-2E9C-101B-9397-08002B2CF9AE}" pid="24" name="x1ye=29">
    <vt:lpwstr>8DyHqc16I4SSzzpNcBaHmCcPItQg2eAJrcqgROgh1pem37uJNOLLQovLP5uUw3VENv4bVz2sogtZDnnQCwRqfyfQ2I+2Ey8HtmHGLghRWLKmbmymkWJRkNjR+02Qr0kqPTneBnLcBrO1BsV0UPc8gUFNUlq174j2/vrMojjUSUgzzcceFzY8dqjO4fmOGT7/rtbbmy5qL3og0SL7XGdnO3WfzuGaEvFfAXo/he4+ULcjZeBq4ZU9fV6lRHDwulm</vt:lpwstr>
  </property>
  <property fmtid="{D5CDD505-2E9C-101B-9397-08002B2CF9AE}" pid="25" name="x1ye=3">
    <vt:lpwstr>WDfhyQNkicVhBTng/wwXr3o7EbC6FwR7yJcF8YbdgjfH+qqhkbXb4vvL6xsZMKbozaXw9PGU7E5CPYqZ0EN+XP9QCFOJKYHeOLq1oljIYkd2tnIgXehdCWkks7poFu86VFRM8LqnR53xUceQl4bF+uTyMyQBhP6se6c7ap7RjlvxD3O9y4s+4olNV0KxMXiMP8uRiUoKR67+LQKR87aAK3dIs3ahXf2oAYMT2KM+GI2tHqLWFMoVytLtZPadiB9</vt:lpwstr>
  </property>
  <property fmtid="{D5CDD505-2E9C-101B-9397-08002B2CF9AE}" pid="26" name="x1ye=30">
    <vt:lpwstr>dO1hlt+vgOL6C/R2dSMmLyk8VykuLmh8xQKXWV6u1byuxpQ34n/LzPgvQSuwMdfXhfyzcbk+mAlRetPWlsg3fTwrWZLAFgQrqL5fwsn4ERpi1mFLP9mW8ILq+sHFi08uzYsNYXaoxWmAKkHZo0WaMxJcoQv6fVGfVSRk7/RyLTNIDE41sz96awL3st4/depE5WC/mHyvEC0PDPgF7bWCKsmpuag/VyNKCyNnn6zvW/0gm5FYfTvK6B3faNFeY4t</vt:lpwstr>
  </property>
  <property fmtid="{D5CDD505-2E9C-101B-9397-08002B2CF9AE}" pid="27" name="x1ye=31">
    <vt:lpwstr>LlpNs6ZWChzk3uCBDuK4bO94kFVFtlfTPZnFoPuxz0rfcnXHbTZM3l8Ile0tvNFGiYZPvAv57MXAqucExDTkNbNGD1AqmSDBTvyDL6qRR9nPY1/0WvwghW7MQLjd8JIJqD7dg5Cy80nZhyxposbXqdSIEiddiErpRh/xnBvlaUjImbiHLdI3AhMKNHqZ5TdTyYxcWnR38wA4+lnKZGW8tMFcz7Pj/NhuZdR66RAwbX2lcGccltElz6RCbjnF1L5</vt:lpwstr>
  </property>
  <property fmtid="{D5CDD505-2E9C-101B-9397-08002B2CF9AE}" pid="28" name="x1ye=32">
    <vt:lpwstr>FCIf5sfwGfYyKez60X0qAOqScRmFLb7s0AfBwe7jBM9yH2x9HLPRTi80Xh50FL/L/hNokNoqFSQJHFcUuukTWdMY+6dDgU12hhppoBPZJTgDSyo/tJS2dUAqyiFRsUk5nOCPF/R1kNihomFCqdrkOP+W2U985kbzXDmQkvfQxL9OP5tsFCGWEQJ8T3jc3bEkMzpk4y9IyiN0MbDqDvvz+xv58Q1r+nVNcgMJGiikq9Npn9bBjXuBRzizoHwJVQo</vt:lpwstr>
  </property>
  <property fmtid="{D5CDD505-2E9C-101B-9397-08002B2CF9AE}" pid="29" name="x1ye=33">
    <vt:lpwstr>XpW+rQzlhnj6FQJ4WAWHp33vsszeob8REvPRBwE/udeGWjFclguc6bZ3HOvARguqP2Xc4x+/KsLoPx+xi4FwQRt4q7nh2x9Wc0qFxOFzo19OQSKlGIgnL2OPnk5hVF+D8lqVoDhWtza61cdpUPADPEA43WeskDTk/LLfMVFUyzM+dRm5lgZmrbhPnNwKtJ/aYtb6skqRZqqxN7BuJpDHtQqg7L1VDfp5leQ4PcpzEa1RY81NU765SHJv4BWDVJQ</vt:lpwstr>
  </property>
  <property fmtid="{D5CDD505-2E9C-101B-9397-08002B2CF9AE}" pid="30" name="x1ye=34">
    <vt:lpwstr>UROWNc21KG4CHRp/rYSXIUdUaCHxQCa/mGbMumoziXFIVT+sosSRrsOe95cI21i7XgKBDeM2dFwW6Zxmy76CnetQLBucX0XK3QSkRqQO//UJOwALFrkvup+VwBkeMCMTEWuDlv7CjqB/wdpqXB5Qvxt9sqnrCQv23IuS52wj0uV3KAZ02qO5xfz/NeJHT91XHBdaHcc2Wn97iHlmFp1+y2xRj9Qe0Tv1Bw5L69eFDMYbv0vSo/P7vTOQh9hux08</vt:lpwstr>
  </property>
  <property fmtid="{D5CDD505-2E9C-101B-9397-08002B2CF9AE}" pid="31" name="x1ye=35">
    <vt:lpwstr>1Fu9PpMUm7CEr5J9fSY3/biiL1g33bS6ckydVUu2dTm6WmTu8zDkpQjcry324sIf2nK6ybvrGC3jeMLLIZfV1IZz+XFAYV7feJVGqwCMmvSBelPnpFrv7/xCXNbTn4Pwf+UJxO3MvY2XsxmpHp9FcuvetrnuxNzgW6ubEtxdflzFsRLCDDL56uw34g26rYYvidNFexzqFJ0cO3HQcBO8BoCw0fC/aW9I0+JNTFRnwWwwESa9OvXT4YXIbv11TCL</vt:lpwstr>
  </property>
  <property fmtid="{D5CDD505-2E9C-101B-9397-08002B2CF9AE}" pid="32" name="x1ye=36">
    <vt:lpwstr>+jN8cJeQMfa7HDmSX+WDo5xeSojyTf9/qvSY18EC1NJNaD8YP3FfkacXXKtastJ8m2VDWBp4ZcpgpdJhnI5sN5xI6iR2lCjMZW9zXUV1a8mL14YwrLGt/gz52Cb2q1Zaw5hH+oO+L3NdfTmIKoyz9aoEJhgvWJncBzG1/hEvWv+l+Zc69iq6DE+PybvCO67vKC9XmIsAVxmwVQHgitSrNUnAxiAAky71q3cPeUhTfLSRPQF6TSO4Cx7xRD2KMra</vt:lpwstr>
  </property>
  <property fmtid="{D5CDD505-2E9C-101B-9397-08002B2CF9AE}" pid="33" name="x1ye=37">
    <vt:lpwstr>yvormp98RwTApv5xzH79gTXrsGjX6s61rv2F8/1lHe7CV7Ih+9BbHXjBGYptC+AovDNyN1KvewhB5X66Wn8u2rddN/c/+86l0v3EijEyYA7Xw0gAdGPXvJxRK0IrJdMLM7zjQZWY2MTBiKTNaFiZM1L1q1wkMDUcKX82QINmJa7urFbkRv34hG/Yn+Oqdv+HhrjEhbENu/JRp/5YeL4+NUpGFsLx4dxnXuru4zxeNwgdLD6aXI8U0DnC1slhPyi</vt:lpwstr>
  </property>
  <property fmtid="{D5CDD505-2E9C-101B-9397-08002B2CF9AE}" pid="34" name="x1ye=38">
    <vt:lpwstr>FNy6Ja2OPpemIIVQavSGJBrvtn0hkX7GZyUrg3DsFVd8ohNS36J66x91AcHiJkSjy/My0ycvTdPjNMc19LAl9ftsvyM8H5fkTQnTQcyhO+TdVNnbluxRnRa5aam7eTZ/3gn0yOBs2Uh3dtPBLy3Ma/20keGwuYrjYZ4ZTIEvZKv97CBWab8Q9Jg9xaJsvX/I3hMd0rq8sqFFTugP4iOYxKZG+M4FokT9yi3i8x3dcH1XD8QaNvkmJD1NsmFfLeY</vt:lpwstr>
  </property>
  <property fmtid="{D5CDD505-2E9C-101B-9397-08002B2CF9AE}" pid="35" name="x1ye=39">
    <vt:lpwstr>hSOXL6JF+2bE8QNhTRIB2JRPihrNF6Gh2O8mXR2AtAtmEkFcRm0/Bg0ogIpxmmvtL+7/hsWBpZfwRjmO2OJG4k4vZa6Zi6Y1sp/iXcQM2YfhezcjNlKNSbD1evR1vtzimEkfdD9CNl8yWFRnwi7FvTd1LxCU+cCyQC2o187RD9bMA5rHuz2uo25Jlk559iaxCQUqECLG75i7YH1c8vDie3WtJvBLOAT+KgXLiHphoQ885gUzv9o2fqp7K0jQ/jN</vt:lpwstr>
  </property>
  <property fmtid="{D5CDD505-2E9C-101B-9397-08002B2CF9AE}" pid="36" name="x1ye=4">
    <vt:lpwstr>r9MD6/cz2AitQvkeJ+6b2fV5kkz/Lg8ch5gJOpmgdO5+qSvkDYfgqS6DyEkATW0kbow1egbqFOWOULZGTjX3BrAo+UljYCbVf6Rte4pM6hMTq6NrfTBe++4Jf+V6nC0EZ4vn+7WXNAvQV8rG7hHZkqbBDH8SVtNGb0yYzpxuCsqxnN9ADIhASYdl4XQ/Y8BX5OIkIbyqtfaJO3SXnjnOR8Pg0bu63UYsdxZyJX3nkmpqYGSnqSI9YjWTe0JXRD4</vt:lpwstr>
  </property>
  <property fmtid="{D5CDD505-2E9C-101B-9397-08002B2CF9AE}" pid="37" name="x1ye=40">
    <vt:lpwstr>Bb0yQgn55KXsjeb2NoQh1OR08ih6iL4wyQm5uBAlBxZa2V0R6qdRTHrLyUb+iWG5vC4gaIcnTycRZrHInVSU/b42itXj/os9GzQm9Ct+DIYU+WQyllbojyXGRjf8wRnjn9rFs1/D/KBGPCi/w+2rhi/OafBFhVrinxCtV2Q/5ParOZu3UpdsSFsqCgFZTVuhnltNAWOY9yxA40HU6CKx3Hl+7S8NL1eKYYAKNSdMZrTYQG7DMY/8rOWOec5kXO6</vt:lpwstr>
  </property>
  <property fmtid="{D5CDD505-2E9C-101B-9397-08002B2CF9AE}" pid="38" name="x1ye=41">
    <vt:lpwstr>s7B7HGT9pUgg9fimCDC7Z6kyLQAThM1Gy8DjSsd3oG308F+yOQovvrvmdBegpzG+LZZzXiaMvH/+b1DKdgkqMKZ/oDrbE9ZbjHpT+evUqf/XMzS0gBNCfIiT6cQDYyPR5XF2SGRFpORjxT9hmroU5z2PiBoqBxSNWx/ymyBUrTFJCmrkTooCR25NGNsNQ2luN2No931heWYFmTyZ/y/exB0ZD0uomQ7h1gcvI+AVKVj+DlKOIef2YI+bIUFoq8m</vt:lpwstr>
  </property>
  <property fmtid="{D5CDD505-2E9C-101B-9397-08002B2CF9AE}" pid="39" name="x1ye=42">
    <vt:lpwstr>AWP3S9P7CEtea3p7ElukTXWgXGKnc0nnIsZmayFGL2dV5MIpAg1kSzTEFNVCv/XaWcCyxA5U0afemsgmw3+nwANmuAsNC/QP11sGZk1WLfmWzaGRSMRWZS81pbj/a4pQL7TQPIlUMlQku6inRzXRnvxTw6SwXz+6VpncoS4ocoXmYwsl/7BG6ij/PWLgAvnxraYypzvgr+oE9Oqm5LKefP4S9CK3Ogkw5Ldns54STw6E+Qr6buNUCye0uyxgE1q</vt:lpwstr>
  </property>
  <property fmtid="{D5CDD505-2E9C-101B-9397-08002B2CF9AE}" pid="40" name="x1ye=43">
    <vt:lpwstr>myIAXHa/ZK5ISTzdlGPIT5ycnXIl9WPzR8WriGKZtC8Q2g5RR69B2LCUz37jGCf3fQIUP8EoUtaiNgn0e/76xJN4sH2EvLTJpsoDUzlDtJnwwpVz356PiJh4lm4Wkc0UFvk6dAEU/Ty0PlYRbWJibq4miNXkSPODLyWnQmZj0f+IzdJ0jL3QkgjOGYYqBo1BVLW1z442LbJO9tjB8CAsH6TRThTPDZH7UNSLbLEMZYdeBeHgHDWfYtNg3WCezPd</vt:lpwstr>
  </property>
  <property fmtid="{D5CDD505-2E9C-101B-9397-08002B2CF9AE}" pid="41" name="x1ye=44">
    <vt:lpwstr>B3aTV4gRq5CzqIf6Mro446L8gnjdBo+l2oKf3FYhn/KJrUkJ3B/YylgO4SWD/SCuOn7B8R3x2AGnn01IWZflHDTCA1urMoFXHlF/gbWbo3lLNgAkvyhUh7NHOocobQg04VuMy2cGNKe/pJ5a/1xjTWqpyjT+xMWZXsXDSmYxS4lN6nSEmHOmnMV5thQv4SgEmH2pqhDpSetHfJfQxjQlPpbs17PoMhp7tSKWg7KBi0JIEsvTEVw2Tv7+82MnAEx</vt:lpwstr>
  </property>
  <property fmtid="{D5CDD505-2E9C-101B-9397-08002B2CF9AE}" pid="42" name="x1ye=45">
    <vt:lpwstr>1JAea+JpqCzRBpjkXC0EIbR3Rep6HVZoj6GkhuSPfCLhL23+AFSOnIrnG3936li2xFgJz/Lj/c7xKsslfuDK930BcfRhF7QJg98+xbyELtKAObkyerupXoAqVYJ1GHPrZE8IrN28P5/vxy3XxLlSWegJcO+smwaL9qINQbqQ5aZvudQq8bdhCNeoM0zrtpnGB8dR68CaJTnxcRoCKGrnJL8XpX+84NyW2AY8MhgkmNOIx3LQqgoBlVAHrQ3PbKy</vt:lpwstr>
  </property>
  <property fmtid="{D5CDD505-2E9C-101B-9397-08002B2CF9AE}" pid="43" name="x1ye=46">
    <vt:lpwstr>le+M42kZs6rV911WgVIUXGJ2k/P9aG9gMLIXh+et/wpVf6zWQm1gYETVnGm7qy/Si7DxheS4y8AK3IGV5A2omt5PgOynsPu6F5CJb5VXUEztmPGqRXW1DGWG0kSlepFMVm2HrY5jw6rbSTOf7IzfFzxPxBE8eWqq5VsNJg3yeAAia+rQH0ejERJ9voxfGoELzmIoOUxLZ5I1SvtubOWxYRl0DFYqQGwcIIYhg5EF8KNAnadxTaPy/uSKuKZfNAh</vt:lpwstr>
  </property>
  <property fmtid="{D5CDD505-2E9C-101B-9397-08002B2CF9AE}" pid="44" name="x1ye=47">
    <vt:lpwstr>Y1FFJ2ubHByq7l9kSSwUClsDqzcHvBwwjGO2Okp2yBFRXggH7X8iy7ad+7CZLbnp6OVOsNQkjutaQbYzWXngMxubvqXthhqLqIA/mvoowm2CRMiAL3j7uTOjblzH9rfkT/zGs7EUeHtZymH5xKkT08G9pOIPd2Q4fDTHW3YSzolbFpB03MjUg6L/fPthYuZIrCFZ2sGf/D5889KQn4w6jQNjwKDOdUEfALZHTao3Yvblwe/Oh2Ly9c3D2FF1I7O</vt:lpwstr>
  </property>
  <property fmtid="{D5CDD505-2E9C-101B-9397-08002B2CF9AE}" pid="45" name="x1ye=48">
    <vt:lpwstr>1Sv5mjCjv4TBgRBsbSqKDgcQBAIAbE49iz6zhpo9BQfQZ3WXmWFvcY4aZcjgVCyc0R9FO0nGZlMYqiOMIz4qlFvluoKxOvxqomgRa6jtF7WjQJfz74Yv7a6tFV11Vm1QDYJ1yqruljjHAZeAzZZuYYuBk49wiBI6vNYEg0yacZvdImb5jYPNpbcTOAQkHZfhUklAZNKoneuGoaZ8nbsdRgrto7Oi54KtyQakELnq8Qly7J+mwcgFZpWMh5QrtU8</vt:lpwstr>
  </property>
  <property fmtid="{D5CDD505-2E9C-101B-9397-08002B2CF9AE}" pid="46" name="x1ye=49">
    <vt:lpwstr>OMzufpCwY3YIzPnqBS/SmHclRlPvXK0AwJXKB+YUxAGZZGhW7m2A1rMaiQa3v/i3FSAXdXreXnAS/aPyJsf5BY2P93VRuoYuxDaO67aW8PX0mGm3dkg1V7WQbMOqmMPuKca499sXWo6fg03zgUyoZdgnx5GO8+8JamxthdGrZbc96whIl4Unx2cL7R41nXyF8c7+h40FPBg2ECD8zP5rnWbL4hpJ3xM511qe+b7g7JThGcgQpnYQSkKj5xK7WfO</vt:lpwstr>
  </property>
  <property fmtid="{D5CDD505-2E9C-101B-9397-08002B2CF9AE}" pid="47" name="x1ye=5">
    <vt:lpwstr>3GrEhELA5PperJtM0DLWd6yQZNcnNR0HaVE0gxuzqbDWDqO0CIP12Z2ilTweIg66s6rJXSNarNYWIQlFt2e2edI0yuMDGSSxN3hAZuZ3B69iZs2ntUma0u9Zdr/aNXv5+CWfbj1Tvs/ZuGKDvS2PvJSe7odL7qfxD9BTkPodZM6QemgKcpWqAMvWAES/TY52uD1Br/n4ENAo+VMsrRL8pQE/QzIvuPZp/e/eb0BMWUyUzlUkf2BEO4SvSi7k8Cr</vt:lpwstr>
  </property>
  <property fmtid="{D5CDD505-2E9C-101B-9397-08002B2CF9AE}" pid="48" name="x1ye=50">
    <vt:lpwstr>H9Shm1FnKcS8nhNGlw4TimPC6nRYn5qw8fBTBhKz3G0PQX6J0ld+UbATpoauf30D0D7oh+MsJWBWG0pU/hfbXbbixvWhpAAEoOE0WvsPNJzVtnyJFGrHJYPAGt0oUdZ1dMpLwBHp8HX4b4vbHpaQZrhV8LX87FIqxipKawlQCtQX8JCEJDlBn5IHSs1mb2bjyFD6RFNrncjCp3VZOQ3AJeYln/AN/YFw5wKFdKurSA8jtoLp6mu2njqrU6uswuP</vt:lpwstr>
  </property>
  <property fmtid="{D5CDD505-2E9C-101B-9397-08002B2CF9AE}" pid="49" name="x1ye=51">
    <vt:lpwstr>H/+8av8SWfuvqnunKf1/zPnSRF8Z8VqtWeFFjaaagvLysZhxjlNpCmUWEjqDs5S7RkVtFkZsJ/Rq2L1/1SUOqsI8tb4XiLG9kIGdOrK/sVo7jPwMP4ZO3DcR3/YLn0wjySmT5ppPrv1WTS2VXm5ncIRHfkNVY4Fy0D5gA0q/Hp7YmsV9qCMthMg3t+/aZ3A6zljdnGHMHy5QYCYrl9HcdpC/lgz58GvQZ4c5bZl0uSftDF0ab/k15wv0CSDKgZ/</vt:lpwstr>
  </property>
  <property fmtid="{D5CDD505-2E9C-101B-9397-08002B2CF9AE}" pid="50" name="x1ye=52">
    <vt:lpwstr>j8Kgzs6jw/uNbiCx5ISx1MsaIFWBvkAM5GlHviO1AGSCeK6kB23CT14Khy5+hJPfMvICXhOXr6Kj/SA58ULGJE9qvtw8/BVYSCo+5398j8IWJds6iZhiZ0lzibYEs8usla3G3B8NdXFn4oAaqzXImHTvL1P9Gdt5d0h/GpKgyrkqWhL8ygXuB4EYAZfSa1+P14HaU6bRHkMALy8mvZLD+4BxM3RdN8qyVwZ5cFbM8cwruIGGX7LsQ52PNUBaMec</vt:lpwstr>
  </property>
  <property fmtid="{D5CDD505-2E9C-101B-9397-08002B2CF9AE}" pid="51" name="x1ye=53">
    <vt:lpwstr>394BiZdvqyGHlI5UbKW8oF+u0N4hNog3K8XU+a52gZQ8RKXrfwWcOQjIt0DDugTxGGMaXP4fy//AHWvKZCQOjKLHbmTHNct/xgjEc38190gSIU4EagkRcnyeb17N0fp9ym1FzFH3YvUPlkejJ068ZRzLqziLY39kowJ4Lvd7j88NB7ho8vziHAUOQKZQHUr77iVE110rMiyK41LO3D60+xtT307r8hmcwyHwg1EFTzdhyF5X01eMlO/qtFKWqD+</vt:lpwstr>
  </property>
  <property fmtid="{D5CDD505-2E9C-101B-9397-08002B2CF9AE}" pid="52" name="x1ye=54">
    <vt:lpwstr>bEOrSyLOCAJokfBfQh+GKGe0OMr1drC90QXi6aVgP6xN5nNUgcJTjte12qHOa0GPfEOwkvmV+UWSLbl4UYrIo/RdSIHb6oHpsuRKJ9SzS2oWs+jtU8KHVJEEXA+6JVJkViHkE0Zrne5RsqN/13MfMaJbKahWijOT5c0EtmEtzKLhw2sa3k/Cn3CLzRcsF0I9H3rOIQK/8JWEsLSVa/pK67hxBV2BUtgJhnwgRRq5oAiZY/OhcewBcWMw5LvXCXh</vt:lpwstr>
  </property>
  <property fmtid="{D5CDD505-2E9C-101B-9397-08002B2CF9AE}" pid="53" name="x1ye=55">
    <vt:lpwstr>q+InarLHHU9ltFG1T891uUiMAFryPXeivnmMxirWDjkobgbdJeJbGNyda8/0W1pbLQjaFJ0NlMWHliTixT8kJqS8QAmkc+ZwXNNPMSEdHfQyDrqtt725dthJ0bqvff/q+60nLyzj0Uq2MDK65+uhX6qhtc/MqBRkODtQZF9FmW+QrHHBQ9vWaUgMyAwbfmb209BKJ/k51Ix/LIrQ+cYCaZjp3jxdfByPXjgGu5vmYyyfk9A6PEgAopDPt6qUHTw</vt:lpwstr>
  </property>
  <property fmtid="{D5CDD505-2E9C-101B-9397-08002B2CF9AE}" pid="54" name="x1ye=56">
    <vt:lpwstr>XeSOS7BtIFmys7NXTatHlJTng4LwybJ9uXI+/dEu2/hiXeozTnLbsAe8qFwnBkZllfFIH/stuI9Z7NvaMvxcH3UVEzGc014Y5Vj3yexL0RdU74a0Gytzra6DYmQoMTKVj0emkJH1SmNVtFSl44zLt6E2Jn7pjX9uuAp2A+Iv+oQ8zt/xjlsAM+v3HrKfumsudIXQGc/MamcXWn7meei6+UkXgEFJBzleS08D60iL7/zmaZ+qe8PgyMVFoV+o0cR</vt:lpwstr>
  </property>
  <property fmtid="{D5CDD505-2E9C-101B-9397-08002B2CF9AE}" pid="55" name="x1ye=57">
    <vt:lpwstr>qteqPoNtMbL60h5zAS9YcN9Ihr4QZBxOwOPGu593HXNY+15cmTraEWxP8CTwVW6hPE1OE94ItCpAXhg7uF9e5biUmMlvjdTpL/Px1EtgwaFw2mVSrqsOYkbIS1a0P9o5KZy6qtGc8BnMcMH7OfQYJDD+IeiOiau0NWwd/twpqu/C+s8WVSxD/DJkWjasLnFfygZYcjD8p7+bOS9W06Kzgr2JPfsrAgoteSvtf1bgOj8HATaC/EaKuqiK5MA0lVH</vt:lpwstr>
  </property>
  <property fmtid="{D5CDD505-2E9C-101B-9397-08002B2CF9AE}" pid="56" name="x1ye=58">
    <vt:lpwstr>JcBQMTv27IK2o3tghb6MP4sh6Pxez8g+A+9KUl5s3TE+An/tQfDcvVVX8qE5cEdOdeF7lXP/VHCM4GmWYC7AntJ5bGJ5jgQ9plU2NuuP8yoeOLF5OXmJ4i9flFGs3MtBRuUhftdEjc+rTU1Ui8qZo/vXoykPjCTTkoqO7HCv56aJZXIPlzmMMrvZnxOshXXeQnrCvWnBDauVH99YiHPLX+qiGbVQ4TPIPu+BnJE2blC/3OhfYF4W3HC70PHdTLw</vt:lpwstr>
  </property>
  <property fmtid="{D5CDD505-2E9C-101B-9397-08002B2CF9AE}" pid="57" name="x1ye=59">
    <vt:lpwstr>Gt+E9XiQxUJTvJphE8aHcQkWhWI3Rmphsow9QyjjWk9pOvZZUCJmIdyB0nhJmof/GLNj8zsajdx5FCfSYN3gfppMKL+u/LMhVmr5d5yp4NAuS5qzrD9kO9SNi0EVY7tB18CZ5o465uM8deAXW9VZxIMDsoRjxzE40i4M/2F14KTJ7+kBxWf1NunVBoKncWcbBvAS3/Qa/wqw47X66HLIGqXaQElQBqM6AkqD3dycErvDuBTDxugInAH8PKTgfpn</vt:lpwstr>
  </property>
  <property fmtid="{D5CDD505-2E9C-101B-9397-08002B2CF9AE}" pid="58" name="x1ye=6">
    <vt:lpwstr>nUC3JEjOtRay7UxYyt4lI6Sl2bLtqONDBwsxuMH+rDBITpcRsdSMDve2pPBgit47QKQsoPNZi4qrBzd9H4VaRy8EpGWM94+hQq87sdJ1h9NMJs84SB6Nup+GyvbiBPcyG7RzAg68cxHZODk+L0HLCrSSqdgMZJluARxP2jFGLA279Y7VvnzCCLsSbJnjNDXlQPvBMFqorrU0PUxyMzCqGktd3ZlPiMfT/yIs+9q7n8jvEFnlUQitH71AYTy6L5U</vt:lpwstr>
  </property>
  <property fmtid="{D5CDD505-2E9C-101B-9397-08002B2CF9AE}" pid="59" name="x1ye=60">
    <vt:lpwstr>63vRHYdkzs4AQ6MqtzJiaU7Z0a+FSkaGfVa+CNBojHyy1gnX1cJfNlF0b056UWngQwBq+wl4GVNDfUwBtP01H9G75ahKVj/JDignuPUmMPUbWlYw4YZn6PCX3tpivsSUpwJlfRI3x0BzOb1i0aAespyQk68mIV+q13VKaiZMXumtANBCR2bvIMfLE9SDWZqR0MZRi0Gf3GK6JIvR6XhLoifuB9qAa7iXWk5pFXPUOjI/Qkl/acHRdN/+HJLIu4/</vt:lpwstr>
  </property>
  <property fmtid="{D5CDD505-2E9C-101B-9397-08002B2CF9AE}" pid="60" name="x1ye=61">
    <vt:lpwstr>QiObhBTCUb50cr3NJkwyKV648t80O/nxW/XL7RpQtuIuLg5F4JL9vUAM/uYFR6Gl78GHo31Kf9phrvjQMdrdbc0dZGoRHbx5bNh9MR672LhKKRTE9PHQ6qzf5vQ6w1ibRzDLuH+pzciMbobiCNzICmgEkrlRLazo3x8kdjrMsb31IwgaE1bSA2TBhDdJ9hh9SB0PN1DfnZUqG1sO+P/nFuGajvSU2O2m5ouMDTpQ9hz8vJyBTLwZH/6hA8xPo7+</vt:lpwstr>
  </property>
  <property fmtid="{D5CDD505-2E9C-101B-9397-08002B2CF9AE}" pid="61" name="x1ye=62">
    <vt:lpwstr>fQ8GtkDeUgV4V93K96/IJaCu+RcOwJJqSDCI0+K24uN12DICLJz6Sr9Gbnmh9/30wxT4X8TR8+/KFfx4vPl/Tg91fZRdPc8wuQW9IleYixdgYHzLu4ySou7lbyckNByaifLxXSvU84zIl+DK4qCpOSFUqVDJpt9Ha6S30SdneSJFqsdwigSuXuRAbHODX+xiObhWHvH+iQ4wtigIlREjS9s33v4D9MgWgCxqivXuLBL/zOVWc6aE9e9wnRii0mx</vt:lpwstr>
  </property>
  <property fmtid="{D5CDD505-2E9C-101B-9397-08002B2CF9AE}" pid="62" name="x1ye=63">
    <vt:lpwstr>hu3ylU19MpMzZYNv1xPHXKXADS0QVtw8ipM3777R02TXbq4ycLaQkiLS/OYEFAwu1f9wGf91bMKfDY01ARekcYsvVJCBAsZQiYr2bszwuqSEDQVF/ieHwRGJkPBLtWG/Q71oJMpvOVH++LetSoenaJOtt+jrNy+QpZPpQo//aoppwHQjQv9pa8GWJ5jNJQDB95U5WVTp0KxmquHNqy3Zu8rtXQHgEZxh/1OmOoLNQiwcpNqUDbbkrySKGcffveO</vt:lpwstr>
  </property>
  <property fmtid="{D5CDD505-2E9C-101B-9397-08002B2CF9AE}" pid="63" name="x1ye=64">
    <vt:lpwstr>fTAw8YrHSeM+Zk7CTEMieYoTgAE+NbR+5ukii1glmCo1ychV+zAZzVprc40p21grv+jELHx1lm+FmUxoPSOIC+IYkST8fbOD5HB9iDn2twn9llfrAqQvXAB8yzeVFTAj1XcuA8G8VM6fCUIVHILYEJn6S/l0vK9QbGtkrEg9SKhEATMkInkDRAG8+ZfKCBheRwFsbq93JubrUkCm0yh2iF00sj+knZik/qQ7W9bfl2Tolpu+WdP5F3l0nM/VUWV</vt:lpwstr>
  </property>
  <property fmtid="{D5CDD505-2E9C-101B-9397-08002B2CF9AE}" pid="64" name="x1ye=65">
    <vt:lpwstr>SvkWcPiT9xg3BTjxV5uj+bIbPJrByMHYKP8yRgqhkxQbRCkN8dJ/bmuQfZwUrcCDwJ/thXcQKw5DH3nedjyhmghFtmC/EMFduxBuc0o+hfz+8lUEFCmjnMlnRJdTzcKCEHTZxuwtjMjEt2PcjN7/YXmaZEDHJDYAS1JCQhnQME8LQM+XQmfusgblZ6VxWOlXxNve6MNPp9xVjFmdw1gg6CeA6gUJXZSPWLi2QYHYHUXWWseR/IeS6+UJKP3C54U</vt:lpwstr>
  </property>
  <property fmtid="{D5CDD505-2E9C-101B-9397-08002B2CF9AE}" pid="65" name="x1ye=66">
    <vt:lpwstr>5KP4TUxtWcadum/T+JlajlblJOedVkKZPBNzRYgLRj6mflpxdQWkG8cxeG66dKEigap/x7sUy1tu1PcqpmjgOxBjDsUi6WXEqZqSNWBDX45UEcDEmtWI49FBGvmLE7hc2kb2DkNhssDgDktuJD/YgObw1gShYvJ2femt1fqtOVm/pruE6SFIQBAIoeiAVDmFz0IkQEAwq2QICdqB2GMAgE0NO3h/hV/6W3ZrU7Ra0+kXqISxjGLM19Haejk4eyz</vt:lpwstr>
  </property>
  <property fmtid="{D5CDD505-2E9C-101B-9397-08002B2CF9AE}" pid="66" name="x1ye=67">
    <vt:lpwstr>7PVNTJKdwt2vZEcHCOI0rB/H6+SWbIal62mNC/VSzlfAx5bomp7KzKTA9lLaRuOY+EAeQrcotgFYS9DfGZr13TBHiSH44YJWEHLW7UxQv+l1zYK8qZbRT4voLyrpXO/dRdsEsW0r0wrPj2RZ9J+JGFqCGhZIWBRhcCNDd3fxmG7SZ2XuKyfy83+gy9jc6fBlP2JdKe2YSLM9C/aIXTrs4waiGMmycXSnEE1JPX1BLHFrs/hWQeCXsLMECqQfPb1</vt:lpwstr>
  </property>
  <property fmtid="{D5CDD505-2E9C-101B-9397-08002B2CF9AE}" pid="67" name="x1ye=68">
    <vt:lpwstr>vRoe00NMK+33zFFzvMUWdDR0/I48kgrFvujfRBPQ6vuYiFMdBKLQR+7AYklgdzRyXEzL6aUkyJoipFrovT3nxaHKPF8fdAExexZaIM7GAxu0Nf5mlIYVoZyeH1S5vG0K1zQ3OcP8FM3W5bICW6L6LT9+KDX8IJeSMn7/Mm+MhC9Ph06CuO/SLF81HJVZdH+rHp6erI382vW5uiO7Ag0D8eDPzz/wlpcRuEMAAA==</vt:lpwstr>
  </property>
  <property fmtid="{D5CDD505-2E9C-101B-9397-08002B2CF9AE}" pid="68" name="x1ye=7">
    <vt:lpwstr>Ix5QS4YHidYBBqhHzBzzoevzcQ2GnhWgBHsR0SCkCPPVYo7ImGMoa7LkAnqXmYNwA1gU1NGf5WtPVH9nRljJ5NlA235/lw0eyOlnDY1adE6JNXT0sxxBW2G/Krmt09mC1GNEHPFQE0GN+HNqhYtt2PHyoYOKA6eF1RWJZX9zPGorva0ykSZ990OrzSS982bFcHONRaC5khJym/93u2ozXMJjDdBQzgiCRdweA2ULW0sopo3lAnGuzJ3TLbigssG</vt:lpwstr>
  </property>
  <property fmtid="{D5CDD505-2E9C-101B-9397-08002B2CF9AE}" pid="69" name="x1ye=8">
    <vt:lpwstr>VnuUwfK3mGdaHYKbsKIC4SBN04UTS97ZAymf3iay5yvGYze0Cz3nfFPzjkxpzeSJoDPUdZpMUiEoothx5mcKe9tmJzO/HLCplKaBu2MYjT0wu09msFyqGdW5KEPeagQ38FOpPM5vX91Mw4KmLRb5HE77jSKjmAWeyMcEPaMD/kCvls1ujhbZttEhF5q0w/aQxAV9GBBpZ0+2AkYvnRAvI59yUzjDGqaGMkobMceu6f+2BTvap8SHtOHrmeF4TP+</vt:lpwstr>
  </property>
  <property fmtid="{D5CDD505-2E9C-101B-9397-08002B2CF9AE}" pid="70" name="x1ye=9">
    <vt:lpwstr>cvQ4/aBPJlF3OtQqLilaF/I58WabXLoMTKvGKG9PO4Gu1BIuDqA6o3SPC94tIDubqvJMQkPYjYR/ZzFZzDntSdTc0PZP2Re++up/QswpCHuxSQVWVpsUutbMI7cmCYPtREtGu6GhgQiODftEYsYUX1aJWn0vpnqReFaqCsDkc3SSwsgYBGr4IZ0IscgZ3gCx4TvSdSaGubRS7BHtyPkUdHTrPr584qI12I7NM7GoaomQ6ixBfaCgFpTiGk6LpPh</vt:lpwstr>
  </property>
</Properties>
</file>