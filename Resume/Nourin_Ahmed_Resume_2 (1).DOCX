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680"/>
        <w:gridCol w:w="85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3680" w:type="dxa"/>
            <w:shd w:val="clear" w:color="auto" w:fill="003D73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56"/>
                <w:szCs w:val="5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Nourin</w:t>
            </w: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Ahmed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Software Engineer</w:t>
            </w:r>
          </w:p>
          <w:p>
            <w:pPr>
              <w:pStyle w:val="divdocumentSECTIONCNTC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Personal Info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Road - 10, Block - D, House - 94, Niketon, Gulshan-1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1212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017-554-92167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eka.nourin@gmail.com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LinkedIn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https://www.linkedin.com/in/nourineka/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Java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5974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Spring Framework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3286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JPA Hibernate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2930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HTML, CSS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Algorithm Implementation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5716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Data Structure Implementation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8427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Problem Solving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6505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Communication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5155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Software Development Life Cycle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295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Teamwork/Collaboration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685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SQL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7029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Taking Responsibility of Projects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8494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Industrious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[Job Title]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commended for contributing to innovative, groundbreaking software solutions to meet business demands and needs. Skilled at translating business requirements into viable, scalable solutions. Collaborative leader with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[Number]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years of experience in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[Type]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industry.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Hardworking Software Engineer offering wide-ranging expertise and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[Number]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years of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[Industry]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experience. Background in testing, evaluating and solving issues in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[Area of expertise]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. Specializing in inspections, compliance and team leadership.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Experienced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[Job Title]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with strong automation development skills and background working with engineering and quality teams. Highly skilled in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[Skill]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and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[Skill]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with proven history of best-in-class development. Strong problem solver able to flex between multiple high-demand priorities.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Seasoned Software Engineer consultant accomplished at roles stretching beyond developer to user advocate, designer and tester. Knowledgeable about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[Area of expertise]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and driven to achieve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[Result]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.</w:t>
            </w:r>
          </w:p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56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Engineer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Therap Services Ltd.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Bangladesh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module usage by 80% over 2 years time-frame by implementing excel import feature enabling users to create thousands of forms in less than a minute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Migrated 25% of a legacy module using current system technology to meet the requirement of total system upgrade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Supervised team of developers in analysis and creation of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software.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Modified existing software systems to enhance performance and add new features such as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full life-cycle software development in multiple software environments.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Programmed applications and tools using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,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object-oriented languages with goals for code abstraction, stability and reuse.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Optimized system performance by making proactive adjustments and resolving bugs.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Collaborated with user experience designers to create clean interfaces and simple, intuitive interactions and functions for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package.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2016-10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Science And Engineering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Shahjalal University of Science &amp; Technology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Majored in Computer Science &amp; Engineering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Graduated with 3.52/4 CGPA, Top 10% of Class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Coursework in Algorithm, Data Structure, Database Management, Compiler, Networking, Microprocessor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Thesis: Nonlinear Optics in Signal Processing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Higher Secondary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Science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Govt. Women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p"/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- 5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2003-01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2009-03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Secondary School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Science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Govt. Agragami High School &amp;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5/5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Accomplishments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Participated in ACM ICPC Regional 2012 as one of the 6 teams from SUST, and one of the two teams from 1st year students. Solved 3 problems ranking 68th among 350 teams.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Projects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SUST ARCHIVE</w:t>
            </w:r>
          </w:p>
          <w:p>
            <w:pPr>
              <w:pStyle w:val="divdocumentli"/>
              <w:numPr>
                <w:ilvl w:val="0"/>
                <w:numId w:val="4"/>
              </w:numPr>
              <w:spacing w:before="0" w:after="0" w:line="360" w:lineRule="atLeast"/>
              <w:ind w:left="2420" w:right="30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Developed an archive system for university for all previous examination information, questions, results as well as all academic projects and thesis works done by students</w:t>
            </w:r>
          </w:p>
          <w:p>
            <w:pPr>
              <w:pStyle w:val="divdocumentli"/>
              <w:numPr>
                <w:ilvl w:val="0"/>
                <w:numId w:val="4"/>
              </w:numPr>
              <w:spacing w:before="0" w:after="0" w:line="360" w:lineRule="atLeast"/>
              <w:ind w:left="2420" w:right="30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Technology: Java, Spring Framework, JPA Hiberate, MySQL DBMS, HTML, CSS Bootstrap</w:t>
            </w:r>
          </w:p>
          <w:p>
            <w:pPr>
              <w:pStyle w:val="p"/>
              <w:spacing w:before="0" w:after="0" w:line="36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36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ACM Problem Solve Manager</w:t>
            </w:r>
          </w:p>
          <w:p>
            <w:pPr>
              <w:pStyle w:val="divdocumentli"/>
              <w:numPr>
                <w:ilvl w:val="0"/>
                <w:numId w:val="5"/>
              </w:numPr>
              <w:spacing w:before="0" w:after="0" w:line="360" w:lineRule="atLeast"/>
              <w:ind w:left="2420" w:right="30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Implemented this personal project of mine with the goal in mind to better organize all problem solving activities across different platforms.'</w:t>
            </w:r>
          </w:p>
          <w:p>
            <w:pPr>
              <w:pStyle w:val="divdocumentli"/>
              <w:numPr>
                <w:ilvl w:val="0"/>
                <w:numId w:val="5"/>
              </w:numPr>
              <w:spacing w:before="0" w:after="0" w:line="360" w:lineRule="atLeast"/>
              <w:ind w:left="2420" w:right="30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Technology: Java, Spring Boot, JPA Hiberate, MySQL DBMS, HTML, CSS Bootstrap</w:t>
            </w:r>
          </w:p>
        </w:tc>
      </w:tr>
    </w:tbl>
    <w:p>
      <w:pP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4656CB97-A2EE-4F60-AE9A-88AF39481766}"/>
    <w:embedBold r:id="rId2" w:fontKey="{2E1C9172-7C01-40CA-B643-12205C7505FA}"/>
    <w:embedItalic r:id="rId3" w:fontKey="{A269C3C6-42A3-48EC-8BD8-5AF77FA654E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90" w:lineRule="atLeast"/>
      <w:jc w:val="lef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txtright">
    <w:name w:val="txtright"/>
    <w:basedOn w:val="Normal"/>
    <w:pPr>
      <w:jc w:val="righ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ivdocumentsectionexperienceparagraph">
    <w:name w:val="div_document_section_experience_paragraph"/>
    <w:basedOn w:val="TableNormal"/>
    <w:tblPr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zE0AAB+LCAAAAAAABAAUm0Vy5FAQBQ+kRYthKWZm7cTMrNOPZ2eHw9aHqnqZ3W2OARkCJihWoHGWoCCaJWkOp0GOF1iYo9CL09Mobe40Nzha/FkSe5OrC+kQoHaGXpZUl9HzAcRc6e/O+KDqVd9T/ukDMTCMO2b4Jw8bZXRJhikQ3YBL2WhJ7TQ5rL/mOF3iLZNDO3El8svBbWvTL1Ng4hBlrWD1HxSqK4IG8WpwO6C9dR8UMUH9JgwkZzG4+VO</vt:lpwstr>
  </property>
  <property fmtid="{D5CDD505-2E9C-101B-9397-08002B2CF9AE}" pid="3" name="x1ye=1">
    <vt:lpwstr>aP9EGYoUp6xT1f9UcKQs0RPgc+lYRWnwQMKoRnwap/iJe9uttRHvd1X+hYFaI8m4UZt2j66RwtwirBO60jW2iCDKF2bzTYPbThOLjRJiCYHUKejMw72Ej0jma5AN9ZJ6b+a6dJwiXBet8ICtJl4rA7jNw0Q5bltqaBxk5YFTjst4/nVlqVtqnrA+dhfzpulyEG0LRzCdGlszIbLxUzleBNdyhYRjJMeCfpHMercgp8X6smxdis2gQ2DCkSfRBB6</vt:lpwstr>
  </property>
  <property fmtid="{D5CDD505-2E9C-101B-9397-08002B2CF9AE}" pid="4" name="x1ye=10">
    <vt:lpwstr>QZkV6dd+1itECBKNZNfO888MZYE03HQ/XfTebJ3dlzx9tpKEz8YIzxwkZWC0KdUJ88vKQ4HKIQbK6WbDmro3EGei1Bw2tm3SJ54P+F/03R/CMbyd99OMofGKbal5CSEXbvSAX1X5zVMP+74kyLQnFOdOpDt28RIYMIcesie4l3FXLcYDRUi54qxKKTVlOpxsd2/4DI5Wz4Cwsn1Gfxo+k+JF3aCPnjTRbTEmWa/enSO+dWF95HASxBsqG9/SsSX</vt:lpwstr>
  </property>
  <property fmtid="{D5CDD505-2E9C-101B-9397-08002B2CF9AE}" pid="5" name="x1ye=11">
    <vt:lpwstr>8DB09rE6jecF3O6Wej/redvaqrqwHwOvVE2SwPXRo791UhHT+2rzcPtLnpB1ldIWz8U9nc0USBrZTPk8+BfVqAKgy0F82cb2uyYLbc67lR5OS4/bJfASFU25MUrA/zjuvPmpvjyNq8TBGevYKbSnOeRsccNAl9Lb/pv5IAgPphvjL2Z0qhr4SuHYCz4XvTrC8k/g2bN27fqj92XgqvFn72k4TD7Zqk95Srr+F/O1yrA0ztGFZwAWNHEe+tLZh17</vt:lpwstr>
  </property>
  <property fmtid="{D5CDD505-2E9C-101B-9397-08002B2CF9AE}" pid="6" name="x1ye=12">
    <vt:lpwstr>Gscx9U5KYlGFO/rlrlm+tdVD1WHX9iZjMDWyTYuNDB4YhDuq/W35gnNE/9tP+ZZaLYrub9PUdXi0oEftP7opSCP+/EkCcV8VjCjl8ywz3wnbM4ed5V+VLE05vsgfU84EgXJY15p5N+0lsIuykuPJLmfc2kfcu0ugUcAItvNrdZ+ctMbvGLJWUk8iSBYnvxqbB93X07gGKfIm+qCvIZCSS5PP5s5DjkCtJiNZ9PpKHNSI0ygSuveKQxCy+JcNimF</vt:lpwstr>
  </property>
  <property fmtid="{D5CDD505-2E9C-101B-9397-08002B2CF9AE}" pid="7" name="x1ye=13">
    <vt:lpwstr>LtlV89ed9VPOYhfCVqBsrMjgnPwQHvF+UkBn+RzxdtZpeqAdD1tYQFyn9jy4ZjxtRILfacESRUJlSkmzIjDlsHZYOJFsYsiN+1B/A8lIQUV13mlHT+IPD9ckSl/Y7dDhCLVt5AYbbF4fE6di3d3j4EnqF0/3Jx1FB1Qu9kRLGDjeOn72xu8Sr/JHO4jCnAcK743QiWhds0vR3p+OxsBCgmH0wgKMMB68V+6UGKimZiBmQfnWcvJ2DKy2q+xfplD</vt:lpwstr>
  </property>
  <property fmtid="{D5CDD505-2E9C-101B-9397-08002B2CF9AE}" pid="8" name="x1ye=14">
    <vt:lpwstr>KTxbWnCxVMRLuV9tNRnAMqyVdLdf8iqdGVcc0V0+4NrpAezOwoWxa7BaPiredzaPDkCU9dW5sY5n052kNNedkPo9kq3Jt4u2igvD2wDkUKvBfFa+gCQweny8R5DXRlzv3w5we2B2rLVzclowV0EQfxzFV4d6IfsajXQkqZzBGOGoiqL9CJDZsVO/5XAT8jkcV1Gi9tj1Gy/2tbojgn+4GUA83BPQGnP+8yHwRBmF1JTCRsKT+KExtXN6CtFlbQ/</vt:lpwstr>
  </property>
  <property fmtid="{D5CDD505-2E9C-101B-9397-08002B2CF9AE}" pid="9" name="x1ye=15">
    <vt:lpwstr>Z3ZmVW/H/vJjFegwLVHytzfyeXN/0z1qQt6tT/tTA2rsA+/lem7LGOVXyIZCYws+bI5Iuh1SacLgZI1HYSYCD76FiyFiflOHRV1ASZB7QU17KRIQ5eX6z9kSF+2ADJotyxWaHrrBixh5ILZ9IKpAT6Uab0aHxRiL/yGeszpL+wx8ETuD6bXrh6WighjRactUUH4k9Xf/mTHG+1TkzUV+9seztQPtpiZXtQcB6VhUTZrQ40BpaxkjQZ68t3Yopmx</vt:lpwstr>
  </property>
  <property fmtid="{D5CDD505-2E9C-101B-9397-08002B2CF9AE}" pid="10" name="x1ye=16">
    <vt:lpwstr>Zi7Q43ni8LdTlryex1J4jwoZ3o8hysKgnHeKKXGrPtf3VE3MDFuwEH9PENe2Zi/h/u58Im09T7wgJYYnf/SYPDqExd4aEVKNTtVqgxPwjxHLoAq33FsvbEN+XNl/O8b8LV5zZrNnb/Yqo4XoWg0OhSdBeM6O+c3/FHZ+HticLJ3dODyuI9Ca5wIgH9uncOW014RCtdvTG36PmmWJlf768vW2a4t8JggwtkaHycFWPf3wffjP3cuFD1sRSbAGpzX</vt:lpwstr>
  </property>
  <property fmtid="{D5CDD505-2E9C-101B-9397-08002B2CF9AE}" pid="11" name="x1ye=17">
    <vt:lpwstr>jLw1Ym8GtAMf1BtpNro7FkTLYnjFwMCWZXyvG+v8uthr6WByeTf1nm3GoeB0zynv140pwJ/z8Np3xLKPY1+8JUG/Tk2CLUJG112+1IX29BC5nh8ywyFfU5XbrcPsD/khcc8oNguEp0VRt1Blr3XHlLzuLtgdFrwHLMR2vpKF8+Ue8FC0TVHQab3tRjRERF1yiKqc/pXaaEg9hF5Hvjn/4v74vfwNiSIel4CnctUhkZfyn7gH9Cxid9YYItyWXTf</vt:lpwstr>
  </property>
  <property fmtid="{D5CDD505-2E9C-101B-9397-08002B2CF9AE}" pid="12" name="x1ye=18">
    <vt:lpwstr>8aKnPFXyfm7toTbH5NAkxirpt89JmBX6TFDdkZ3fFAltb4a/JhMKCbUp15F75jS++CjCQ83c2bNn8cK35XWfVUuI4SMn6N+9fxMBA8V18n3DoFvCqkQuQUBEEzvv4VCtjwfpCtoA+/KTRdnXeDvUU82Fj+Ftjg6zaTbPqUP+nZQbH+ycGwO/xDBIGleJTw5GxBkubjcm+PYjWlZ7m0wJFg4smpLNDnh9rBJnegQMCtr3Zs/RHg1WKaE1J/ksf2n</vt:lpwstr>
  </property>
  <property fmtid="{D5CDD505-2E9C-101B-9397-08002B2CF9AE}" pid="13" name="x1ye=19">
    <vt:lpwstr>Vd4x+8AQ6rMOQ7Zi4cmkxvufuR6i4RK+Rg1+yTJ0NEZlGxgA2wZ8mqvuNC3p7Bnj4XkCmZusbv0WX8zbDGCya4/M84U4S5IpoLDvltjxWwdFKay7o2Fr9UVHbyymeYK+Kws1kEeunapRp8uKmt0k8jbM25GEjREh60ZmS7upXVrMKBU9OaHzRNtg39WcPvIbR04RDWy/Oen6Oax7Znqf102oof1U6M1HrQiMULQyy+rLf62UuYJ0fK0kGAmDdsz</vt:lpwstr>
  </property>
  <property fmtid="{D5CDD505-2E9C-101B-9397-08002B2CF9AE}" pid="14" name="x1ye=2">
    <vt:lpwstr>iqc6QRpYUkb6dYnILEby0+rpo46GZ8GVX1vyEahHRxJklMzep4ASHQOg3ObwgM/CK+D/cNs1/H+2JYfRbGZBzVt5fhHbV6R+DzWHq/VGBW9AxApFBtFJPTJYcP6yuuRPirI30cqiciGc+0Zyo2bBY5FI2Ll7BfHAoQdfKvMdnw984BTw2WCJ7Att0lanUt1JkytaUzvsp2k4+9EW7q0GBpHz1H+6L1xp0hadw8Ufj+5aSm/H1cow1iI6XqnJDyy</vt:lpwstr>
  </property>
  <property fmtid="{D5CDD505-2E9C-101B-9397-08002B2CF9AE}" pid="15" name="x1ye=20">
    <vt:lpwstr>OyE0kVUZBZLKYfwFhe1UK7cB4MCBZRrs9yqPvxFTh/Wu6mAOagaRlSPdDhxrY5E+22z93QUo2xXMTaQYDkf4W1fIYyaMhwrXlvcmYs5vQ08TntL3b9T9dbM4CrW7QeuEa2BE87AlUItBNJtBuSuFAQe5mIuL4ZzAeVUQh0LnjgUf0tuXf20ygik7InpVqfsRQuLULgPp+O3mA4HQfXJkG3DH0w/Qj1jvqwUSnzsLLxIu9sTKIVfq7T33ldnJUU8</vt:lpwstr>
  </property>
  <property fmtid="{D5CDD505-2E9C-101B-9397-08002B2CF9AE}" pid="16" name="x1ye=21">
    <vt:lpwstr>lc/kpY8TSDUkYkykqYnGoLolNlHWuiuGGh03aptsz/02Yx8DCnJnkrHeP97F43Ercz55+eh9L1Zobhzbk2Osb6GsusljngrmVaLOd2DpJvsOsI3+OCTWdECy6aUsXBxEFvLP+DcDkxgbPAPTQxW6Cls8/aCmGv46DaMgT+nGKP6Mm3AZhCWW1pUlH0InBSTDo2+CpWC9u1YNKN2Jwe3GpeNE7J0Y6SljCdBjkjOrex3pRX/jU62vfg/2JlNcm0f</vt:lpwstr>
  </property>
  <property fmtid="{D5CDD505-2E9C-101B-9397-08002B2CF9AE}" pid="17" name="x1ye=22">
    <vt:lpwstr>QRNO8J5Awjxp798nNFrmZYGasHsxacyzSTu+j58B8EicEGHrBKlJ/Frd/6losn/4KXbjlVEQf7z0OJwlBgVBt6iv7L3M6gemsVz9wvTgonf3UM2MEpGd9u/JjqxPMXhepH5bKKjZW/qf1ZFYUuf+USeIjZydAb2XDC7zxmvU3wU0T3z0VrCGEZiJkkuIbVc8LfgIB2fG6I1L7/6F2myEBW0cvZft5SADcPewPBJZDhEOI2byp9uQcwQBwVgV6GC</vt:lpwstr>
  </property>
  <property fmtid="{D5CDD505-2E9C-101B-9397-08002B2CF9AE}" pid="18" name="x1ye=23">
    <vt:lpwstr>jJF7ZSJutQaqo13dWQhtRlLWYJ3R8MPxwFD2L7vaNVqgKkapwVnuuKN3fLg0dW8H0FPzNV7N24F6CCPi6zPHL7JifTYxxM86jxTHSKBpA/MYFYOs8NfdzOR7qFq7e4/9jZJnTXNRnL40b339DcFp/3XAThfZxhtnL8/zdSTLMFZ/MhpJMUXiSTEI2snkP37AQ0KQZ0y4AdwLppwr2X9Ju9oEddcWZN6t64ug3NCiiDzbQjuEX/VqBQjdJYweaXw</vt:lpwstr>
  </property>
  <property fmtid="{D5CDD505-2E9C-101B-9397-08002B2CF9AE}" pid="19" name="x1ye=24">
    <vt:lpwstr>VoSQmOBYGf2USuLcUbuKmjl0HUA9SlH740c9/NoDUt4Zyo6VHn+1WGirbCdHYxTFbgBzriONKrlrq4hgXzNTvaLes5OCFGHtzIEHqMx3UQHNPUfQF5UbxtqgXQoN4AjDC4/yQFwvwCz1Nn+CPEcx5285j0VPnVqZz+27x1enpANUDh8n9bcFlddHYeWZI1dw3xUAFpQ9l/WXWwkOjDMEgzJv5TX/msyhjLyPL5hjdcDjpvYC2jdMidZkuDinFax</vt:lpwstr>
  </property>
  <property fmtid="{D5CDD505-2E9C-101B-9397-08002B2CF9AE}" pid="20" name="x1ye=25">
    <vt:lpwstr>MfVzvzesXXfnlZ7Dp7q8Y5T/TePtDxYj7BvAWw3SusSFWdTb2WYyvQWoE/eOHApv/UqGLERL93dY+w4lV1D1pnzaKaemWQZksVDUWGr/JJLS2WU5AAL/WuOjzIWX8bst0g+UBpWOJOZWYqmAKXzhcnympPWoVdpcOELm3RG1Jcq/QUrV8LmVB+nSBEn6H666XqCXpCnHLLfwa9E6WN4vTyrj9LROoqqdiG3xAwi19g4AmceG9Rf2C2qxglxc+BY</vt:lpwstr>
  </property>
  <property fmtid="{D5CDD505-2E9C-101B-9397-08002B2CF9AE}" pid="21" name="x1ye=26">
    <vt:lpwstr>66K2i0PyWrZNsGGfX5JjVvMbYLAZEcUf1R5tjgWf7vaaFDfKkObFWo+Dt4yzEsgXIxGuHHGZ6PomnZOTpg6s7VpQMENb3qdFmaeYa9dMHjgBf0snqyRXPGKDz3DOmvSG8uVO/axQkhbCaexHOf1atl9JSs8Ann5cLfVU5jdKwDZtrAvM7N2VoKp9P8ipylkCIZ4/GH2jCOSaVigfPZfmFPSeRsVXYgtC+m7qtxWuwiCglZoyUGAo4HvRSIgJgU3</vt:lpwstr>
  </property>
  <property fmtid="{D5CDD505-2E9C-101B-9397-08002B2CF9AE}" pid="22" name="x1ye=27">
    <vt:lpwstr>dD0vdrXyOLAa0mq455Y5jq6Bo6mQisSkNZNSqOz/MWno6xFECSiwgi7MPi9woWw9cUaGZIYyz3dgtQmGNvJifGR5nTrOx0uejrTEA+ThUzOj7uAb0v01eFcRGmR1Tan1fFHEJm2dzVjKCXPKhXWJb71FjBq0I9YLKddgU2VjWjtkylCqXGCAfQwN0LgpO9qpBKm7OcMiP4q/pjs8zPYTEFIQYMYXn633lS6JcBOYF7WwJ9Ek97DjwRORJe+81dE</vt:lpwstr>
  </property>
  <property fmtid="{D5CDD505-2E9C-101B-9397-08002B2CF9AE}" pid="23" name="x1ye=28">
    <vt:lpwstr>8W47vyh+qICoO6vBgQmxtUTJ7ipkY1oSwPQdRzVKvgSfzNGzZGAKnu/idsfHSdgiAW36Q16qf3WJo/RHF9OnqdxxfOO/lHUmgONEI+oRJAF3c0CSQiTCWjuIE95IiOre7QcvP5Xbz82sbPccdEXLIBoIW+JvLuBKftjemartKZ8DWMU76qOXiPTtXP0BbSoQVs1diF9i+Mb6fqqRMryWRm9D2SpUWNc1WYANxnRHm+qWRQx7cmFccZq/Rppw1gl</vt:lpwstr>
  </property>
  <property fmtid="{D5CDD505-2E9C-101B-9397-08002B2CF9AE}" pid="24" name="x1ye=29">
    <vt:lpwstr>7ffhjO8rd1HWTxrAvtEJgbhn+3O6yTnpR/Tlawo3+aWF+M30lhT0iX2AMxD61jzfpDdLXybnzZOK0xnfmFEl/2CBvg1I7nlTOvPwRT3hBOOlH3otlvhuNyIDm1cwZEal19bfBdBOGU4TNtUnb7Bo+qbxgyJaj/A0zo5/A4aX/jFzslxxlEygvQdQZ4TIyCWw/b4BT6qtehu6XLi7CjM+fKCk82A1oT4jhd/odfxfJpb5kICxnrC4hTX7n2GgYQT</vt:lpwstr>
  </property>
  <property fmtid="{D5CDD505-2E9C-101B-9397-08002B2CF9AE}" pid="25" name="x1ye=3">
    <vt:lpwstr>ZRc1d/sSOPwjduhE1S4Xwokwen2AVVbr8Pmp1Cshe5guIxAgXUz88rVRIggpQDJw+s7PNyWbfP++u7MJqUax0FTcHSZFrNQ3Aao4eD196AwyE8l31TCajSQOVPGDX4++Ira5QWJhDomCNIRVgQDp9LbOZf2tekMuY3WJnGxcdMWdrrgGP/uV1HEHHL3d7ZDqL1Uje+fIn4C66Qgva5o1JAF5ZG4vkfQXbtg+hcbDCsJCtzectwFGMu78m4v/tb/</vt:lpwstr>
  </property>
  <property fmtid="{D5CDD505-2E9C-101B-9397-08002B2CF9AE}" pid="26" name="x1ye=30">
    <vt:lpwstr>lpHell3tFrXD9/2Z8TgfMzbQ96+3tujdhgDbzM+rmVYKl5GqmQEp9knk+hmx8P9VrArXtlZHaqZhsOmLzI2C3++JfPaFziiRuF/bmEai3ssTbrOv4vV3VxnN6gl8jfafcEJFvMUwQGfKdJZUxoHQSC3g4MpVWpcRlsRnDE+3TGDUnKD8IHfxlxXRliQkUoivCfMSNsjQ6rWHr830kAEZo0YqINOOcWaYqYmtEs6Yw+uPsTaP9Fvjd1BWus1dHbp</vt:lpwstr>
  </property>
  <property fmtid="{D5CDD505-2E9C-101B-9397-08002B2CF9AE}" pid="27" name="x1ye=31">
    <vt:lpwstr>2hBYNwt7mqVtdZCdRp1Qk39I08XCk4iR+1DxEpUl7clAdVf9hlJlVLgjI8dk7pz9vmGp+PACVQYqyl0qt91SFhkIobcV/28/Z2U0nqv7o6Lsvvx5KCQxXIUdMUmSzdZWrH9gTmBt6WzS7Wke6+ug5UjHzcVrNHrkhHyQkvozLj7MpPngYjPsaV7ecQlODdR9JjBQ/mWtfedvVVLiXnzioGpl4yFI0r9fCz412n34/+tFqfp+hWV2qq7dJoqyLGC</vt:lpwstr>
  </property>
  <property fmtid="{D5CDD505-2E9C-101B-9397-08002B2CF9AE}" pid="28" name="x1ye=32">
    <vt:lpwstr>T2+SXss8R+bVCQtBx9ex6fjVOEor1rBVVXLUzuBwM9RCLzELrAm9vqrdZobUsIc6NM2rs0XK451T6gXffiwl8UdT6zI6vYQ1J0rdJvQ738+Hl5aAkPSc0kXnHqWu4FL8Ewr2Pt2soy0rcrsbOCCB00ydwSlA6+3sBj2yBPPRk81sr9AtrgxWsQ1fi+JNC4whLrIw6o01dDW/6b5KPryvhbF2xBegKXwLk+bZp0EoDYXHtE2/6EFgU4ijwrYittM</vt:lpwstr>
  </property>
  <property fmtid="{D5CDD505-2E9C-101B-9397-08002B2CF9AE}" pid="29" name="x1ye=33">
    <vt:lpwstr>CkkV1k3sU3IS8N46fVNcw/gkWaxwpJ7SS+qR3ByQtD2s7k2W+v/8ZDjTHLkhv3B/QfK7mTR1NjgpAE+05oV8F6E3uIZTdr/nOnbzcGzqVQEjCSSNqTWae31nIcYUBSblKE9tQ2AWiM2BLjAYaZg/o3pxlkaSuEi6dhroxPFTCNQ4wxowaAif8JzNLiGUJj3XJBgLNn1q7aFYJI97xDvqTw6zdDN70WyNzU5vG92SWDk6+gaLB7KJkDTC3H9Q/Kz</vt:lpwstr>
  </property>
  <property fmtid="{D5CDD505-2E9C-101B-9397-08002B2CF9AE}" pid="30" name="x1ye=34">
    <vt:lpwstr>wELoktn5GaizIbNdJTxAdbw1lVYiO/ECjwl9rIaoV91PRG6uvvLNxrvw75b1bi6uiMGAJROFhN2PH3N0QeYjNqFG0G7ZsliCCryZJkaqUfM+RysML9jZLrVzvY1PAKbdhclTJf221S9iWZehFGgEXpFkeCxNmKKyEOiVSYJybbrnXnVv1o0yTZRudwsU7IBSzwyl5+Qd/ngoEUKmWoKd/dwgI9u2MfJf2nS2NM/3GZdwvEjpu+4bib7bS7+NQR4</vt:lpwstr>
  </property>
  <property fmtid="{D5CDD505-2E9C-101B-9397-08002B2CF9AE}" pid="31" name="x1ye=35">
    <vt:lpwstr>SB0JiS5z7VzxofjxXXij6w71aTvcEFo8n3U8o6eEcMAeq3bncpnrdZ05HW/wiIRp/stHKdV1iNiw8cU+b3q67MagSwfPfEXxiGI1FgQb6bgW+lnbkpDpiIz2G6QSMr6qeVq/zSzGL5F5pNK4Cjoj0i9v4oPbBbatSvftEMdGqZrRekC9fnQnsTPlFxUmX6sCashFPUgSycO6ovh8GBuVvkB7k58K+e078oUHtr4LRZzoXTJ3H8Fa3GfVUCbIO6u</vt:lpwstr>
  </property>
  <property fmtid="{D5CDD505-2E9C-101B-9397-08002B2CF9AE}" pid="32" name="x1ye=36">
    <vt:lpwstr>wZjqROrTpq8nmYHmW8w5zTRTnyl0lv59j6T/33KHZpnWBuG5pFre/sanAE7i2EzQ3+TWkA6Nxy4QEgBhs+TP5+gBykJREJT+sY+7ErDJvs2HcY/rRweas+TJ4+MChtnLmOqZaGr5IExWK0xJHNBJC/GAGU83LYiAnFsEiXXj/WZsmN0vWPRGEf89Ds6ET0hH/epj896d64Gqj+Kt7C+KSD2xEK17KDw0KayTvb+HNko6SLIx9oek8YULcd4F6BI</vt:lpwstr>
  </property>
  <property fmtid="{D5CDD505-2E9C-101B-9397-08002B2CF9AE}" pid="33" name="x1ye=37">
    <vt:lpwstr>o6ST3t4fogABtqC5YPHYx89DW3lKL6zol/suPNuRXUBcMDbeOUVIZOvBzguQ7Og6fv75lpO5lrsmtlOh93VFexuSP6sR2GmqFDvk5yaYhAmqYy8s/A47dvZDGu8kd6IBUJjpOvDBZasW32reuCrJRiQ+1x73AlDj+8nRPnFOphVquS+vSp5T2ewM5/bKCdKMWyzZrC5TZkZKVnHxRfmT45QYac8KPIx4YCKSdjOVOqPOUklgWYOMgMYpHxkB8Br</vt:lpwstr>
  </property>
  <property fmtid="{D5CDD505-2E9C-101B-9397-08002B2CF9AE}" pid="34" name="x1ye=38">
    <vt:lpwstr>conL1CozfmkdC+9Bz1saK/a8mpgPrRx97N8fyT1WX25ajI0sM9pS8le1XKdAtllKgCBOw0sCyqLDj7u4UNzuO/53hhp4IxSsyeAPX+JFbVqV6TNozlZbsyfOUf/YNLSHxFLB8cQzucZ47+al144kkNgt9HhT80uhT7IV5XR9OksMkuntd8ZQS80DrpnFNGKfR3hzvTRdhtiDXMutbrAUNNma/CH/Uvv9x8gnWtHKREfvzbqyuIENTMeJes1H84B</vt:lpwstr>
  </property>
  <property fmtid="{D5CDD505-2E9C-101B-9397-08002B2CF9AE}" pid="35" name="x1ye=39">
    <vt:lpwstr>AAmpw0UdaN/lrtF/Rek22p6tLy5yq7iaj1FXRakoLU9ndYcwBnVD7RMlk2n/q9myjwxFQa1NsYJc0D/0ZJwv1MXe6Vv/iXOoj4UzDtXuLbNCqHqg3hwHPwsIbo922TMszSUksKFr+o3vIGuqkUEitLiEEtquHkzyAanPzBlcTTEAqUB1MuO1av/IYPqTLdjdp1aUn/LkefDKdYM/7R4/ovinXAPJUz9CyrP4y57gUDGL/HSDKT5bZZkMsF/AzeE</vt:lpwstr>
  </property>
  <property fmtid="{D5CDD505-2E9C-101B-9397-08002B2CF9AE}" pid="36" name="x1ye=4">
    <vt:lpwstr>7bRBGmzjb8wi6AKGtzMh+WnilmP1282O2i1/D8RIHZ8/ZhKJ8gTnonUYdwwIRTBuOum3mqbp1TPsoY8jQmqVlJgwkDU0cNVBDkBJUgQghT1BK9LLNov+A1FPi8oaCwRHVC3by85CDoITY66QKvy1Fk+q34TbYbNnTh/dEPtx7x1NAAvaK055H1MI2DmmZJzuAEnussWk3AEptbrxoX8/Plkdjo5sfL1DEDJX22YvTTxoIPg+r2VyAHc1vRq9rHI</vt:lpwstr>
  </property>
  <property fmtid="{D5CDD505-2E9C-101B-9397-08002B2CF9AE}" pid="37" name="x1ye=40">
    <vt:lpwstr>mg7pywi6oCkutdDQimxKIum+V7yyxioc3N+v2CeCUsdaYrqAi75nOy88hW5TUvLZb9KfVSTNfAYYtY6JGtF3GqnYAA1oIiACKGdjRY6PMhbkGdyUcF1N4Hr2BuswkywIqe4/ZstT6/aHB5Pv4wFkgg2i5IziqcIFaxp+WBzYAmAcJfiRQ99y1gFKK5ih2gwWtrui3NiIo2Fn3GaVH7r8ZUDTx3ec2caSBH8U+SZC//8jVkGRrUlVfnrp5E4qYsg</vt:lpwstr>
  </property>
  <property fmtid="{D5CDD505-2E9C-101B-9397-08002B2CF9AE}" pid="38" name="x1ye=41">
    <vt:lpwstr>Yhv0EkCst0Y0mQrfoeNV7bjqch4MftWAaL0lTTzfv4gKn/7HvX33exH5StVcxgcrKqZYoLKBnudtJ9x8mbej7c054cSqGCOOuaG4ALBUPxEdIAI8rqFR9Xa++AmH9UIuVICuuuJrJ1kBK9erYnifXMwqPlgIJsNZ9YaG0FM710soEqFaeMzv+7TkeyR+7MTrsOhejlhcJrzJQVcjWYAClPEVjhhD+MgS760CJbmN2mT4eOBeO2sQlVsQf5tA57I</vt:lpwstr>
  </property>
  <property fmtid="{D5CDD505-2E9C-101B-9397-08002B2CF9AE}" pid="39" name="x1ye=42">
    <vt:lpwstr>WumcAlcS3zazYql0dQGuCXw5ms7cb38eezNljUmyA9Siu7WMb/9R9K3OUnFunGigK8+35VkIsF+gGdLgV4Z/r5Dvh5ud9VbfObRWWg3y/UgmF5DRPUssalmw+PvV5Hp+xmmMifgC3QeN79dfAPEbYm5BjBQkO0vsdvVc9pWxiTJn0G/i18sQHu40SxFiUgO/+JOB22/fnzMgkgLqT6HYGnI7NkCAPP8rOgS3wFXUCsgH+3t6KaY5UCUmrjgKquq</vt:lpwstr>
  </property>
  <property fmtid="{D5CDD505-2E9C-101B-9397-08002B2CF9AE}" pid="40" name="x1ye=43">
    <vt:lpwstr>cy/3GbXZt6dsSbxtB9Ta3LkueAIfYLulgIkAxAjyltyAfXFBYBW4rhmLlpxO1yuTS4XYI1pZn3jFvtAG4OCz7yVGPmxUVH0oowiRuY0W5ndzLr2Rei0+uVhYlxVaVU8SB1V8Vzd9ivs2H4clqJZ4+/7maWJHyOLxgMK40LmpAtDBobAtsqfz8AsTG9OEut20jkfrgrTsJnFBJoeS9DPz3VmUgayJCLlkg/nH5YsYz5jYZOWL40zx4Kl16duLAVk</vt:lpwstr>
  </property>
  <property fmtid="{D5CDD505-2E9C-101B-9397-08002B2CF9AE}" pid="41" name="x1ye=44">
    <vt:lpwstr>R4TddvWUV1cJJCfAcxMY5rn6noF66X4ZK4SESOX5DNczFIjLyB3wvY4RDLv8XW6wx8NpHvqLT9QYFnG4njwfFx2If+BvkU7jOrMfLrE6yMgBQdHKnepSFU9HfFaOVi+fGs1zKOg59eHY5Tuu2GmX2Cg2+oftsBd7HkCSq7D9fmPmJsnvFwPmhrq0EbEAr2tVJVPcp5vofSNTRJ2qLLWru+gQSZzWhq7BW9HVzMmLtlRfH1DfjRq67lHPTBwclV1</vt:lpwstr>
  </property>
  <property fmtid="{D5CDD505-2E9C-101B-9397-08002B2CF9AE}" pid="42" name="x1ye=45">
    <vt:lpwstr>/pZ7fqVr6JZKw8zK5BVU98vYm3oZvu4FcZHH9AIPqoamiEVrZtQz+1De+Sw/sfOtcF7z2VHMs52GCTaxyNkCzhigL+lQBv9FtT6KZIghu4//b3iJA/auOe0ojzK7Scm3zrHOkZXmnOuX+nNmfnnP/Y5rUT2MYyS+OMspSCX5u2Nw2MLTOAlGUbv4JifZntXyK9wfoGRaeAbAuJsdOU29vQZKo/IJNJ6+cLk6VMK17peV0hEpw/0lnROVvXIvEc/</vt:lpwstr>
  </property>
  <property fmtid="{D5CDD505-2E9C-101B-9397-08002B2CF9AE}" pid="43" name="x1ye=46">
    <vt:lpwstr>Ezq7iUkPF9qBX9Ypm9Ytigx2z8nFGnCzLlGCoDv4bwgbTYyXAgpfv0n4KsUaNDI/rjwE0+y9NThPu4iz+uFW6mhszzYHS40zxjCw+BmdN3obhMHTF8JyRTz+r9DxMwxG6zOsMiY/GtlRf+Cr89NiWon13mP5gzAiOl/JJ5+jw27JRYoU6EJdkKVazDGKY4an9HMkoYR5XvwJD0Rwt25x39I+WCtFOdfDTK/eREHCAFVx87wPc3NWqwJZPrupI3t</vt:lpwstr>
  </property>
  <property fmtid="{D5CDD505-2E9C-101B-9397-08002B2CF9AE}" pid="44" name="x1ye=47">
    <vt:lpwstr>bn0+BkT8CdsEy+o4pZM+2K9sw/jIM8BOaZHyB8UVcD8x2Zc6+P+DOZCeWzT8jddMlYgE2EHmIeoL/SH4qa+xvxG06ISN2QWmfSP13SzVX9FGFT4oUS8jNuYMhRwZ7tZ4JnudITxYWnrz1SDvTCDabc4fMEd17nFfeTKXQZ0tfyJ9M8XOnrpKvc6ClK1o0L/hZJZQ5aXnt5fu2bvYEFbc7DhjUlTPQkjlY+pFK6vLiBQXqw1VL2/9G1nk7/OwyAK</vt:lpwstr>
  </property>
  <property fmtid="{D5CDD505-2E9C-101B-9397-08002B2CF9AE}" pid="45" name="x1ye=48">
    <vt:lpwstr>E/uZw+CwcGLJm8TkUCXWOPgj+LdwBy26xAqxsBMt02HEqzj9Uyt7GF0gg/299JlyEPsD/2tU8tJoW++zQQS00dQpU09DII2lfElK7A4nTtj56SAQezhdDqgp5+9GqXBmGYUfxnSAJYd5smgt28Ku2/wEl80atce+s4yNOTai0n4udsmHrHnEAi8NIX5+1KrfR/UnZXFPgShZVo/T3pHMhGmWIrEMK5tdF4LcS2LHqF3NvxQ4fEnyrbFHchG7Hew</vt:lpwstr>
  </property>
  <property fmtid="{D5CDD505-2E9C-101B-9397-08002B2CF9AE}" pid="46" name="x1ye=49">
    <vt:lpwstr>KOP1H+6v5+Bqbm3TbJKMNRN1dDkSEMbyPVTCF4TayORj1xJj9HhF5msNDgGDTt3X/ZLCg7Yi680hy0RU1QiwbaGQa0QshNabpXVuUFbYNdEMC8KAMt3o3LoIdw0l5FL7/l/BJ9rJ4Sav9KWMVMv4hK+MOsq8TFwGWBLN6KdoJgUQq718fTCjjYZSz/I47kJMb/E1dHhDtpcDh7VJhANf8TJd/hPs5N7uJtv70SOFm1R+gAz5t9E3D3h+RLYWz+7</vt:lpwstr>
  </property>
  <property fmtid="{D5CDD505-2E9C-101B-9397-08002B2CF9AE}" pid="47" name="x1ye=5">
    <vt:lpwstr>zN6d1wDI/UqjAmLMpQGhHwKQZRosros0HDS1ix12jIXCq5dNLs4M4XNBnJ6FWXirtamwYOhs7nU8OBdbr309y3CV5NdJPShkooWuxv0SjkhCtIGWh0cClzet+hGfKmOrg49/XNLyc5Ho4SJNCs24ceHb/6RGfRUBwFTeWhlBKVOS4T8oAhIfAJfHZcs5CxfyyN7DHhDbmL84illMGRkNLemleWtgeeXe+zgjzS9WfU6lik9buHQtGg+TmXqicUt</vt:lpwstr>
  </property>
  <property fmtid="{D5CDD505-2E9C-101B-9397-08002B2CF9AE}" pid="48" name="x1ye=50">
    <vt:lpwstr>UEm8cX0VpvJXYUZ9tTog5tYmUR4oWUs2olvZe8LTlVEOakXc2hLMN9LHjKoViP/grmDwTBWgI7htisv0MIYwcQ61jtW/3UWWJbKoMNjlwJp3cH/3xAmrxcERqXZ6FCnSdkjKy5MLafpE6PptSrRTz4n+hFFsETvW/tD0/V/kwwhdLuvGwHB7cq7AdNk2yE9TzYq6O4wyM1AU/IlfIJVh79FTIoIxhLLOwoLsSzR5rGnxYmiMpnm5ntyHEcqECzY</vt:lpwstr>
  </property>
  <property fmtid="{D5CDD505-2E9C-101B-9397-08002B2CF9AE}" pid="49" name="x1ye=51">
    <vt:lpwstr>LPzFyezdNCkkONTm3sITT1BuEETLrC/GpUGY5IBBQn12AjZJEVxOHG8GdPWMsuIflrw7om2XfGbo/eMe99XlNkue8jYP9pkLInBnxMeXbWxmVTRBEenrUza619DoalhyG7PA9NCBjA0BvtflzrC3c9627NKhZQEVc606zs39ngRx1hPKRgElOCDMxTmkRNDl0vS6PskAN/AjKQ7x/NzZW0D7Zb1es5mCsqN4XeqnPS3tTJkTWrDlBQ8yDBuItvi</vt:lpwstr>
  </property>
  <property fmtid="{D5CDD505-2E9C-101B-9397-08002B2CF9AE}" pid="50" name="x1ye=52">
    <vt:lpwstr>bq3QFuhehK7yND+L2Q6g6RoAlghEPSYlqBikCUvHV3U/qithRwrGi+k23ZzZNYsos1CwOl+3pr/+ro9zT+eupJA6HPtAHeePP9GO6pIh6e4L8/LhTwZ7FPk2h9+OX2SJCCxrxV9zxFE4LZKMVoaguJBKyfvxHytSHDZKPZXzWJ66uiqqkWutWJvGoGLVJh6bxARf+Vg352d+EUQKAg2I7NqTX8vwzZZm48UbQ6xIAbW8nyFO8XKd63/YqYwO/bn</vt:lpwstr>
  </property>
  <property fmtid="{D5CDD505-2E9C-101B-9397-08002B2CF9AE}" pid="51" name="x1ye=53">
    <vt:lpwstr>+/gKrjFGg7VDoj8ppD6T2v/FMSvypHZXzEQglEz1K/IGLMWRDlYfNG+N5QqUn5vhjYxnVMqW1/v+9s3gHbG9vF6ra3uXHizQk1XMJKCpP6/TdGxPCiYOc/v70w8nEIGRvhQSARGq0RsQBOqZcZ8fjCxt5tF9tloCyp7+/zEaW+GmqpiQVpf3aTzg+TAS1P/903KaPvmlD5BNFYRQkd8hk2w5ASsvmyqIXeIGRXrEOpyOrGtUdEG2CGSO693M+Jy</vt:lpwstr>
  </property>
  <property fmtid="{D5CDD505-2E9C-101B-9397-08002B2CF9AE}" pid="52" name="x1ye=54">
    <vt:lpwstr>zCyZdvXu9vvv9p4qaDubvKcXHdfwfaqEMqzeMC+AW0kznoCGGoevgvH/pNp90H6kaCJLa+uQnVPOrmEDwBPZLttEU8CUxiIF+J4UgmRH+4hTdbZGqfenUkN01PTgm874HWL/66ig+u4eFQ7UF0QQnr/oU8KvpD5wBkNrDym6f/VKMqaH3GOjeLquM92SK7hFN8fgFyIjlXBIKARwOVG12ENOJr8XFp5MdCmzGjeqn7G97uh+BVOwpnJNaHz7mzA</vt:lpwstr>
  </property>
  <property fmtid="{D5CDD505-2E9C-101B-9397-08002B2CF9AE}" pid="53" name="x1ye=55">
    <vt:lpwstr>WfLXKDBax2rULJV9XG8Gfz17TsGlD4e1NKQUGfYPUPKrlqcERTf6Wo/bsXH+symuLCkkr1swmS+cTM0T1Ns+pqO7FujlMKfpybY6S/E1yG28vy81wtlSCekRtSXaftt7WbsmEugJtWeP6uNy7tKs4m7uHCBBcJjKlSAZaUv8+4J6VOMFodJMWEhvnBwvvASXCPOf0O8tD8PVzoHXoi8BQbW4DtdsHh5KpSCvS6Cxhaer38+WrhqDnzyn+MFY1lX</vt:lpwstr>
  </property>
  <property fmtid="{D5CDD505-2E9C-101B-9397-08002B2CF9AE}" pid="54" name="x1ye=56">
    <vt:lpwstr>R3ufmepKtyYyG7aW1g7A2E5hgREfI6rw0n5DLV0NWxtdEfEdLjH52UckfxfGnhqUl5ujF3PGBzMA4ES/LlRtQOzYRnwZ6cLgmMdf598bDEwp/PsLay4uxD9VRY7TfHDLZaL8OW31/3sXab1L/N+C1xMSzLoAZuDnyj3bJdbwIXtAYJvbSEMfcFjmvoZ1/NFB/ZdLW0effVQxuHZHl1Hjc8Cz5Ir5Ue1/52rp9qhz60MGI/oJT3cqycIdbv9oVrR</vt:lpwstr>
  </property>
  <property fmtid="{D5CDD505-2E9C-101B-9397-08002B2CF9AE}" pid="55" name="x1ye=57">
    <vt:lpwstr>zIuVcO5xz55iy6zjFFzK7vwNEoHBXyZjVaAZ/w/IneDd/d8mdXoUZFfVoeaBI8A1wH0R2CLLf7pFSnChrH8t+QarfVUQYcuqZknFGTv0UVdj/z3fkncYGfh6wlnWKlkKJkTil3nax/hmfckYlYtbC9yKWDYUhP0+V+W4y4/WdrCYdyeBllfKjx/btZOOvk3JLd7CFgFKhQexfuptFMjIT7NBzPk5RtuUbklRmtF1DkWpN2nLAZKRwr2mcm4mAbk</vt:lpwstr>
  </property>
  <property fmtid="{D5CDD505-2E9C-101B-9397-08002B2CF9AE}" pid="56" name="x1ye=58">
    <vt:lpwstr>sFUwkiluVE6dYAEazXLHvGCRbtzP15aHExlIGjy83D802ATPDzlFva4zpK5BsJMedHXKWvKIy9vUGEV46c7PUKMVF9gvNM5xYrhLx6fJvqDVOTPPbEpQBmBMph/WWkWKjYj7UFnEAYePpKX2Vdff1LoL/RvTIXXuLA5CkpmbWc/Wa0yW3QB1yL4L3HIWptzbZrfwo357QDQgV/d7eCjGSdr9tp4Uqm7BRCByOA/fFDUPmpfhRw+CHOU29u8Sw4Z</vt:lpwstr>
  </property>
  <property fmtid="{D5CDD505-2E9C-101B-9397-08002B2CF9AE}" pid="57" name="x1ye=59">
    <vt:lpwstr>EZD7e7CcWbwEsyzD7zuzZKm/Ag6RyBm0o40KxyZCCDgpOgqyOij8Sf8qEYB2H7IoO2VvkiPziSeuM9y/v5HsAggwp3JZtS6seBnVrMFmoRQzFopqDGay7hxic69kxvHTcKXcqPXy37nHU3HOYMKFYimRpIxs0GAgLFkxBe/dXkDyqjRG33R5lDLL9kaBdka6CDKGiFo2M6wko7xezVEiogYVbI6OnDGg0WGmdzp7IZbPPTJghRdzFvKHzQDAQeY</vt:lpwstr>
  </property>
  <property fmtid="{D5CDD505-2E9C-101B-9397-08002B2CF9AE}" pid="58" name="x1ye=6">
    <vt:lpwstr>RweDCGBdEv388xkvlxYthKh+M+U2SZ2I4kZXJrjMOQfanzWrMzO7DQphdnKHqQ13cFN5P6urkblkJG+cJzzczP5pTYV6PhuJ+9lXumgeKg0BomKy9OL6MRb/2exIaRu/oMckgET62EvrN0uTV68CeY9BJyPidR3la08oygzFwxeQqjzcMDET3M8FtgoFOJGatNHlAw4Lda3FImAqw2Vs5/tbPEAvDloaP32RUL8wQ3geCNRs4wxmJsyKD337VOM</vt:lpwstr>
  </property>
  <property fmtid="{D5CDD505-2E9C-101B-9397-08002B2CF9AE}" pid="59" name="x1ye=60">
    <vt:lpwstr>G7jRL3/HkuA8OYkOzQxZ3Srm8M0yuC5a9ZPoX4fTfLgVOLnGAooyO4nf2XeGm/PJYoLa12IvrV5QjlEb86JJ96RgPOkOypnAInQzi1ppUKVgcpd3jXSjfildJxLvxcyZ1MYvEH1INbPL12TJXJY3hSCKjV7JVyZYPwECC89O7VLfaxtpc+ItPu+pEcDEdNdu6p9SEAw+4D0+mhyFX3q6Hz8o6OUbH7MtGxKPBSobLc+GUkQpT1H0fnmVU/Sd1DJ</vt:lpwstr>
  </property>
  <property fmtid="{D5CDD505-2E9C-101B-9397-08002B2CF9AE}" pid="60" name="x1ye=61">
    <vt:lpwstr>5TY2UsMNr5+1PIXVQGLx4tI4p4DtcHydOJ4B7ocTmPixm8omR3aeVm/IqYiqqhhXXILsMglYVbcOfRU8NHp32NTj4yWYhjt1oF/allLUlxa3IYRHR3k7RPm+Gr0coYjH2iphhOI8xoQZeLOTpr/FSGfrDT9yJ4zrnqQwfMHXTGFPD9bkJL/uzhFx1FXIWDP+vhJexMmjF1zKdqyxExFhcq0QblKRaO+Kp3CfiSDRw/zNcc699XXHVs/prfqIiqB</vt:lpwstr>
  </property>
  <property fmtid="{D5CDD505-2E9C-101B-9397-08002B2CF9AE}" pid="61" name="x1ye=62">
    <vt:lpwstr>q1phfFbzjTSZyRoxKA3RYz0ECiqD/8y0c6t7FIvsV0D2Qr4ba8z8Ja06KO7QECEDdCPnEtyiiMo5LpQ6MtdPUIX28xMTplLvgSOSU59ovgZ9nlM5ZE7tN57oRE/nYmWRqgELlCcV+Nvnmtiwzl11QKijO4UMjVlpfDe6J/2PX//36ecAQcvl930XlMHQ1Q2R4LHAaNa65q0srSitcUP5HcEpL+UsRklQBbyRhxIgGjoVEiNbWf6TicHoveAtV6d</vt:lpwstr>
  </property>
  <property fmtid="{D5CDD505-2E9C-101B-9397-08002B2CF9AE}" pid="62" name="x1ye=63">
    <vt:lpwstr>ZWRnK3AXrs80CBnTU+pfNkyyTF762dDmIbwvHLnFbICBEjVTq7TjTL5W15/b4ehBaSDPxh0pK6oDtwjvLafryDpI2rrCqDs72Mz1SMNtEIJ2qgSXnpFZ9hYn3MAwOCj5ebflDGjkdy8hcevN7f/jo6oNVTUQ+f3zC3+J7vI+v9FBAmoo+nVwl3Hhk2hjw4Xc2rlfvXAY66zxvwBrxBHxdjGsDb0IYRXj1WSMpyX9mItytbx2KCIHesx0CaTP7G3</vt:lpwstr>
  </property>
  <property fmtid="{D5CDD505-2E9C-101B-9397-08002B2CF9AE}" pid="63" name="x1ye=64">
    <vt:lpwstr>bx6gf91gJcAfGR6uzTq5q8TH3tit+/Um8FpqWdI8dHQSnI3+duIklqh/w1I24UkIwKuaF380gpw2dvUHieEzJggkAliq1gHrxMOuOmQ/s9uSceUeeQw0GjDwbF6xoT+6X2R0RFi3JQ3OcBf5me4qTBiMMINfH9uIjchDMJMBg6PIKFuAYsqXHIO6TUpfowg3U+I2Zc7muzp3KP91eIhrz4aDGHVsfE+38AOYIucL5P03UyfVHBZQRZXH6dGnije</vt:lpwstr>
  </property>
  <property fmtid="{D5CDD505-2E9C-101B-9397-08002B2CF9AE}" pid="64" name="x1ye=65">
    <vt:lpwstr>htIREqr6qpQJQlP5uimmezRW0yXhy2C5AH5Af10d+7uBBoc3QATYhFdotmHr9vh8OeeZh7rNKXtgePKTigy6JwmS6bIW8xtRfqOy0jngKLEhhyKTtibHzx1dNVVnUKQu7kAf7aCMNE9lA+UC0tPTY7vEJWGcYEw3X1jkE1QSnwO3MCmRwq9zqWwgKlwR1Bn3jvmPSpyyGoPV23paGaGiR+NWMiI9iWdquhc3peWihb/La3Ta10+vFn8joleB2vP</vt:lpwstr>
  </property>
  <property fmtid="{D5CDD505-2E9C-101B-9397-08002B2CF9AE}" pid="65" name="x1ye=66">
    <vt:lpwstr>rKxid8Lddv0uzvBtirn7XusK10TRI211WZgCE8I7ZueTHcYxIz8cX+6eL6+PebeBw9OrcnpekbiEPKkp1XP8znxjuJihyP2elHmyvXflfjG4qyo7nfifP3/CHIwLZILcO1Ag5RjWBnorf6FGeL4JqEagH9/PdVEpYskZwKoskZF0fUHxjwo56vv4z6o9HrX8NlkW0pFATBBTHAbdAD3N2Z4Q8+7rD6ZgUc6lZlRthnkRJ6v7ehTkFB6nGebpzmO</vt:lpwstr>
  </property>
  <property fmtid="{D5CDD505-2E9C-101B-9397-08002B2CF9AE}" pid="66" name="x1ye=67">
    <vt:lpwstr>n8aLqFjgEyoue41kpHLrrAt2mNxLBu9g8bpGCUMBHC/FGGIqzm8iykHAf6mcEW0WS3mnttKgQS5JrvCDXzswGTYEaBeLsRz1oL7uSlhrPYQvRiSUthaKsPTOTmEh4SZJ+j6YoB0IwwDS8oe2JxxtisTxKMUFBVsyLzgpYDAtlr4mbJE9dq4ti35M5f539/AZNcLrNhtctFGu0ftrhifEFgLlyZ4Pi/g2T03oFbzw5HdcSGrj4kKx8pjunqg/uVu</vt:lpwstr>
  </property>
  <property fmtid="{D5CDD505-2E9C-101B-9397-08002B2CF9AE}" pid="67" name="x1ye=68">
    <vt:lpwstr>fzPaY7ALEUiDPJCGgu3+uGAlWSdzAcvIm0QCLKHPc4oW/27TbQnTIrjZrSQb+fbZAf9UGKuq2emQzvmbOsH2JfV3buJtWW2dAG6TZbo/QT1lDo2F/u0ORka2u1hsN7dzUAREt4gySjIt6hyJ4Lk1zSG/CdZaluJ4ma92pu3PjJ6E1bFnMobhAdrmK/r7LXyAoFWG7YTw9+e1P5h2MN+v5Z2ZKLzRxGJXrqwNHfZp16sCAACbB5Wp/A3EDEZ81pc</vt:lpwstr>
  </property>
  <property fmtid="{D5CDD505-2E9C-101B-9397-08002B2CF9AE}" pid="68" name="x1ye=69">
    <vt:lpwstr>HMe+eChkV2d/nXKQS6cKjtSZulVR0jPSPVoSlgW2XBwlV/RIJoiL98NKeqETsIPuwJejPGOsBve4GD+HiS88sWgEAVO65fozQ7ilgrdpfgvdQ6z34hcSQC30rEXAAoY2/zTpy4kx+NGcl/hexZSNsirgvaql2SX93f4GL9b+sMpPq0+hMb2R9c8FFDjLwjlEkKaqtbAoivBu/nKaltzw7UAm5t4frcZ5FkR96lBj6g/AXN9UuNMhlhSt0TBdsr4</vt:lpwstr>
  </property>
  <property fmtid="{D5CDD505-2E9C-101B-9397-08002B2CF9AE}" pid="69" name="x1ye=7">
    <vt:lpwstr>unx4GaZSdfAAfqMhVzi1zFCPqhu0jM8Sa8z8zg87CPCM1esRptB2KZE2ZQFxqyPg5Tcq+4TghtZfHx8HX0Is/OscZvLaOpd8irfA9q3tpVfajWavzrVZBgz3N1BE76OcEQrh8Xy6aJtcm/uM4Fe1OFRoCGDn/Kx1tO0rxv3Icj74RebYqVrMU37Xu/2/E3qgMTHS4qYn+/4FZoMfeoZd1uguy7aN6ySk8kPF9kdcLZpNCSxAtzcuk+OH5byEehs</vt:lpwstr>
  </property>
  <property fmtid="{D5CDD505-2E9C-101B-9397-08002B2CF9AE}" pid="70" name="x1ye=70">
    <vt:lpwstr>HMdgU8XaIfyPG1ALNqgnqSpClcfP8cbl9KNFv1EuL32uBSQbycz//Ffm/29rxi9HVuLPpqGJW2P9HEtexeVeivn7M84UDHYjqt/02vy1ACFzwV4ufE0wNZZ/V8Xo80mZhpkv+W8+jbd58Fafg4L5VdqlPjd0X2tAELX8Gi5vtKgyKtYCjb4NvnZLKli2PsmrxD+dv67eHF0jYSORAm0WU/2oJ08vDHBMcPGusSNJ00T8dVEXL5qfeXwxF/AAXD4</vt:lpwstr>
  </property>
  <property fmtid="{D5CDD505-2E9C-101B-9397-08002B2CF9AE}" pid="71" name="x1ye=71">
    <vt:lpwstr>q7+PVJQYq5+9TAEVRyUC2ta6X8+EgD9LdsIQ+avulCmNAgckqmR/F5KcO1mTemO0veqbEJm0/5GWKoc/Zt4qLZFHCoBKyljJfhl1QdFR1tIr0bLx1kCE0il7pJvnJyIwwa80dXuOXnD1d8OZoIkytXTeBKHTawmo89r1wyzOhlgfw5tByZaWyGRIUnbVraLHGl73IUmp9GTu7Ioayfk+Acs7+xVh48B38y/nWEYrc+6My4zrvNE1oLZ9hIUrxni</vt:lpwstr>
  </property>
  <property fmtid="{D5CDD505-2E9C-101B-9397-08002B2CF9AE}" pid="72" name="x1ye=72">
    <vt:lpwstr>7tyGiY7l9EujlseV2aADRbjbAmgXJgQ9T1o4yKrGN9ewBQYBIfdpDl8b6eN3Tx4uWafMhVIrgEyQqzU7igy85Y/wbM7s7JI35D9t3zUD+YlhR2hOQneBI3qmge/xBJdw59WiW9cHs24KhFCSATRRyxjIjWs2JrIobQE1BXxwtxt49wgew3ncBbpSHOeMgHO+AmMgQE2IXCetPYH6rAugHNXOi4DoxMW/MeONhfdDBhJm6NFXQKAwy/k5rql0ScL</vt:lpwstr>
  </property>
  <property fmtid="{D5CDD505-2E9C-101B-9397-08002B2CF9AE}" pid="73" name="x1ye=73">
    <vt:lpwstr>9Ve2HhM1SA+GRq4TDbgUZ5kE4vN9zexq14n82P1smNnVhfbVCAaa/LfW2CqbICG4y52PpsIZY2CbKL0MrnnMiWG/S3fwbOIUXvprQ5wkoZQ7WdqBnGUD0qCUrji/t+9rFgLSujb8QeRdNjdnU26+wZRUrWr1RvkiSWcAKKNu/cJPbe9uaHn6QFgD4HnAyz/7YSRe4qzd1/171yYjLAkyQfdPaAvsrRboxNHm9XsEk/E6S8e2pgDEfVJOobml3pm</vt:lpwstr>
  </property>
  <property fmtid="{D5CDD505-2E9C-101B-9397-08002B2CF9AE}" pid="74" name="x1ye=74">
    <vt:lpwstr>J7gk7jcQjADRL3A/7tBPkRbcPBe7uaE7nkk2hBe9pDdzPuN3bdr3Oee1mo/VPNZKSKJ9ymC9d5gpYYj0Q7G9NIM63Dlz9lJ9IKHGIfM7VLtN3Qj0w6/+FG3noSWBd5s/RD/SfZA4fM68Qv4nZP6O6bbFHk6231rPkMb2Oy34G2+OC/CoTKlbiAmu4yKVEEVmEAp51Mnin8mO0Ja7bsZlprLVS+UCQVLkrxZy/EhB/5LN8vKXa48QakdDiTh1dfn</vt:lpwstr>
  </property>
  <property fmtid="{D5CDD505-2E9C-101B-9397-08002B2CF9AE}" pid="75" name="x1ye=75">
    <vt:lpwstr>hNn9YrB+1MLkxXpjVgH+MvdWypKO/DShVWtU/06mCq3akK20qEZhQZncPjPe5ULuIDqhaZ90QpMlJ3N6TojVNnjNXMeHHfn5IuLp0yLzdG1uG6Lm9mWzGez9heSasmzOFSoNevImED20foj9ee3eD0fB3unyLbjitQIcj0343Q/zf4QiTeiNiR+plqbdrXTho20egFl+E4masMqALEdX53j7BvK00jnapy2n3+qXtPCb0CwiT8vvQilHBBM9if/</vt:lpwstr>
  </property>
  <property fmtid="{D5CDD505-2E9C-101B-9397-08002B2CF9AE}" pid="76" name="x1ye=76">
    <vt:lpwstr>w5FdjLCKVH3QpirSeNc2Tm67KwNSS5WtxztZBnR4PcwpjqC7N6INzXR3aCg9SB0c8H0WQennHujGyh5N+8uqmnFtLdPSKwQ5Rg/BLXAD5XdzF0bMHJZqPPLXjBCBAJa9or1PdWCTjqm0ly3SSY2TREe1uzl/p4FKd/bLNGyB526FC/faYgPkWIOdDqVRyIXhKK4hiMmZ+ztxfoOO3MgKJnnvhqM13PYB7yvJ1w0qX7YYYZUdonWnbDjXccAOF5R</vt:lpwstr>
  </property>
  <property fmtid="{D5CDD505-2E9C-101B-9397-08002B2CF9AE}" pid="77" name="x1ye=77">
    <vt:lpwstr>AzMvRiA45vz3zrdGGHOSyJfTVt/MeQ7VDXgTWTxgtmgVKQDmXEWr4U6RxB5Gg2adavomBnU0nYCGqTpID6C0pGeP3XBjsGLDntYrNZdasZCNjH8oiuzhvIGS5MzeYYjPKs/VfT/QYM2Ps7Sp58rc2nV8eGgxuRannHScPPRva5sitKyN8FQzkfTqFaKac5AuGwXZhPl/Y2QTn2ocFecXEuJr9JZlMpz8lVGUrOVIxXafOq6j+yRYrFfmreBzmRc</vt:lpwstr>
  </property>
  <property fmtid="{D5CDD505-2E9C-101B-9397-08002B2CF9AE}" pid="78" name="x1ye=78">
    <vt:lpwstr>3xggFijvPpqhiZqMvOhS8XzX5JdMpWmlHYp5kKaSupSSNGF3RhE6AX25o+MqrJszUW9F17omQbJPJBPFn5qEwV4V/bSzH3M2ARl+EN0OnjFqiQfqRjd5kKo7EVtbncFsjyokZjYqWuTg+aAOwUGG8yr5xvBalwovTmAyqu/YVLzrBzXupZy+5kCjCUUuzUpG/xjmHuPc39H4WX0w2mFNr6HwNedEUSdKc8jqlpwdRJ3OnidBkp7q5tjJLaecf8+</vt:lpwstr>
  </property>
  <property fmtid="{D5CDD505-2E9C-101B-9397-08002B2CF9AE}" pid="79" name="x1ye=79">
    <vt:lpwstr>w/kLclxzE0AAA==</vt:lpwstr>
  </property>
  <property fmtid="{D5CDD505-2E9C-101B-9397-08002B2CF9AE}" pid="80" name="x1ye=8">
    <vt:lpwstr>kPFrG95ksgO4HwPGVOrGyMPq89PUJknxf8RvubQrtr2J8fz1fgbwEVCxRAKYLk77b2LA/rfNHDaY7QWkJZyRXWi9MFg9XRKDv1nWJcpv3ABYmjTsjUI4i6ikysIfVVJAKSXvkkJH2clarnt97EUnZQR/oPRXeBPAOJ7q93r9KMEJYHS/jwxze+HLq+H4kp9jVCnNd4zy6zVC5qjCkkHZCss89nzQZt7LZfURnsgDam/xk0XSmy+6oysXSpmpz3i</vt:lpwstr>
  </property>
  <property fmtid="{D5CDD505-2E9C-101B-9397-08002B2CF9AE}" pid="81" name="x1ye=9">
    <vt:lpwstr>A5TFvxGj5cJyBuClwIHpGqF5sb6F6tUHAn4oj2Mct0OiCpufGVkIbTwUhhAorYVB/y7i+m3JpEw7vjwLov6JcGsF57xd/OOW2/loZEHg4Uhkc8s+X93cYiTIDDh9aw9V1NHg043nXlM63RdUeVABGAq/V8uLgFKOCGYpMaNqu8G+Se8PdjgKxudlGCWLIy5zlMnMuihdLxCx76o66HnNgKQwjODNCcklTxjUmE8vuGJBHAOpNn++a/D7cEIDuHW</vt:lpwstr>
  </property>
</Properties>
</file>