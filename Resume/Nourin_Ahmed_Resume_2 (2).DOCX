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ocumentdivnottopsection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540"/>
        <w:gridCol w:w="100"/>
        <w:gridCol w:w="330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8540" w:type="dxa"/>
            <w:tcMar>
              <w:top w:w="5" w:type="dxa"/>
              <w:left w:w="5" w:type="dxa"/>
              <w:bottom w:w="5" w:type="dxa"/>
              <w:right w:w="105" w:type="dxa"/>
            </w:tcMar>
            <w:vAlign w:val="top"/>
            <w:hideMark/>
          </w:tcPr>
          <w:tbl>
            <w:tblPr>
              <w:tblStyle w:val="documentname"/>
              <w:tblLayout w:type="fixed"/>
              <w:tblCellMar>
                <w:top w:w="0" w:type="dxa"/>
                <w:left w:w="0" w:type="dxa"/>
                <w:bottom w:w="300" w:type="dxa"/>
                <w:right w:w="0" w:type="dxa"/>
              </w:tblCellMar>
              <w:tblLook w:val="05E0"/>
            </w:tblPr>
            <w:tblGrid>
              <w:gridCol w:w="387"/>
              <w:gridCol w:w="1929"/>
              <w:gridCol w:w="6224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300" w:type="dxa"/>
                  <w:right w:w="0" w:type="dxa"/>
                </w:tblCellMar>
                <w:tblLook w:val="05E0"/>
              </w:tblPrEx>
              <w:tc>
                <w:tcPr>
                  <w:tcW w:w="38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92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monogram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72"/>
                      <w:szCs w:val="7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121738" cy="1120078"/>
                        <wp:docPr id="10000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269729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1738" cy="11200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4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850" w:lineRule="exact"/>
                    <w:rPr>
                      <w:rStyle w:val="documentmonogram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word-break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</w:rPr>
                    <w:t>Nourin</w:t>
                  </w:r>
                  <w:r>
                    <w:rPr>
                      <w:rStyle w:val="documenttxtBold"/>
                      <w:rFonts w:ascii="Century Gothic" w:eastAsia="Century Gothic" w:hAnsi="Century Gothic" w:cs="Century Gothic"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</w:rPr>
                    <w:t>Ahmed</w:t>
                  </w:r>
                  <w:r>
                    <w:rPr>
                      <w:rStyle w:val="documenttxtBold"/>
                      <w:rFonts w:ascii="Century Gothic" w:eastAsia="Century Gothic" w:hAnsi="Century Gothic" w:cs="Century Gothic"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300"/>
                    <w:jc w:val="left"/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bdr w:val="none" w:sz="0" w:space="0" w:color="auto"/>
                      <w:vertAlign w:val="baseline"/>
                    </w:rPr>
                    <w:t>Software Engineer</w:t>
                  </w:r>
                </w:p>
              </w:tc>
            </w:tr>
          </w:tbl>
          <w:p>
            <w:pPr>
              <w:rPr>
                <w:vanish/>
              </w:rPr>
            </w:pPr>
          </w:p>
          <w:p>
            <w:pPr>
              <w:spacing w:line="440" w:lineRule="exact"/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14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14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0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exac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-114300</wp:posOffset>
                        </wp:positionV>
                        <wp:extent cx="380250" cy="379688"/>
                        <wp:wrapNone/>
                        <wp:docPr id="10000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585472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5926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9852591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5" style="width:78pt;height:0;margin-top:-2pt;margin-left:-1in;position:absolute;z-index:25166028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2016-11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Therap Services Ltd.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Dhaka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Bangladesh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Increased module usage by 80% over 2 years time-frame by implementing excel import feature enabling users to create thousands of forms in less than a minute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Migrated 25% of a legacy module using current system technology to meet the requirement of total system upgrade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Supervised team of developers in analysis and creation of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[Type]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software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Modified existing software systems to enhance performance and add new features such as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[Type]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[Type]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Conducted full life-cycle software development in multiple software environments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Programmed applications and tools using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,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object-oriented languages with goals for code abstraction, stability and reuse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Optimized system performance by making proactive adjustments and resolving bugs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Collaborated with user experience designers to create clean interfaces and simple, intuitive interactions and functions for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[Software]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package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1312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008214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2336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5008380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78pt;height:0;margin-top:-2pt;margin-left:-1in;position:absolute;z-index:25166336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2012-01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2016-10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>Bachelor of Science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color w:val="000000"/>
                          </w:rPr>
                          <w:t>Computer Science And Engineering</w:t>
                        </w:r>
                      </w:p>
                      <w:p>
                        <w:pPr>
                          <w:pStyle w:val="documentpaddedline"/>
                          <w:spacing w:before="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Shahjalal University of Science &amp; Technology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Majored in Computer Science &amp; Engineering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Graduated with 3.52/4 CGPA, Top 10% of Class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Coursework in Algorithm, Data Structure, Database Management, Compiler, Networking, Microprocessor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Thesis: Nonlinear Optics in Signal Processing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3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3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438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6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544017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78pt;height:0;margin-top:-2pt;margin-left:-1in;position:absolute;z-index:25166540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2010-01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2011-12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>Higher Secondary Certificate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color w:val="000000"/>
                          </w:rPr>
                          <w:t>Science</w:t>
                        </w:r>
                      </w:p>
                      <w:p>
                        <w:pPr>
                          <w:pStyle w:val="documentpaddedline"/>
                          <w:spacing w:before="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Govt. Women College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GPA - 5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3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3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6432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7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1891808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78pt;height:0;margin-top:-2pt;margin-left:-1in;position:absolute;z-index:25166745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2003-01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2009-03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3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>Secondary School Certificate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color w:val="000000"/>
                          </w:rPr>
                          <w:t>Science</w:t>
                        </w:r>
                      </w:p>
                      <w:p>
                        <w:pPr>
                          <w:pStyle w:val="documentpaddedline"/>
                          <w:spacing w:before="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Govt. Agragami High School &amp; College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Sylhet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GPA 5/5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8480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0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915406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Accomplishments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950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09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34326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Participated in ACM ICPC Regional 2012 as one of the 6 teams from SUST, and one of the two teams from 1st year students. Solved 3 problems ranking 68th among 350 teams.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0528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642994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Projects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1552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1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8235065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SUST ARCHIVE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an archive system for university for all previous examination information, questions, results as well as all academic projects and thesis works done by students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Technology: Java, Spring Framework, JPA Hiberate, MySQL DBMS, HTML, CSS Bootstrap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trong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ACM Problem Solve Manager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Implemented this personal project of mine with the goal in mind to better organize all problem solving activities across different platforms.'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before="0" w:after="0" w:line="360" w:lineRule="atLeast"/>
                          <w:ind w:left="300" w:right="300" w:hanging="301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Technology: Java, Spring Boot, JPA Hiberate, MySQL DBMS, HTML, CSS Bootstrap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2576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959358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Summary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22"/>
                            <w:szCs w:val="22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3600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4569" cy="104414"/>
                              <wp:wrapNone/>
                              <wp:docPr id="10001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545726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Industrious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[Job Title]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commended for contributing to innovative, groundbreaking software solutions to meet business demands and needs. Skilled at translating business requirements into viable, scalable solutions. Collaborative leader with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[Number]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years of experience in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[Type]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industry.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Hardworking Software Engineer offering wide-ranging expertise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[Number]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years of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[Industry]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experience. Background in testing, evaluating and solving issues in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[Area of expertise]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. Specializing in inspections, compliance and team leadership.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Experienced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[Job Title]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with strong automation development skills and background working with engineering and quality teams. Highly skilled in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[Skill]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[Skill]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with proven history of best-in-class development. Strong problem solver able to flex between multiple high-demand priorities.</w:t>
                        </w:r>
                      </w:p>
                      <w:p>
                        <w:pPr>
                          <w:pStyle w:val="p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Seasoned Software Engineer consultant accomplished at roles stretching beyond developer to user advocate, designer and tester. Knowledgeable about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[Area of expertise]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 xml:space="preserve"> and driven to achieve </w:t>
                        </w:r>
                        <w:r>
                          <w:rPr>
                            <w:rStyle w:val="font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468AE5"/>
                            <w:sz w:val="22"/>
                            <w:szCs w:val="22"/>
                          </w:rPr>
                          <w:t>[Result]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300" w:type="dxa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ocumentright-boxsectionnth-child1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1"/>
              <w:gridCol w:w="3279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4624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99691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Personal Info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Address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Road - 10, Block - D, House - 94, Niketon, Gulshan-1</w:t>
                  </w:r>
                </w:p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360" w:lineRule="atLeast"/>
                    <w:ind w:left="200" w:right="200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,</w:t>
                  </w: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1212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Phone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017-554-92167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E-mail </w:t>
                  </w:r>
                </w:p>
                <w:p>
                  <w:pPr>
                    <w:pStyle w:val="documentword-break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eka.nourin@gmail.com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LinkedIn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https://www.linkedin.com/in/nourineka/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10"/>
              <w:gridCol w:w="3090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200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73D48"/>
                      <w:sz w:val="32"/>
                      <w:szCs w:val="32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5648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190500</wp:posOffset>
                        </wp:positionV>
                        <wp:extent cx="380250" cy="379688"/>
                        <wp:wrapNone/>
                        <wp:docPr id="1000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802814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Java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559000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ratvsectiondivparagraphfirstparagraph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Spring Framework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533675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JPA Hibernate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744446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HTML, CSS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300262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Algorithm Implementation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572695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Data Structure Implementation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114187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Problem Solving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838021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documentratvsectiondivparagraphsinglecolumnratv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Communication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765582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Software Development Life Cycle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557605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Teamwork/Collaboration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382118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SQL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526715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Taking Responsibility of Projects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585104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26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spacing w:before="0" w:after="0" w:line="20" w:lineRule="auto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500" w:right="300" w:bottom="50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0E1ADC45-277A-4723-9BAE-79B505BC19B8}"/>
    <w:embedBold r:id="rId2" w:fontKey="{9098A40B-3FE2-4C1C-B6B7-AEFED4C29C9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60" w:lineRule="atLeast"/>
    </w:p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_section_nth-child(1)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left-boxparagraphPARAGRAPHNAME">
    <w:name w:val="document_left-box_paragraph_PARAGRAPH_NAME"/>
    <w:basedOn w:val="Normal"/>
  </w:style>
  <w:style w:type="character" w:customStyle="1" w:styleId="documenttablecell">
    <w:name w:val="document_tablecell"/>
    <w:basedOn w:val="DefaultParagraphFont"/>
  </w:style>
  <w:style w:type="character" w:customStyle="1" w:styleId="documentmonogram">
    <w:name w:val="document_monogram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word-break">
    <w:name w:val="document_word-break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60" w:lineRule="atLeast"/>
    </w:pPr>
    <w:rPr>
      <w:b w:val="0"/>
      <w:bCs w:val="0"/>
      <w:color w:val="373D48"/>
      <w:sz w:val="32"/>
      <w:szCs w:val="32"/>
    </w:rPr>
  </w:style>
  <w:style w:type="table" w:customStyle="1" w:styleId="documentname">
    <w:name w:val="document_name"/>
    <w:basedOn w:val="TableNormal"/>
    <w:tblPr/>
  </w:style>
  <w:style w:type="character" w:customStyle="1" w:styleId="documentleft-boxleftmargincell">
    <w:name w:val="document_left-box_leftmargincell"/>
    <w:basedOn w:val="DefaultParagraphFont"/>
  </w:style>
  <w:style w:type="paragraph" w:customStyle="1" w:styleId="documentleft-boxleftmargincellParagraph">
    <w:name w:val="document_left-box_leftmargincell Paragraph"/>
    <w:basedOn w:val="Normal"/>
  </w:style>
  <w:style w:type="character" w:customStyle="1" w:styleId="documentleft-boxsectionparagraphwrapper">
    <w:name w:val="document_left-box_section_paragraphwrapper"/>
    <w:basedOn w:val="DefaultParagraphFont"/>
  </w:style>
  <w:style w:type="paragraph" w:customStyle="1" w:styleId="documentleft-boxheading">
    <w:name w:val="document_left-box_heading"/>
    <w:basedOn w:val="Normal"/>
  </w:style>
  <w:style w:type="character" w:customStyle="1" w:styleId="documentsectiontitle">
    <w:name w:val="document_sectiontitle"/>
    <w:basedOn w:val="DefaultParagraphFont"/>
    <w:rPr>
      <w:color w:val="373D48"/>
      <w:sz w:val="32"/>
      <w:szCs w:val="32"/>
    </w:rPr>
  </w:style>
  <w:style w:type="character" w:customStyle="1" w:styleId="documentleft-boxspandateswrapper">
    <w:name w:val="document_left-box_span_dates_wrapper"/>
    <w:basedOn w:val="DefaultParagraphFont"/>
    <w:rPr>
      <w:color w:val="343434"/>
    </w:rPr>
  </w:style>
  <w:style w:type="character" w:customStyle="1" w:styleId="divdocumenttwocolparasinglecolumn">
    <w:name w:val="div_document_twocolpara_singlecolumn"/>
    <w:basedOn w:val="DefaultParagraphFont"/>
  </w:style>
  <w:style w:type="paragraph" w:customStyle="1" w:styleId="documentpaddedline">
    <w:name w:val="document_paddedline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ocumentsectionexpreducparagraphwrapperparagraphtwocolpara">
    <w:name w:val="document_section_expreduc_paragraphwrapper_paragraph_twocolpara"/>
    <w:basedOn w:val="TableNormal"/>
    <w:tblPr/>
  </w:style>
  <w:style w:type="table" w:customStyle="1" w:styleId="documentleft-boxsection">
    <w:name w:val="document_left-box_section"/>
    <w:basedOn w:val="TableNormal"/>
    <w:tblPr/>
  </w:style>
  <w:style w:type="paragraph" w:customStyle="1" w:styleId="documenttxtBoldParagraph">
    <w:name w:val="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table" w:customStyle="1" w:styleId="documentleft-boxparagraphwrapperdivtwocolpara">
    <w:name w:val="document_left-box_paragraphwrapper_div_twocolpara"/>
    <w:basedOn w:val="TableNormal"/>
    <w:tblPr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paragraph" w:customStyle="1" w:styleId="documentleft-boxParagraph">
    <w:name w:val="document_left-box Paragraph"/>
    <w:basedOn w:val="Normal"/>
    <w:pPr>
      <w:pBdr>
        <w:right w:val="none" w:sz="0" w:space="5" w:color="auto"/>
      </w:pBdr>
    </w:pPr>
  </w:style>
  <w:style w:type="character" w:customStyle="1" w:styleId="documentcenter-box">
    <w:name w:val="document_center-box"/>
    <w:basedOn w:val="DefaultParagraphFont"/>
  </w:style>
  <w:style w:type="character" w:customStyle="1" w:styleId="documentright-box">
    <w:name w:val="document_right-box"/>
    <w:basedOn w:val="DefaultParagraphFont"/>
  </w:style>
  <w:style w:type="paragraph" w:customStyle="1" w:styleId="documentleft-boxparagraph0">
    <w:name w:val="document_left-box_paragraph"/>
    <w:basedOn w:val="Normal"/>
  </w:style>
  <w:style w:type="paragraph" w:customStyle="1" w:styleId="documentaddresssinglecolumn">
    <w:name w:val="document_address_singlecolumn"/>
    <w:basedOn w:val="Normal"/>
  </w:style>
  <w:style w:type="paragraph" w:customStyle="1" w:styleId="documentword-breakParagraph">
    <w:name w:val="document_word-break Paragraph"/>
    <w:basedOn w:val="Normal"/>
  </w:style>
  <w:style w:type="paragraph" w:customStyle="1" w:styleId="documentmt5">
    <w:name w:val="document_mt5"/>
    <w:basedOn w:val="Normal"/>
  </w:style>
  <w:style w:type="table" w:customStyle="1" w:styleId="documentright-boxsectionnth-child1">
    <w:name w:val="document_right-box_section_nth-child(1)"/>
    <w:basedOn w:val="TableNormal"/>
    <w:tblPr/>
  </w:style>
  <w:style w:type="paragraph" w:customStyle="1" w:styleId="documentleft-boxparagraphwrapperdivtwocolparaParagraph">
    <w:name w:val="document_left-box_paragraphwrapper_div_twocolpara Paragraph"/>
    <w:basedOn w:val="Normal"/>
    <w:pPr>
      <w:pBdr>
        <w:left w:val="none" w:sz="0" w:space="0" w:color="auto"/>
      </w:pBdr>
    </w:pPr>
  </w:style>
  <w:style w:type="paragraph" w:customStyle="1" w:styleId="documentright-boxratvsectionparagraphsinglecolumn">
    <w:name w:val="document_right-box_ratvsection_paragraph_singlecolumn"/>
    <w:basedOn w:val="Normal"/>
  </w:style>
  <w:style w:type="paragraph" w:customStyle="1" w:styleId="documentratvsectiondivparagraphfirstparagraphsinglecolumnpaddedline">
    <w:name w:val="document_ratvsection_div_paragraph_firstparagraph_singlecolumn_paddedline"/>
    <w:basedOn w:val="Normal"/>
  </w:style>
  <w:style w:type="paragraph" w:customStyle="1" w:styleId="documentrating-wrapper">
    <w:name w:val="document_rating-wrapper"/>
    <w:basedOn w:val="Normal"/>
    <w:pPr>
      <w:jc w:val="right"/>
    </w:pPr>
  </w:style>
  <w:style w:type="paragraph" w:customStyle="1" w:styleId="documenttxtright">
    <w:name w:val="document_txtright"/>
    <w:basedOn w:val="Normal"/>
    <w:pPr>
      <w:spacing w:line="260" w:lineRule="atLeast"/>
    </w:pPr>
  </w:style>
  <w:style w:type="paragraph" w:customStyle="1" w:styleId="documentratvsectiondivparagraphsinglecolumnratvtext">
    <w:name w:val="document_ratvsection_div_paragraph_singlecolumn_ratvtext"/>
    <w:basedOn w:val="Normal"/>
  </w:style>
  <w:style w:type="table" w:customStyle="1" w:styleId="documentdivnottopsection">
    <w:name w:val="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uE0AAB+LCAAAAAAABAAUmUW2q1AUBQdEA7cm7u70cHcNo//vt5OVAPecvasSCmdEEhJQHmM4nOIhmCNRhqRQnsAwCmKJepCeHzrIx0ZK1EmQa67PbcGKV4fWGzW96OseW+bfoQpD91fgUdvFxUQkoIfQANgCF85u+BA5iWT1STw1iuLsLVy2jd7rbGmFebdkrwqN6sy1arMC2Lng4WuaHP4DdDjs/G823uL66OlajsfK9sgoxvvzymMx5m2oieI</vt:lpwstr>
  </property>
  <property fmtid="{D5CDD505-2E9C-101B-9397-08002B2CF9AE}" pid="3" name="x1ye=1">
    <vt:lpwstr>T22c1JjhrdOTSxl7dlF3LalXaYtrtINslqCMRYjwFUlDzpFLrUEHB6BbOtFQjPCzoH4hQSuKJIg1nvSW+5+I0NEEomtL74AQWs9f8aBuemezMP8l5o8Z2QJsPK0FkzdTgzVYPZce27V/BczGxgQk/ViDSUBcyVVCb41OOd0V+aKG9tRmSkw2M0JywEJ1YF/fRjFZPCpMl0zRdPBrCRvePp+nw+s2ePCPvTJpRxPI+1HKevJ/NJnhDlxYiAEP6ov</vt:lpwstr>
  </property>
  <property fmtid="{D5CDD505-2E9C-101B-9397-08002B2CF9AE}" pid="4" name="x1ye=10">
    <vt:lpwstr>/FeoYIdxr+beFQbQbaVE2oBPHlHAMy3iRf9rk3J8MixFtV2gsUENKeSOZL9+CzJ8XrUT9zV4wsn79KVx+IVvimsE4CcndgSde9mVyzTO3tUuJb589d2qlsNUzMipc/PIpYe7WKvyLb/FA/lVnhoRsqu07z9NMtKedZ2TDYfE7atM05q132sLlDOGrekZ3wgKKTuQDxFSWXBd1aPZghAbPbIZplU9VzVOi4qHLo0Dweq+EmHqlzIOEtadgWHnKWR</vt:lpwstr>
  </property>
  <property fmtid="{D5CDD505-2E9C-101B-9397-08002B2CF9AE}" pid="5" name="x1ye=11">
    <vt:lpwstr>vA0fqNBGrrNJv18IZ6pYNKwzzf4pXu3KDE0b4Q0hR29+ZqJhkDWPGqsISTaJDD769KG2GQsjgJm1OZyNp7Op3NCBF+xS3d2qoy0qELNciWa9fTGuFW1M2yvteEKi9LGQjlbbs8Vf3iYh6tMYvIBQhGCrJhPunKurzYfTq/US0w+OedRMX4hACO7EpPPgOW9IbacC5p+YiCjXcprcVK5YRQrX1NoM4coGffRCVBeCnCpVXds9Xv7i1jbEdr4z8Iv</vt:lpwstr>
  </property>
  <property fmtid="{D5CDD505-2E9C-101B-9397-08002B2CF9AE}" pid="6" name="x1ye=12">
    <vt:lpwstr>jnw5EbX8VrdjINQTOrNJqxaSvR1rgx4uoAOOFWHOp9scHCXVZIeLgBZSm4AkflAOU1h08a+Ra7VlBOcXTWBwyEKtU1IYmjLO+y4CPlghvR2TzzDDTXkD+iibubiPLil9mdAQG6I7o5rydMLIGndaDbnToCkmVSM+Z6Gd8D8DUWc5kYYahKrxoK6S3+vuBIomiJsFSxd3NUCOjpB3j4TKoIKFLfz+9J0uZkmsU7AOhoaOIb+vFwODd0D/hFu3jRe</vt:lpwstr>
  </property>
  <property fmtid="{D5CDD505-2E9C-101B-9397-08002B2CF9AE}" pid="7" name="x1ye=13">
    <vt:lpwstr>gc3gVyneCpQI4A0MJ+bGISXWSKv5QPTQoNKTLFUbHvYvk3MfoaTRyMbRLAsqq2SJUljc+g/w7rgteQfE4otEGSkyxF1gAmQNBwWe5Gcfrj6wY/DT9w28faRUERpWY05jKsjRI8fCLPTXGYjHmwTO7zMAp5bYtPmGqiIHBvjiuv8hJ0jDmt4Z/XkRLP9NvUVkl+nkkg8WSlSpch3gBr76iR0VIK/yLntKNBvss8kEMHqFp4bT6sklRuXEgV4sutF</vt:lpwstr>
  </property>
  <property fmtid="{D5CDD505-2E9C-101B-9397-08002B2CF9AE}" pid="8" name="x1ye=14">
    <vt:lpwstr>Vde2U6NRS5grC/o1wi931Vlwp1eonXVw7PktEwYg+M7LHV3+bOgw1/wTk3E5cbS1tRDrUdEuQoqj8A7iY5cvBn8VKdfH2mT1zDn1yckblKlHGYdsi7cz3g9GbjSGew+fYWYnKk3N8//2oREtCrgg8C1Y3xariIKNQwPs30mFhXWcOwGGOgO6tyuV/f7c4SKDccfYQufET2OSk6cMZEtR/CIlza3m2cEzY1HgF3gaZU8JudNMD0Vusk2kVKoxoZH</vt:lpwstr>
  </property>
  <property fmtid="{D5CDD505-2E9C-101B-9397-08002B2CF9AE}" pid="9" name="x1ye=15">
    <vt:lpwstr>Ef7PqgjD42GM7fdh+PqNehRf1E84ZjtnUN4HP2VXvqDesCVwX1Je+kcqUihwOznKgixJsaA8xwqxI/Y7OYX2WG6CS0zg0w6Ll3/m2SheQXjzxQ78W/Ftm+TcnSdZpxjzVtt8a3cBrNRRM+tZoNyw044UP11jWy0fvOPC0gW3VEtQRczLzdBF8kVZrrWo2HZh8PgbpRb7n+JR6C+Tcdmrh5UlXdpWpW9F0Gw95qs1ymkEP69qPNNeU/mDOQo1gK0</vt:lpwstr>
  </property>
  <property fmtid="{D5CDD505-2E9C-101B-9397-08002B2CF9AE}" pid="10" name="x1ye=16">
    <vt:lpwstr>41OPHaQaQjOpuNdsrggnsGLLI9uZP9zVJIWQFnZfGv+ieWBlVv8LsPBP/JBh99EnmT5vx++RaaNADom+NU0JPZu9x3W4iBQNlU5ZPO8sPsdrOTUwCyINGHwl+W0W9OxhN8wakkRDN1GDN8mUyA7ie19czg+xgliWioMqWuITsCfEGD5+ApxNpxRB633OMWk+JsfJeQBcbbhNh99tTwd3OKwqIFBfTpxpqZbpKP9ReB+Y4MLmbzqGGyDkeCFFijf</vt:lpwstr>
  </property>
  <property fmtid="{D5CDD505-2E9C-101B-9397-08002B2CF9AE}" pid="11" name="x1ye=17">
    <vt:lpwstr>T/ZKSR/T7Pc4cb4gPiQJQL8NJXG1CveN6yAWARumEQuux1vMiL3Pg92B5xfZT2aLB0Rvm5MSWLN6Lc7GCd/cg3ArUkj1wQ8HyNxNbwycUppfmeCm4BRwuB9y1YUm6+zofwKcgXseFRibQR8z4PQz8ljCEbefZnv2hhEu8N6qPpKYoYGnbAehyUPiC4wO1SGtNXnmWCxkrEY+4Zwmjfd5IaxDQIxSUDKQpfP2zyIw4L8D6uZ12kwQxJxPjyN6btD</vt:lpwstr>
  </property>
  <property fmtid="{D5CDD505-2E9C-101B-9397-08002B2CF9AE}" pid="12" name="x1ye=18">
    <vt:lpwstr>6IHaZlb6tWvYrgkEdI8K2WKsMUErTKm+2Po+7gL7pfz2950z3/SNC5GrEG8FWLhUX2pxyBYcCqyTBgZnefSIa/PRt2tU0thUc8P1T8BlVk0id9QFrbDwng1nmODvtaRZLGbtkN7DdIqxcgGDUPJnfL2wxLc2E00YO23jgB7PZLRwKq3qS+ISRws/ZgOCCiAYlkREQZXwTisom3Rfc3TF8LEGpTC/RxztRYJwD8dzTKTAaxFYFCs85L8AcybdEoi</vt:lpwstr>
  </property>
  <property fmtid="{D5CDD505-2E9C-101B-9397-08002B2CF9AE}" pid="13" name="x1ye=19">
    <vt:lpwstr>vBdr2BdoAasf83jxeF0kTl94zMDJHEFQMsKMZmIm5dDCZuao7uNoA8v39YEz7gY+qo2aeVxas/zfdXMbvpPyrKDWfgymOTwh4gNVL4zPC+Fo3EgPCejoA6UTRdi+5a1PILFgeZ57aha519LBvfu+7e0xGkZtUXNG9KxuD8ifeUhA8Ua8UB2seA+xu0hK2a3OooOoL6ARo8MPBabgxcTxpZAwL75ak7mA6HP3a7JW7JDUqzkxgSRaR8Mi6eJAZVq</vt:lpwstr>
  </property>
  <property fmtid="{D5CDD505-2E9C-101B-9397-08002B2CF9AE}" pid="14" name="x1ye=2">
    <vt:lpwstr>GhBoP2aE3mrbm7okBwJduD0a7v0+vr4+OBQPuk2bLu7kywlfYDbw/E5osBDx5ltQiWCIjttBG18DEORdSBP13KO0PvTumQguBJA+PPjdZygdGIzFSbfcxFQGkvZ/eBDxoz2qlnqa+msBklTn+dJBXuFWLDo41ltsYa6YdyHTdp/ympPd+Fiuxdls37pVL7gwuiVQAvZXvpKzdynWzagkYdnO+9x0tdKaWwM9boe7Pjg4kk1zDnBBDOrxbvAn5nX</vt:lpwstr>
  </property>
  <property fmtid="{D5CDD505-2E9C-101B-9397-08002B2CF9AE}" pid="15" name="x1ye=20">
    <vt:lpwstr>XEinyt/22L8Z6AVE/qYJIjBw6QhEQ/40GmEBwJ80oLEkb4oSzA5tKYMk0XyHljruJboq8vM67ToNjTav3qlRt8KoPPHgL4lIWQprPQCWHBkYtqyhX0RSao/14Uw6SMk65C8HhbjStABIDNV81M2HsibOFh63jI+Pi/TDZssSlWlMz0GUHKqJEWGkgOV+i/tXI7qfNenAin3OqjhFRw9mWG6q7jQ3ees5nYDAtoToIFHdpq6KRCnauoLtoFpkD7Q</vt:lpwstr>
  </property>
  <property fmtid="{D5CDD505-2E9C-101B-9397-08002B2CF9AE}" pid="16" name="x1ye=21">
    <vt:lpwstr>ID02PLpfCNj/gPm2Y8HW+tcCCqcGrad6GxKByc69Bu8G/TFGNlfSHEeZ67E+kOudJENC8F5lbNzzt8VFzohHBNQv8e7AbgRGRE+vF3Xsadf1MD879gYjrh4YmHodL3o5ENX6sm63cajyDrXw+Htv7txjvn9f1rA4YvRUqf5f9UasoWEDXNT+5/UJf3xjv4BA646UN9Q11xwNiy7SwUjAh7ex0mFZwuDBC0V4zt+0tPrqmtJ4u6KWAezVcFYw3fQ</vt:lpwstr>
  </property>
  <property fmtid="{D5CDD505-2E9C-101B-9397-08002B2CF9AE}" pid="17" name="x1ye=22">
    <vt:lpwstr>UAwm77b51J5vfX681cgOxrg3NvXU29qZbGWUjb7PPPJkJkgUBzw7rY6hZhzXt93RViqA5a9PvjGGG9iUNtogAy+TOvXFZyljVKFcJSQcP6Y2fTKAMTgsSyQgxTnrMG4X2+x/0Ln6TR5XG0+Ba8SHdvE2ZuFDVSCZvEfaWrjMLqMuLRXF/OvwbO8UClkVIfpgJIXr6K9olA6g1okZ8ey/G0Hn+6lfviQvX+oxAM8qcp783naUT2PKgERCMZsCRQl</vt:lpwstr>
  </property>
  <property fmtid="{D5CDD505-2E9C-101B-9397-08002B2CF9AE}" pid="18" name="x1ye=23">
    <vt:lpwstr>FzY4AZxZXjGTbOsXK4735HxbVCEL0/bm7OnSDfz9HC3Ybk3sk+V4M7wdEkna1Sc4avXwwS2h18A00AxuvZnR6cgFHd8rWnLz9qcYQqIJ8Lyy4SCw1GnY0FW5MchQN2aMovDH/Tr8H8jjXEohjuMkzqoidUOwcm9TfbYaOCjPdX0YIaphn2/lP6UhY40slJnDx4Rku/YBYJGWVrEezRkk/j2gfOTZ9SjTrXSvushl1u0Kre1YVxXUI6KQUp6Kr1b</vt:lpwstr>
  </property>
  <property fmtid="{D5CDD505-2E9C-101B-9397-08002B2CF9AE}" pid="19" name="x1ye=24">
    <vt:lpwstr>3fwcS0lC9J4flvPPpo379nYHi7mcvLhsLn+RtAej33D55ad7u0IzhkX4X0aPDQMlySI+shIkFXkcaSL23KfUrtJaqVCCYrXyoC3DaNb0xpsfM7u73cHc0Ycncml34V/Phk+MyR2dnp13oOQQqnSci6qm4aZV+roLSwtLQh398GI1AupdnQDgJmWbr9bXP9U4tJuZDj2kmLpB3vpVHu0O06NvvFNpojsoiK/cAtwmA9oz5H/SjEA5oh/ZQ+Rmu6l</vt:lpwstr>
  </property>
  <property fmtid="{D5CDD505-2E9C-101B-9397-08002B2CF9AE}" pid="20" name="x1ye=25">
    <vt:lpwstr>/w3BD2fhTHLsHIQWOA1t+oO6FwIc02s9oHMsTHPNjOLJEPpVOjeqSRqVHPjOdMyRd2nasxONuCjn/Y6A+OJa+ZfqND54NCZH3wAGwqjr3kWcL8PeAGfrkLXfXahbXS2PuqbW/66bhJe7PE0obYbqhXWWs8oVq61YMIVqRkEd+9kE/d/FFkW3+QY7+9pixTttAehIpC9l16Sz9YNOWrmgA5ty2lz0R/B0m41WFz466hjSJ/CTYJten7UU5p7bZaD</vt:lpwstr>
  </property>
  <property fmtid="{D5CDD505-2E9C-101B-9397-08002B2CF9AE}" pid="21" name="x1ye=26">
    <vt:lpwstr>u1CZp/WuYku3OH9gnxeTx9X406UEuMbpAGhHUa7pcL0VZJdbEQh1zeZ/VXGZDIwwb6ZwCuBn+kTspd9ZugyhuBTCz1CoXwgJyymIhZOKJ/Z4ok6aTnzxCyikTN9TX8oOsQP7uf5axPpUdKP5LWKx8clGg4UN5aMYyYdXVrtkaFayxCqSafuZMYIuxF3Ky+68/WhDP1Z5f3Zw42YWE4/3b+ectZXQLvatwmSJ6reUSSIUZdEcuwyS7L/CE/f6hV9</vt:lpwstr>
  </property>
  <property fmtid="{D5CDD505-2E9C-101B-9397-08002B2CF9AE}" pid="22" name="x1ye=27">
    <vt:lpwstr>AK8/HcltpztplLC2GL66K20TK3DzwYKf9dRsGR+N1xOm3cC9SnwoGaO3p6Eo8XhzMIUsHYgK+lOZkISTueE8FVGhlCD/dC28CtVvv4ul9+6LUMVNs0j9GMjPTq2G5biTylCvzpD+HGXov4ycUeUOAxxTl+uLSt6yg3Oybx7AXcWFAS7LhqIR+U9ksfSoCp+udBOLRmT66mc3bjmhXz0FMwnHD0Y7uCmpYX+kdyfF6T8h5jz+5gyzfmxCfRsJf6Q</vt:lpwstr>
  </property>
  <property fmtid="{D5CDD505-2E9C-101B-9397-08002B2CF9AE}" pid="23" name="x1ye=28">
    <vt:lpwstr>csW9XEGYjGEQn5lxnFoGwP+DF8DCCfjN2ndKjYVUNf76+o6sv0259PEE3OdSG4I4EU/BtZ+vVjR6yRiQREesXhOfbRKuJfGLvUqHyWByJWmOlwjIKy1Gm45GzRbC9ASNDweJULEDILbOy6jGjcW9K+FzaEuLNtvMssOlidldkeOfac5uTMobdrdZ0TZhpzFMu2pWg+hb96JMaaQllJNP1Hb3GzPDhrN22kMS84aAbGFyrVz0HwJNVu+My0siXk9</vt:lpwstr>
  </property>
  <property fmtid="{D5CDD505-2E9C-101B-9397-08002B2CF9AE}" pid="24" name="x1ye=29">
    <vt:lpwstr>hBxx7UGVbgx8I3coEALZcz94XuBcbAhPRvbO7r/nl4h/D8jSfIEA+NhoIAwkGb/mbQVVGyNQVVIMwUyvtab1m72gdK2OwvMmGpjJkYmJha4aZ0MQ3OX19SREdOav3h/MA+ad4qiw9Td94lqGlLG9n3M9ao7x6WWz4uFv0c5jWLk9aC6BzU/2MTm+DL6V7Sv+HJyUFXPdErMIUq1gOsoytA/RriSYeBGR0I+KSvNxCMVqnRW7irUbAyMy4wGME7V</vt:lpwstr>
  </property>
  <property fmtid="{D5CDD505-2E9C-101B-9397-08002B2CF9AE}" pid="25" name="x1ye=3">
    <vt:lpwstr>9J97Vb+vgRXPE1aCjXk9pGrRuV5caKCqk0PPxyeuaExcpKJKoRU3NcaOSjAdZtq8J/3YEgo9hXB5N+Tcpxh+lyJgUdzapU72kRxT8J1maXczHT51JY+iIwP8d+M292af+ZPVWorSHrCRmetgvZ7w5EhQ9aPWDB4DAfuyQsWwWvbIvPQKL0QP09KvQjC/mTVqtZLos0QdsfGsiKbqGx9yrSF4G1WJy0kcj5xOt8Zp48l8pj2AbE1989niR++HESp</vt:lpwstr>
  </property>
  <property fmtid="{D5CDD505-2E9C-101B-9397-08002B2CF9AE}" pid="26" name="x1ye=30">
    <vt:lpwstr>xn7eCQwtvcAn/95nRK53e5pCTgIwTSCHwd4SxFljFVMf1mZFF7s1iPIil/2vgg0zDyHPOnOwwoL5Yyqhe6DR/GeCveLW8FGDSWwfDuTmawbM1qqBhhgHr9VrK7xOSEKpsWa+8aoUNNqKzRnLERgMIkxT8t83KIHiTY8wLud+HPzi1Ntrc+8S77T+ylvL4V4K8vy4PAF5x7xYURa7FAIhK0dcP5dj4CWbOZnC9DzTsSTHexb9mMD/zBB+TN3MXNy</vt:lpwstr>
  </property>
  <property fmtid="{D5CDD505-2E9C-101B-9397-08002B2CF9AE}" pid="27" name="x1ye=31">
    <vt:lpwstr>bIE8T8gKYPl4wEGcWrL2ngb8sxytZ81hs0LeUp1ETvetd+Jehkzm7tr2eDeG9cpXL7hPsBfh+vAR1hmExE1WSZ93AG03mDHMy9dvWFmi1Up+GdzyiCB7G7+5W3fmK2r3fr+V6NPfWVYnnm/3it1Q/RbGj6TakXmgGtuIJJnuA507ShaeEcqEmSDv+oEsqs5FEOiP6eyLqqpRPHNbZlzuCf5gzIbQkOQZSdLpFlAJXClzeNeasLSrUwQH+y9D8CH</vt:lpwstr>
  </property>
  <property fmtid="{D5CDD505-2E9C-101B-9397-08002B2CF9AE}" pid="28" name="x1ye=32">
    <vt:lpwstr>omgZN49JXIlAmltEO/tWKf9O4J7m3fw7rfKxOUIGMPjv/gkBt/jTFwyZjad9TX87y7AxnyR64p3koLUDHFd4MRBH4BsL54Ml4wVTrF3dQDCBWYVwKZRbCIW5gN5tauU4ohIzwdSi3of7XqnCgxN4BHYD5SRk38XJs+2JBOk5hmhoWR7Sb0/hBsol9A9L1Ja5946YF0cqLD7XcVBQy5/lw6HYZiIxUFUyKzP/fFGbA0i6dXn7N6sTxDcaxVr2spn</vt:lpwstr>
  </property>
  <property fmtid="{D5CDD505-2E9C-101B-9397-08002B2CF9AE}" pid="29" name="x1ye=33">
    <vt:lpwstr>PZ7IW+1mSxR4ioQOafZQi6FlW5pHZpsDwkhsnRV8qYIyXDhQ1MZz+1YsTlXy8nJbRuMemdMj7C/9U+BG+/7/1nTZGlqH2JLCnXSEHDMw91y63ms9ok2OyUgsYA5z0DbAuQxXMortDkq9VdAJIVNSrhe+hj3VVtkrqoe4Jzun4zTuCDTX7pxn0ah4XPyS0zBGSTR+8iGswj5ZHo9cZ0QhMYEcQ6NM9MWw313HcEdLIdtsosyVbTYIm/DKsRzOQ0N</vt:lpwstr>
  </property>
  <property fmtid="{D5CDD505-2E9C-101B-9397-08002B2CF9AE}" pid="30" name="x1ye=34">
    <vt:lpwstr>HD0+Xa2kSR+Plu7i5br6YxJE9cf0Hw8zDWluGMC+ptUFLnzK7YHYHrSKX79FbVfCQsLickNqEUFMBG8QESXej2BOx/21tdMSPrv0uSeweTZmPCs6wGiez9HPPOfO0xNS+hKjEVqpT13cfs6WFsvY0rDPCNat2BIENU6aDzgl/6aeDf9py/LuWqcRQ2yRjsJt3RmE+Nvxb2WIBkaO+vqD3O6xo+lLTny7waGzluNGkVTGaEHdP2Wixm0zT6hJ8Ur</vt:lpwstr>
  </property>
  <property fmtid="{D5CDD505-2E9C-101B-9397-08002B2CF9AE}" pid="31" name="x1ye=35">
    <vt:lpwstr>H730cLH+ZdjMi5gsI2+H7hPqhSNARtZxnXeM0OwdIZwHPupBCtbfuF0IjmcGOiV671CV1NxV+TH5f7zozBZ5PwKRGJTJ/ojCHIveTT1nusvG8sSzm8+WZ2aOz+w6OZvTszkHFptBdI9BQHynszkdt0ou0NfZLzPZggFn2U3ArCrhejsrJb8i6VB8f+alrdcCr8HV13XHYcOcv3zlPVNuqRTBjIWM69/5PNAar6pkcC0Z1Lz/tSbC/yjY4A4Z0eX</vt:lpwstr>
  </property>
  <property fmtid="{D5CDD505-2E9C-101B-9397-08002B2CF9AE}" pid="32" name="x1ye=36">
    <vt:lpwstr>v73sLSxd7Aq7KPf1g5KwCRZMj1uYDQu1Hxe1wR5hx9y/BlJkSoC2oumkTlewVMll2Ysh9QEiKs6/laCbJ3OQJdoTH7IPux0q5gi4VVKGS2/CET3biTMb1fU6SgtdqYlaO2bezeYJEgDWicr7LwbcNbprLPWLdYDFBIS1efbG2E/IjnUnfI2gyd9/xDVJ8GFnKg+uChwg4Tzl5bqP5sL/9nwqYkn8qIyjOorMrhHQjurgW0cun77i9fmprD1EcVm</vt:lpwstr>
  </property>
  <property fmtid="{D5CDD505-2E9C-101B-9397-08002B2CF9AE}" pid="33" name="x1ye=37">
    <vt:lpwstr>fv50h0Ay7RlC4Svhnnlj+/AqZSpesWvEqsP/crb7kV+Qz7TTMxv2z2M5VatyGvqgfZvvs9vboSm3pArg+iO9nqyBp2JuAPGo5EBG0NegwkRzJhBWWXX1cqM3rVj88F/zCNGKL3mtoGNifcZNiHsOo8KGGF23hzE/T2lh9/e2F4qaxZLb0SDBrLVaS07nkS7sdMZohRPeQKqaBueS7my65ZHWvceUebjFxh7SC9Mg/y+kzetZMezLtUypMkIYarU</vt:lpwstr>
  </property>
  <property fmtid="{D5CDD505-2E9C-101B-9397-08002B2CF9AE}" pid="34" name="x1ye=38">
    <vt:lpwstr>uuE/zZsOz89lUnZsO5HFV+EwOu58DHr7Aiknd9l571cSm89HiCRdrlFRX7vSe/PWJr0QJHHgjBAM2RtMWV3SCls7ApV7f8xVUYY77k/CT34Q7uNcETSeTcRJkJURzMXsw6uHBffu5suorOew6Rp7+CDhfi0zAjwxjEu+6klMBXbJzQNbr+YNtsSKGc4WGNJz9kZ/IUgRxKBd3zgwJKiglaolzNidW/KkI+a4Q3Rvh57Wvhx1+HrZJlYDxSZg9yU</vt:lpwstr>
  </property>
  <property fmtid="{D5CDD505-2E9C-101B-9397-08002B2CF9AE}" pid="35" name="x1ye=39">
    <vt:lpwstr>JQrwAaB1+3BYOLjFX5hkBQqYyzawtIzEXjlsrZUtr/4jw62XtR+0By05QpJg4l48BCf0o5pNMGcf7uhmGOsMGxhlzAPBPM3SNlAa0ou4pETDtff08/gJNJDe/EeItP3SZEOER66gSPjY5drEEOQx6ZoJTCDIqHg4xLixtxq6a7REmeIfhZoi7B3Lq8JoF6mJ8t2EZDLxpndv8k/4q46T4M+NOClKenMdkfDnyfDEeJ61IGdfcZtU/MnHid6gg0S</vt:lpwstr>
  </property>
  <property fmtid="{D5CDD505-2E9C-101B-9397-08002B2CF9AE}" pid="36" name="x1ye=4">
    <vt:lpwstr>mo967uHYRne/nNi3gHEV8oOFEquLBlYmFMt8htAjTmpwA1os9V5sWyc6qkTdmUcDHGZrRTs3Ajyau9J8XrsyyhNR6fEaEp1gHM00/hhPe1lENQaTDe15eSQ4ZubmB+R7wceu18GWAXGhLuOFMT0/e+Rjv6rOgkNty6EuQ9/njB9sSbbZQRE5UEF7WXCblMRm1LNxDO1BdBiqM6CvR7Es993Cb1VmzmLY8G9pUB+S6JAbdGMwYGaP46p1/B3mbkV</vt:lpwstr>
  </property>
  <property fmtid="{D5CDD505-2E9C-101B-9397-08002B2CF9AE}" pid="37" name="x1ye=40">
    <vt:lpwstr>sUe4JLudFeedna1QUMKqwTpnYPSb66y+Z5cgWJHVqbrYe63B+XmI0aeQ3yLWx1SaSNmJGnosokiHWdrCKoxFEllRGjt0RlzLhliikfCvZVGL8lS1eWICMA9QWSIeOfJAtNxEFpUKgF/vViQhFml05Y7ZbcwXdR8MOrxVobanKYvlE5qBB5ayfdtxDOUNmVHhRv+kMK6VTLAagWpgXAzCeXc+EmsRZ4U3LDvdu0K8GIwakdvnNHskqw7a/qtyOhi</vt:lpwstr>
  </property>
  <property fmtid="{D5CDD505-2E9C-101B-9397-08002B2CF9AE}" pid="38" name="x1ye=41">
    <vt:lpwstr>Jd2AAIN99YagWnKeGgJtWbXQQj9BKwpbN0AA9HReGjm3jqoONzQsbjsPugwWQv8DhaPcgauKvIiQxgB2fsxhXtqfUE8sjCKZSOHtZC1UXOXkuNIq/mlOeluP2m8jypxZm1jLNv7QS7tUW649qSQxgM8TAN0zSacyjv5umBBCsvSj5/ajfGkD0vn+JVRPOCO1SInv3e17pdoEfJZRJYgrfSyceutrxobz7pEssnmCoUlJ6jnZyUf8SKpQBr1mq6E</vt:lpwstr>
  </property>
  <property fmtid="{D5CDD505-2E9C-101B-9397-08002B2CF9AE}" pid="39" name="x1ye=42">
    <vt:lpwstr>Qf/vIqph+2j3qGWkollozQW0BKx+JBT8qWxbEKnk9RWczUcFpt/dyfdYsggsA6cpg/a83+NLoGfT3Dnf62zBq9dD4m0Dn8uFXMnEuF1o54UeNwanjPieaieai7BLH9UjKPkyUdA7GTu1Z5z0Y2pH1K7vYC9ParP4TT21vReNHHuL6bRFO0LRZpWIS0VFUMXgYRN1xGVvI5Pi2+snovh4PgKBPIzu8qwjBPbIoyayAqPb9B8PzopeetMXEADPVve</vt:lpwstr>
  </property>
  <property fmtid="{D5CDD505-2E9C-101B-9397-08002B2CF9AE}" pid="40" name="x1ye=43">
    <vt:lpwstr>ObT8/QdpP31+kHmIUoUM9ehBSTBEiYXGj90uv5YVAqSvyyyZcOP44LCqF8pNGe/5tWlkmEZs2NUK1bYk3autVs9vSnK/jEs0TX+OXCAl/4tQnuZfztFz26dRq1IBTWYMzoAnD2xwga7HXRmaqhqQ2Yk1Dh//eHI1RFr/Qamj81kVAnhr1r6N1VpyXU8oIKuy//Ml4Rk5qvSse777GUesm9hAn+p8MUSEfXYiKH63B9JTfBcET6XnSNmU6k17rsg</vt:lpwstr>
  </property>
  <property fmtid="{D5CDD505-2E9C-101B-9397-08002B2CF9AE}" pid="41" name="x1ye=44">
    <vt:lpwstr>M3xIsr8oRFOF3uv7sDrIhsb/Cn4uzD9pF1HpZGpDPIub12MDfsGK/HPS9MS9a7PWrwk8LS4C5QewW8ddHJA/E1h5YP5EZoV6C42fb8vbIRL6X4ZrHFrT3FU39B7q1Lz/qfyEwAHPcYvhmUgdaaQP6XOegCgm2ItMhSHq2FhGyl/wbQDxU6HCXw7y3Ts1cwo++LO19o41VB/IgSMa3Le9+thIB7RRdikONQLNAbOogWkM8XJe3iqGrUs4YytAiUU</vt:lpwstr>
  </property>
  <property fmtid="{D5CDD505-2E9C-101B-9397-08002B2CF9AE}" pid="42" name="x1ye=45">
    <vt:lpwstr>qeJIkmFtO+vyDoyQ8YfjPQ/R97MVl/dnOzN5jDos/YHOLyPD7cNLyaCCnPbo9t4BVfNCP/CedusPtLAmkSb+pdpROkziW4i1VkW/ZjqSsTUEuvctwVS+6VZkC4OIjlutPr0hrPpQMNp8/e/k5C2yeIKa0Ij4qMnotrZQ8IWLFnbDYw1NLPXyhXfAHFUWX/wZvMsKmRU6Yhecfw9Sst6dT5rODpyG99bqgZqBhWhroD6Hhixb42WHGS4HBn1VMHp</vt:lpwstr>
  </property>
  <property fmtid="{D5CDD505-2E9C-101B-9397-08002B2CF9AE}" pid="43" name="x1ye=46">
    <vt:lpwstr>QkIWyFvr6vTBo6gjMSiynGLjLlDR5vIfzaqzc94Ng4lCGkDXL+kUufHThzis9zoy3o/TFSFIIMPI3v7X6z1eG7fSXjZCwzueRJ3aoRqpL3Wi7gIiaObqpHSNH1hAC26C03QFUnFGje0rj3vX7C0Cu9mehFIP+R3l+loRZD7/fCt/CjIbUs8k7lGIXdlyazZdUTAe0mgf3T56NdVxGu9OoP+1vU31TzgzyRP70ycZRXgcZYblrdqAZdBUCqMw89u</vt:lpwstr>
  </property>
  <property fmtid="{D5CDD505-2E9C-101B-9397-08002B2CF9AE}" pid="44" name="x1ye=47">
    <vt:lpwstr>qkpU56Zvw2eZEsLis3sWbUWnVz9i8EzeYq3a7/4Wl3Ac8EhITjDGcCeRbvf8NxNV/imKGOIEftQ3RyqnhiELtbH382L62Wg20Vk8vRDbtuz/vDWaYcYDCSSMBERWwBl2dmCeB2MVeVgXjMLTgOqUW+7tI0VuCtz0WNAuZjax0v3ex/KTOHoOQBQm0rLC22YEU2XA/R84BnuMdjCLJlRxl9xtZ83niZU5Je2nO3fBfNJSxcM9zP/jAE2ibhAxp9y</vt:lpwstr>
  </property>
  <property fmtid="{D5CDD505-2E9C-101B-9397-08002B2CF9AE}" pid="45" name="x1ye=48">
    <vt:lpwstr>2oGplWPok6/eK0BNoAsaTZuP9hTTo6GoSoDTgluLrYtsnFAF5AGVpUUPOm6AELemlRm0NOaauTox+TgZxP2BRVVx2fFcziFTTcwml4oiDMCUD06KVjDpUR6tzrdaCZAhKNhPvGZC1f++6ykxr/h1X+lgwN3gt9OWNtZdgJ8XXYTBeSpEUlTCeCYiV9MFVFviFN16TGej5gzv2smw07m6UM3O2a5cxC5GeceLtp+MuA2MSzJgZTZ2U/Dm7Kml2gk</vt:lpwstr>
  </property>
  <property fmtid="{D5CDD505-2E9C-101B-9397-08002B2CF9AE}" pid="46" name="x1ye=49">
    <vt:lpwstr>WFpJ5dyaVvvDaNJeNf0LPdWEQP/dxPjIy4Iwy/Z6fYFRapEXcsaxIgkBSY1aGvrg1KWloMW6VLTEFc21sej7+mUJTsg8e6CE4d0pSJctqmM1r3wXlINstcSmeuy2WfInIm7XlTpWSWv6hsDQc2uPXy4Z/vBYt9N9zw2fotorcE8WbWejo+kTgyWFIHkhQ3zWJN/4YrLxI6qqYmSR5Kq8YigvobEUoN7dnVYHMV9aCUqf+TmnOBY1C1w44Fnoz//</vt:lpwstr>
  </property>
  <property fmtid="{D5CDD505-2E9C-101B-9397-08002B2CF9AE}" pid="47" name="x1ye=5">
    <vt:lpwstr>DNJmkzn0zDOiucrVM0mV3rhYnelY69pPk1jRC7UiRVRvxjco/1Q4dzw+K2usZJK3c8EnnCqpI4vjrAO7oQVhEdiqWXw3iaiUx+MMUmafWJf4IZcJ4DXT05Hhrbyg1HHSrQw3qrqR+mDJPeonjZ36L/NVX4skOFDrdzheg8PjcU6PJpu7y3/OlPQgK5PiMn8VEG2x500sGpDHArfZlokQLY2mgsPK4XUZim5Lj0cDsfRjPmIPRPTx96UErBqltp/</vt:lpwstr>
  </property>
  <property fmtid="{D5CDD505-2E9C-101B-9397-08002B2CF9AE}" pid="48" name="x1ye=50">
    <vt:lpwstr>TXhndAG0c1VacDQ79oNDnPT8mj+7j+dsQV2xTQZ7t0jbfDiOj1XCjCFdvi4HTCKG4nRDNbvKKedWqrpMVyMIfU/UskiVFTFJBNk8pB78mHYBZreX9LBTgJ1CPCYXjc1YxMWIVYOlBVe7glaxsaBMGmGt/7k5jsOqTpqT8/gs4wGSnA7HOj0ycj4lb9TEWrkwqIfP47D49rwES07Vc/b0YRidBuL9/uWe31lYiWXpJkPuEoqzE9RtelIOU3sq2FH</vt:lpwstr>
  </property>
  <property fmtid="{D5CDD505-2E9C-101B-9397-08002B2CF9AE}" pid="49" name="x1ye=51">
    <vt:lpwstr>WEQcLMJKKxBx9DwMZFgkM6eWIS1fb8l+Dw9/MOiyEPKfsizMbzmR2+RijmfnOVRB6U/HnYb3T9qp0miwvpdbpjMLLr1nEpK5zQqzA9KZS/q2PToyGasCFtT4T8mnfqEnADSYJDLAO4NWl5VbtJaJVd8kSo8XDJqPq6ekjDO0p5g/hmHlJkWU4eRcf9CJm+ryHtmzxlgZE1RPyQw2uTF1eh+ZXdlTy6FYWqIvlpvXOaJdJKtttVEmhw5A6XRpgl+</vt:lpwstr>
  </property>
  <property fmtid="{D5CDD505-2E9C-101B-9397-08002B2CF9AE}" pid="50" name="x1ye=52">
    <vt:lpwstr>xZnLO7/7C2BLdEl5w9UiXIPqTIjBPRunO7iV/SX+epEzPnBHl8KHwcpiA5D1l8RAXKAKbjbzXV4+XhKwNKtSXFxshXr+y850ZUFnvzyVxh9K0nL7ls7AoEfUPJjexdhGzsA0dlyG5gZLpcg4NJEXXjk2wUINFJrsV9aZe1BPpJ9AaE5vH8/PoxJume4HCXStkbLmUWoTFC/u5c07Ok9/8OM6s9CVccUjArX3VyOQEd1aS5b9aR3L7LSco/2tj/H</vt:lpwstr>
  </property>
  <property fmtid="{D5CDD505-2E9C-101B-9397-08002B2CF9AE}" pid="51" name="x1ye=53">
    <vt:lpwstr>wRIsuLU/X+4ow3z3mH2uwUQAfAHrcNd//XyhxMh8lNl707pe+FfAQ+fB7Xd38bng1rmKUVHAG3E3OWQcsLzVfKIxEHvrgq+PI/k6Vvz2MuEQpCcI+5R0Zs8uFk5FyeHe9HsJuSScgnhFqN2Geuwt2StCn/av4ImO+HlwFvw5fuKNDMWyUx/cugUp7KRG8RM+7IuKqXxWUI0egkCaspv8ns3o/ez8Yo1Dp7x2dRPgn/tdYCtHkoNRTLEgDxLFNHa</vt:lpwstr>
  </property>
  <property fmtid="{D5CDD505-2E9C-101B-9397-08002B2CF9AE}" pid="52" name="x1ye=54">
    <vt:lpwstr>yUWYkL93MxNFFdm4k3wnrVa4FtBjWBOPxWxsIP+ZJLZzFJii/qLnTvSclg+bBrDkWQy9p95ytogKFV/EjkivI9nw9Z95CL58ldotGFpNF5VaVVLu/fUTe9k91Sk5/FIIZN+pfF0HE1SI0SeP434n5dvn6rOet4IGoO4eic/wFSjeAWGgMdbxG/tTw5iFGxnyvtMBMUf/YYalUsdHeKYy3kNgmI5FApAB2OIFp1BiCMPOIEWGBlBwXCp6yeyU7Qb</vt:lpwstr>
  </property>
  <property fmtid="{D5CDD505-2E9C-101B-9397-08002B2CF9AE}" pid="53" name="x1ye=55">
    <vt:lpwstr>/HxYtHqNjFX/06NQZLJOuO/4aCC4IPSc0vTRdhyL5YryHCMQXUY2q+hRWZiFP1DOcj3rVviK+WX2s3XQ++iFxpfehDJ4/icDK+YfS2THxewKJ/H7u9wICkI68YjcdPjFvsntWRDSDSQ309P/UVt8gU2CwwPyf5lf3/w4N+d0DuvWEK22XV3DRFTo3S3hWPrvnLM8/H0gdKuf0cqmrZgC3mZa5KNgYCVj3+3Dgly/ONJYoSG68vdoLXTO3SZlxDV</vt:lpwstr>
  </property>
  <property fmtid="{D5CDD505-2E9C-101B-9397-08002B2CF9AE}" pid="54" name="x1ye=56">
    <vt:lpwstr>suAZGWcDKIJ2hhWW6NwrU6OQpRH6ccp3bhcYkeMLO32sU4LGwqzXKCgzlc96okZnh6W2k9Bse+uqAGk/Vo71r+LQObpb2raoCfWiyDai1NCPVpnDfelW1k1oME7aXRqag/LtL/rJ+Smusw2hSMgpBRdFJjgS6107UmLi9cgxq7ZwnpoAgTcOBwYMOiaGX23YBhhx1p9F0Z3vDp68bDCB2Kmni3eyaRX9WtKMfrkaN6hC8/iSslwJ5suy63pRhvR</vt:lpwstr>
  </property>
  <property fmtid="{D5CDD505-2E9C-101B-9397-08002B2CF9AE}" pid="55" name="x1ye=57">
    <vt:lpwstr>ApU4QX+fOr3f5R50R421/doH0sYaT2gfJa3Ply+P+uL+NMy8335A4USQ14eSTTnKt+gOPvZNmLUW7zckt51ZZlve0sWm5zmt+K1vORasxvGEklboX6D7NtT5CCs2Gmn6x5i04rzzrn8auKBqlLaFki1CeBGf2Exnsgy9SOs9JGIFX0T1AyimpLgTyUGLrcuL+pXPHXz25SH26lROlYng3NybrNcdvgeyDfR64ayYDUnTY/AHJ9vNbv3V1xDrSWz</vt:lpwstr>
  </property>
  <property fmtid="{D5CDD505-2E9C-101B-9397-08002B2CF9AE}" pid="56" name="x1ye=58">
    <vt:lpwstr>6ZSp7x+0+uJR4KYSi/dfovPGAXyPIc2i1RhOK3ZHghC4MUhu9xOYVTJ1Ln2C+S1ANLGqZKfesEDZnjz6K28C+rvX0PzN4p0XOobQZw8HM2YRDM0wgXAcL0nl32vTafLZ7t1klFLz51e10TiW4egDeK3iuR6xdBXGL6/6eprXCBZPC95AhM+Qy72zcNjF8gXbXh3d9W4kdoo9zaLvlapa44jkpoxJjFJNNNJpQj6eoJbKoSqqLWFXX6V+I36QVCS</vt:lpwstr>
  </property>
  <property fmtid="{D5CDD505-2E9C-101B-9397-08002B2CF9AE}" pid="57" name="x1ye=59">
    <vt:lpwstr>268FZHE6RyOIk5zrPooifzNsAzS077/lzY1+XAxfZ3HtBuJLBCWMmYCp8PHmX5JawV7Zoe84sOR3IchK4aZd/JeQRGK/HNqDx2g9O61GkXz5gYNwtkpXvPx2unjKEAu2ShtYQskMD0QiqtgC+UJ1clQNlyKOfG9JxWRYnirSq8SJ3cMmMXgOCVjZIkSYPyArPSkJzjHXEyvwlcX0g0/tW9dbv1GrLVRuuz7SHUSSsajPqRVyOLny/8x1udnTh39</vt:lpwstr>
  </property>
  <property fmtid="{D5CDD505-2E9C-101B-9397-08002B2CF9AE}" pid="58" name="x1ye=6">
    <vt:lpwstr>0a6hs83rkVZBM3AfInVF0S1PrmA7ds1jE4JKj3xsLvV0bimBXaoU+YGtoUPtDflltqorFiNqVBrwSqV9/ob/PS8rfT986LO0f+JbXdUIlrx3isP2mcJd2Dnzy0ZKE2DB4pz81buvZnNzCk1PK8qoiZhGQKGoYuMbZkBo3etB3qe8Y2rjUPEdcAjal7I3/R7AGci9QojCs2b/siI3xKw5+f95AmYQy3SQIqMeth9mDEgVa/eXRMf1WmxTfQT4zuU</vt:lpwstr>
  </property>
  <property fmtid="{D5CDD505-2E9C-101B-9397-08002B2CF9AE}" pid="59" name="x1ye=60">
    <vt:lpwstr>ela+QXJXjOUD4mEz2nlaNyqMotMBR4yX8TP92R5H3UwT3sSoDl4YqhXStvFAsoIDR1cPCgn9Qz9cDQ0dJqfu1YOAFQxq58F4g7ritXRjn6pS/3KHwzOpMizKLUNeRwROlVeMAAxs3aIFLdjri70ktr1mUBJVc8CBxqKPSeVwY5B2WW/B5KtxM6JKVKzQ5uaofuCT3LAKZ9mhdfObX7JTNC6/y02PWalKn7uZcFWt1inguHApxufMkhUlMHTeL0n</vt:lpwstr>
  </property>
  <property fmtid="{D5CDD505-2E9C-101B-9397-08002B2CF9AE}" pid="60" name="x1ye=61">
    <vt:lpwstr>zpmcC2xgF9W7JA7g6u/RXyFU/SkdfiflKk1dGTH+rRJsfr/KbLHuIYMiikEEt1HKYeltY9Mo+7EzaVQpa1RivPOkiqHx0KTVLKMEEXALMEKwdDzMNMHZmlqEpR9GRbUEyOwlSEZJvlLQl8jrp2x6BzmU9CeMNpff3aHwkE9745ZMEkWxGyVW3Cv18OFiE5xeNeqTzGXPCDeuJCWJ8GbvG8OROV93vK8HT9Ail1lgGyleNhS/IP/aIhspqEXetWW</vt:lpwstr>
  </property>
  <property fmtid="{D5CDD505-2E9C-101B-9397-08002B2CF9AE}" pid="61" name="x1ye=62">
    <vt:lpwstr>RF3Q5jqS7IhPidg3iP63AEPgFcYjWgPdYuAl57HuCqRYm0iriW3SDfM+Z9yeT3yFv/Yd7CbSRJ0drzErUuBPA05yW3iGpdYO1zHWdG9vGTUMTL5iK1t2VrPENl4E82/Q+sja5TZGto9fc9aE5wyJ8SSidfc2GHbq5L4rbpGqpQyePaTDnP0MkTK38l0uap5L4G1qylIW7GSsGVV1K/UhNjOhVRu9uz22NfY+VyqjxhD9qmNbtstcWPKT2VhBTmj</vt:lpwstr>
  </property>
  <property fmtid="{D5CDD505-2E9C-101B-9397-08002B2CF9AE}" pid="62" name="x1ye=63">
    <vt:lpwstr>GUI6gmq+hkwt6g1TJKMxx0HuNlt7U+6bkiaICzi0+rtUJzFf4wZ96jnPKnLsfi2453e/ipB1fyGQiGcWOycyCclh+YUtnyHC+6y9+LswIvpQCEFXs49YpOQ/uMwez1t8W9qBhXka4r/O7Fy9otrq9VYAKjmwqCJLi4ls1AICpCwMzAb9NpEbidPM8XIpo8LqZAfrl1quF5x6puRLZCsGuzhCtX3wmjI34UI7yYB2IFAhbxX3Yukc2G+kbaNhod/</vt:lpwstr>
  </property>
  <property fmtid="{D5CDD505-2E9C-101B-9397-08002B2CF9AE}" pid="63" name="x1ye=64">
    <vt:lpwstr>0i36jIJL/vv2LjF7bJ8D2YgS2TXpQtpvp0P1LEi+xfpmcfh+vaFqASF9jvBXEL6fGkTGv1rjfEM5r7SfrCUrJKs1irvoKssrH5+BzF5LN6ck7CsD/QDu4aHTNZ7K/UvwDftrR/7P0H2s0YbiL3fEydciNztrQOAbFn9Y+ucKe5Ee0INS+HFpJxwBwc9pMuPPOwZBF+rf2y/so0cyyRUD34MP8Lp18TdM4Uyc1VSx0sD2FquHBp5/DuzhGXuDuX2</vt:lpwstr>
  </property>
  <property fmtid="{D5CDD505-2E9C-101B-9397-08002B2CF9AE}" pid="64" name="x1ye=65">
    <vt:lpwstr>ILEekLUIcUeu67V9BUzfUqewvpmgPIV3AlO89RN7J+5794k7bGjjKTz1v1T3Ts3o8weVGbZFQDDZsc+8tI1NSRpOLmYKt1WunW6yyyMwoduExGhCAKvFiSV+GgcH0FHewWPrk+nD68uuWy8nHm4swvV2UfUQI62fD7XjQHf3/f5+qzSK8D+cyA/IYRB7tv/iFmR5qYPFAN/OE/TIOVECc7Djv8l7DgjmatVFzWUnKvg4Y4QxFq7JssBDfftSvYn</vt:lpwstr>
  </property>
  <property fmtid="{D5CDD505-2E9C-101B-9397-08002B2CF9AE}" pid="65" name="x1ye=66">
    <vt:lpwstr>WXTPFLsEDg66lJqIeOPATgSHn/FbUURBFvXj6hrAcFt+ooGT/71zNDJAXrC+1LQcMZl6leTfUWfBHMUPLwx2JYIuApf71mmjD/KjhrbFmBKIoOiAC34Ac07q4Zro00zug/bwK1Vsk9Z++kJqjgUOApO7cRlUCjpTS8V28jOVklhyyiAc29pqtlggyQavzL/hrQJlghgoWwN6USl3AfYlFhRxXLQbpYAHYQZUSEqW9hBPq3CIHd5bObliQfo9fDr</vt:lpwstr>
  </property>
  <property fmtid="{D5CDD505-2E9C-101B-9397-08002B2CF9AE}" pid="66" name="x1ye=67">
    <vt:lpwstr>8JMFNnyZ2Xz5QUVqcMAJ77xhmFbZyRNAtfzne3QwcZXNL7YRqMets3IBsrcUdfjzu35VFtdXeBzanzbNWPbaVsdOEHMVD7zOp6g8DaMZQJGep/vQjthiajbzauNtr8QiKNIsWiYA4knHKneQ7kNqE4+cxLWjV83Y47fm5bN/S+T8+1lHUKzDzx476XSWjy7+i3u7uXeyyVQJgQ/FGZ8Z4bLn51NhTIiGV7CcWUMOCP8JF4SPLnG7Z+IbJLfkpCI</vt:lpwstr>
  </property>
  <property fmtid="{D5CDD505-2E9C-101B-9397-08002B2CF9AE}" pid="67" name="x1ye=68">
    <vt:lpwstr>G7OC40EAbJXOvY82O4+3rw4BEbm/JpxIlGO4uJxL5PuEip5r1dTvGw3wHgCKV10Z1zr8gbEd9jM8USN1oV+UVCsctx7RZdaFqt4bj7rUkG5hxzXWmXu9z9EWUdGG5hCxurikcY/h5/S5/HA50Ag9+AbJ6scP8XCXFu4ZckSCUZDdtg8ZOH8JK1R/s8rGkCxkQFD4FK+AvYkV7rfgR2cJoAXWiM8H0b/IdxyZVwNnomXl3mQRYTZWbcxaZUCAODQ</vt:lpwstr>
  </property>
  <property fmtid="{D5CDD505-2E9C-101B-9397-08002B2CF9AE}" pid="68" name="x1ye=69">
    <vt:lpwstr>k/5saNfRuHfIDym/Hx0RgQpHVywqYG3IqPDnLaU0Pj5TaujJNxUUBUEfMwAzr4hX1GEft+OfVn5bmQJ9Gf2d7qpg0wIhKtD7XhkCTuUgsefmam7DhDDoOyGZ8i1bj9+7vexiGJzxkTHvYkEIuXlIDz5Q1B2LVOy/sQLdDk+PaEl6hlKIR9/hC6HO43fD2scxr6stQ/DyhsNcnc/5wXP6sYr7SfGzd3MbhGmA5uh3lJ0mT+wnEWaTEnPeT2ljdJ9</vt:lpwstr>
  </property>
  <property fmtid="{D5CDD505-2E9C-101B-9397-08002B2CF9AE}" pid="69" name="x1ye=7">
    <vt:lpwstr>eImyFwc7hBDVCIPC4aM4pWK6xgJJnPouTGqkvQ4q5YqiduHmImMs5w39OnYMi7kS/+lf1sFznZbxokIeEGI8b0WWnzPMXF7JLnNBuFEvW1Cen9lsKbzwDWU8Xlk5fDKAZSSWyZ45srq9Z7iOB6o2pMcAUIsZExL2zp5BdwTvoBs3isQI6e26wWN2HxKC/w1YSD9qCJvJcwlQG/xRMVkWoEL37o63sGef+4LD+dMtF/RxDzcBdW0eqMgJOU2a7lH</vt:lpwstr>
  </property>
  <property fmtid="{D5CDD505-2E9C-101B-9397-08002B2CF9AE}" pid="70" name="x1ye=70">
    <vt:lpwstr>I3aFSgPy1BlIHdT5HhByW/3kITkeMaR0VXBfEg6tXXVi9cH+khJnQQ5hdjOcvrzeEi9T46uxHKfZMMRfkQgldkhXHJMGHhismvXNq746IPT51Nr1DqHC7F2H0ikTm7gc4WzHZMH+hQzFagbGBFmNlT3jwp4Rv4HqEGvuIrmJoQnTRD1t10eKLwrs0Ma3RZK7PEuOaBOa0ZKOD4w/4T61TpE+h9eGCIibDcZzBfGdOxxMjYv32p30c96zOCygcU3</vt:lpwstr>
  </property>
  <property fmtid="{D5CDD505-2E9C-101B-9397-08002B2CF9AE}" pid="71" name="x1ye=71">
    <vt:lpwstr>NW7IEWGqIb//eKAkKVrpsTIGWkQZAIqbHNUPCeh1ZHx1SjEFRDYE1F7/tFVG70alaJa/7F4HUzBZpDNT2ZOqaeSlqskPHbhAPr2yve4doCTTEvEqioOIeeeTquj5RlKZf5bY9kIO3G489zHelCP1ADb+GRimOM5XUL+Ua7gbgl5B//sArc4yfOCjFWbJ6V/liM8TBEmLIKxwjMzY4yv8ypNgX4M/SECiIX/6trslRHTQW8DlHI2P8z41sogA8bm</vt:lpwstr>
  </property>
  <property fmtid="{D5CDD505-2E9C-101B-9397-08002B2CF9AE}" pid="72" name="x1ye=72">
    <vt:lpwstr>054O/fATNIrWgA3TS02KTZio+vVV2ZJTHlHrZdrM5B3C7us1+KKdhhD+zx4xh2k0qiWJifZkw/hKrDvUapHJYcCauf0qbIhwbiYt0dcSfEYLLYWlfkQdZepe8b3ThKkrGVLi9teqc7V5EMaK0GiWDUZa6g1FksK5a5H+K22ILbHIO6fNEzMUgY7FBcco3mS1uI74ZRB1LtxE94xW+x0a4bJELLqvrSk1U7DcRJkI5P6yp7rHooM+sPdTa2dOfFX</vt:lpwstr>
  </property>
  <property fmtid="{D5CDD505-2E9C-101B-9397-08002B2CF9AE}" pid="73" name="x1ye=73">
    <vt:lpwstr>hw5wHamzDGKJ7aPHdw2hrtlcoQjtNCvy+jDT1EaAUoFu6khSv1lkKbDDd2aWiWWpPKGxox5Plc+32wQS5eIoKAl6Eqwn2vlszOJRU09CQX9FCeRdzJ4ziRFwdWjKlxDiVnvG1fQ4v4oa336/lam2I7vFks6NGgpZQl7kTTGI1Hebrd2BfYjVogjg9hYGsLAVQeL2bXZL2HIlc+IKn3kyRqKwRwHzdat68vjWB6ZEuNIV8JVWrTs51PWN5rQS8od</vt:lpwstr>
  </property>
  <property fmtid="{D5CDD505-2E9C-101B-9397-08002B2CF9AE}" pid="74" name="x1ye=74">
    <vt:lpwstr>z0cIkExU02rTSpu+Oc+zTKuSbpw3uaEA4ERBFT9vamGQW2gb43iFaNpOoGksIrGoko3fkAXWy72ff3BMEJ4Ih/vTYe5d9+W/BxeUksEE6iiYZYAqHu3KidqRESjbt0/r0igJDPHAcHpkeGmvJq5Gnr1lqNXCVc4xAtZL7msh7DRvNVQpKiOtmPz0Pf3X4DHvnknMzALVteWzc2mVQoqHfzNol+S2gl08s4m1CvAYzxB19vbxN/FNKg+WQZqbHAR</vt:lpwstr>
  </property>
  <property fmtid="{D5CDD505-2E9C-101B-9397-08002B2CF9AE}" pid="75" name="x1ye=75">
    <vt:lpwstr>J+CsMoHr9NmrJKeSmWUlqc4+zQUioXSby576OcU9wWbKdsy41D2+GHGuLvxmpA/mcZVFw7cYkLw4I6ePkQqSNV2eEKFKHt/1DfupYBb4rkTB/DcZWZaZiF5XQvCSAo29/LRBKGVKew+us5+7S/Ds0Tt286jocH3eXDX1Ph3AuOXYc0Gxe7N+uX302wnrbGFEUJ43HFto7Mhz/fcy/8uP+4xSmiFeAEU5Lotq5ltA8p0S6uD52wCIkzJvsI8tsan</vt:lpwstr>
  </property>
  <property fmtid="{D5CDD505-2E9C-101B-9397-08002B2CF9AE}" pid="76" name="x1ye=76">
    <vt:lpwstr>LLl848f7GtwymE3faPY7jK00j+yGQWXUpc8ur5l7pGzRJLn7oAzihzOGWFVSCuXhSI7lVr6dD1X+2ixYD1uh74oGg1eye041ls7s1KFadoz5BDLvigFBbla0zv6gweZxf8e+iMDZkOUVqvgM98JV/GWKVFafq5LPEmWCQliaSR9C3TV7+2CFxunu8wiPRW6M7Z5ffufkdIyLr/KxAx8bX0JzgtNoF8L94KDJfkCm2ab+XWWgF9wSoCfrzgwUR/y</vt:lpwstr>
  </property>
  <property fmtid="{D5CDD505-2E9C-101B-9397-08002B2CF9AE}" pid="77" name="x1ye=77">
    <vt:lpwstr>jcQMEY2gnuD100LLWNAsxKLYfyZflrPKIn4hR6E7Ku4Nxj9ucfMR9apiEv3jRMIrhq0a4wq6a4lh8Og4m4IgJxOQ23GbWgn4CsxkhzqFFvSnNv7lbSOE6Np0+7S+h0MAIRQ6CQWEdhrOJrlghf+xUA5HmTUDDKR4HUoAnt2UFVgDKYoTuHY0weJb99u2Q7ryQ0y9NDM/rxLzosZ0fCOvP144qHY6bZfriohHh9ra2wakG52UKB77Z3HOop6kDN1</vt:lpwstr>
  </property>
  <property fmtid="{D5CDD505-2E9C-101B-9397-08002B2CF9AE}" pid="78" name="x1ye=78">
    <vt:lpwstr>fvxZst6vb9aozC9s2nOsvfV3E+99xRleX4DWDGQfIN6xR7ztwq8qZ7xbNrCt/sEryAmr2Jo4Y8t0NhvVHNNJcWD5oES9bmeGC5FflpWhwstw1G7wyYsY0UMEX8YPmr2shVpjd4OeNrX1u+mosebhhcnneW/n0jws9xvEHih412rp9Cj2VLE3awj6D1JzBB7k6nFB11Dts1SQENgAV3nRldbtQhecP8+/cfV85wqLhNAAA=</vt:lpwstr>
  </property>
  <property fmtid="{D5CDD505-2E9C-101B-9397-08002B2CF9AE}" pid="79" name="x1ye=8">
    <vt:lpwstr>bZxziD9tb4hWMLvZtRaC48RtD5Kf/8xQZFBLDLDkclbaLck3rY7st+DV57zrDijZIflkZ4NhrY6YgD2tobKxnNaOdu6VFUN1Lf8GlFsY2vWYE+AtPGUZoyHJgymfaokFrzZYnSVi3twESmlWidKwXXNci5GOyJGCxdnc8VvUcG8jPq7J7USP5K9OriRNF2mDjBtYe6lmR3czZSfuDo8HSZ2Sp0psdNRe2UWdFbjxsx/e8ABK5OmxWkfWXhuMlnZ</vt:lpwstr>
  </property>
  <property fmtid="{D5CDD505-2E9C-101B-9397-08002B2CF9AE}" pid="80" name="x1ye=9">
    <vt:lpwstr>M341LGmFXFpZHGVFP/3htt4rVTJYyIjF6rMkfaHt2z55ke0beZmzGIvz1rvYZzG7Mo9B/mb2b8/copoM4s5JiyE1LYmUOnVuDXzLMj33Pf+W3usGrM9XwYnTSUN+CsuBbhPxlsdSLlqGCsj/+VeHPCMva6feBmQg5/f191shbobxUyC9JPxozms/ZhNGGSNWTTuylWtPuZEr7e5pTlgUCGK+fGpNQ3z9HYK6DRXeDvBO9ybdA9/O4MeTIxv5BLd</vt:lpwstr>
  </property>
</Properties>
</file>