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rPr>
          <w:vanish/>
        </w:rPr>
      </w:pPr>
    </w:p>
    <w:tbl>
      <w:tblPr>
        <w:tblStyle w:val="divdocumentdivnottopsection"/>
        <w:tblW w:w="0" w:type="auto"/>
        <w:tblInd w:w="5" w:type="dxa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5E0"/>
      </w:tblPr>
      <w:tblGrid>
        <w:gridCol w:w="300"/>
        <w:gridCol w:w="7960"/>
        <w:gridCol w:w="300"/>
        <w:gridCol w:w="300"/>
        <w:gridCol w:w="3080"/>
        <w:gridCol w:w="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400" w:type="dxa"/>
            <w:right w:w="0" w:type="dxa"/>
          </w:tblCellMar>
          <w:tblLook w:val="05E0"/>
        </w:tblPrEx>
        <w:trPr>
          <w:trHeight w:val="15200"/>
        </w:trPr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r>
              <w:pict>
                <v:rect id="_x0000_s1025" style="width:612pt;height:99.5pt;margin-top:0;margin-left:0;mso-position-horizontal-relative:page;mso-position-vertical-relative:page;position:absolute;z-index:251658240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9360"/>
                        </w:tblGrid>
                        <w:tr>
                          <w:tblPrEx>
                            <w:tblW w:w="5000" w:type="pct"/>
                            <w:tblCellSpacing w:w="0" w:type="dxa"/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373D48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ivdocumentname"/>
                                <w:pBdr>
                                  <w:top w:val="none" w:sz="0" w:space="0" w:color="auto"/>
                                  <w:left w:val="none" w:sz="0" w:space="15" w:color="auto"/>
                                  <w:bottom w:val="none" w:sz="0" w:space="0" w:color="auto"/>
                                  <w:right w:val="none" w:sz="0" w:space="15" w:color="auto"/>
                                </w:pBdr>
                                <w:spacing w:before="0" w:after="0" w:line="79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FFFFFF"/>
                                  <w:sz w:val="72"/>
                                  <w:szCs w:val="72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Nourin</w:t>
                              </w:r>
                              <w:r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</w:rPr>
                                <w:t>Ahmed</w:t>
                              </w:r>
                            </w:p>
                            <w:p>
                              <w:pPr>
                                <w:pStyle w:val="documentresumeTit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50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color w:val="FFFFFF"/>
                                  <w:sz w:val="36"/>
                                  <w:szCs w:val="36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Software Engineer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</w:p>
          <w:p>
            <w:pPr>
              <w:pStyle w:val="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960" w:type="dxa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7"/>
              <w:gridCol w:w="527"/>
              <w:gridCol w:w="612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locationGap"/>
                    <w:spacing w:before="8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</w:t>
                  </w:r>
                </w:p>
                <w:p>
                  <w:pPr>
                    <w:pStyle w:val="divdocumentli"/>
                    <w:numPr>
                      <w:ilvl w:val="0"/>
                      <w:numId w:val="4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</w:p>
                <w:p>
                  <w:pPr>
                    <w:pStyle w:val="divdocumentli"/>
                    <w:numPr>
                      <w:ilvl w:val="0"/>
                      <w:numId w:val="5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</w:t>
                  </w:r>
                </w:p>
                <w:p>
                  <w:pPr>
                    <w:pStyle w:val="divdocumentli"/>
                    <w:numPr>
                      <w:ilvl w:val="0"/>
                      <w:numId w:val="6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</w:t>
                  </w:r>
                </w:p>
                <w:p>
                  <w:pPr>
                    <w:pStyle w:val="divdocumentli"/>
                    <w:numPr>
                      <w:ilvl w:val="0"/>
                      <w:numId w:val="8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5"/>
              <w:gridCol w:w="527"/>
              <w:gridCol w:w="6128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Computer Science And Engineering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9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ivdocumentli"/>
                    <w:numPr>
                      <w:ilvl w:val="0"/>
                      <w:numId w:val="10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1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1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28"/>
              <w:gridCol w:w="612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6"/>
              <w:gridCol w:w="528"/>
              <w:gridCol w:w="6126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4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1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Projects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1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</w:t>
            </w:r>
          </w:p>
          <w:p>
            <w:pPr>
              <w:pStyle w:val="divdocumentli"/>
              <w:numPr>
                <w:ilvl w:val="0"/>
                <w:numId w:val="1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16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17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82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</w:tc>
        <w:tc>
          <w:tcPr>
            <w:tcW w:w="3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8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4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Personal Info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Road - 10, Block - D, House - 94, Niketon, Gulshan-1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60" w:lineRule="atLeast"/>
              <w:ind w:left="0" w:right="0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1212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017-554-92167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eka.nourin@gmail.com</w:t>
            </w:r>
          </w:p>
          <w:p>
            <w:pPr>
              <w:pStyle w:val="divdocumentmt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LinkedIn</w:t>
            </w: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https://www.linkedin.com/in/nourineka/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4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Java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4927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Spring Framework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2287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JPA Hibernate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966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HTML, CSS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241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Algorithm Implementation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5316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Data Structure Implementation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4243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Problem Solving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934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documentratvsectiondivparagraphsinglecolumn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Communication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6156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Software Development Life Cycle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092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Teamwork/Collaboration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492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SQL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614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Taking Responsibility of Projects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27044" cy="170859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6083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</w:tc>
        <w:tc>
          <w:tcPr>
            <w:tcW w:w="30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" w:lineRule="auto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C07C73DB-FBC7-479E-B093-B488191DF5DD}"/>
    <w:embedBold r:id="rId2" w:fontKey="{CF636F1B-48E7-41B6-91EB-D79F549798A0}"/>
    <w:embedItalic r:id="rId3" w:fontKey="{DC63F187-A79D-4B8E-834D-F8AEF32DEC4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90" w:lineRule="atLeast"/>
      <w:jc w:val="lef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tblPr/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32"/>
      <w:szCs w:val="32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left-boxexperienceparagraph">
    <w:name w:val="div_document_left-box_experience_paragraph"/>
    <w:basedOn w:val="TableNormal"/>
    <w:tblPr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left-boxparagraphsinglecolumnParagraph">
    <w:name w:val="div_document_left-box_paragraph_singlecolumn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ivdocumenttxtright">
    <w:name w:val="div_document_txtright"/>
    <w:basedOn w:val="Normal"/>
    <w:pPr>
      <w:spacing w:line="260" w:lineRule="atLeast"/>
    </w:pPr>
  </w:style>
  <w:style w:type="character" w:customStyle="1" w:styleId="divdocumenttxtrightCharacter">
    <w:name w:val="div_document_txtright Character"/>
    <w:basedOn w:val="DefaultParagraphFont"/>
  </w:style>
  <w:style w:type="paragraph" w:customStyle="1" w:styleId="divdocumentdivparagraph">
    <w:name w:val="div_document_div_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eEUAAB+LCAAAAAAABAAUm8Waq0AUhB+IBW5L3N3Z4Rbcefo7dzObTPiaPtVVfyUEYjmOh1AUIzAGhxGGQUno76+AcDRPsgjvAHGMFQjpobKhrV11X1cNlQp5bu/eBOAw04BZf+JnP0takbqQ7n7kJxPUhRci2EIXStvTxFhNxo67i3t8EQ56nkbnnmIu9XwTeEH/8yPUHYKQuMVHWUwkXRwclpOm7sEirPICbiPXaVBdIbwMM9E+KkQ1cE96AFD</vt:lpwstr>
  </property>
  <property fmtid="{D5CDD505-2E9C-101B-9397-08002B2CF9AE}" pid="3" name="x1ye=1">
    <vt:lpwstr>ETTU6vwgD2A9HXFH982QpD63ZtCWX1grclLoNsosJ0BfbHUiSDnI93lMFQBbs7afGvBuRs5vygVXAXQiydh9hM6KcCDXaatbYo8vec/yClApLBBFc4+COV0AasaW+X+8emLueDmw+Ao4TUbPs2rS0dkzV1nTHBMqSym5lkWgeaxj+nVKpdS9D1EI8JdAJPgfq7/7gRazKBOAAQRL8UqtRZJ5SenTMA7K1gwakYVkhVuHO0NstaGzwHU8DayqNUK</vt:lpwstr>
  </property>
  <property fmtid="{D5CDD505-2E9C-101B-9397-08002B2CF9AE}" pid="4" name="x1ye=10">
    <vt:lpwstr>dTTl/As+A1TRFimAOmMjcxkJvz2OJ5YkwKFbfbaKUY1+23PpIyPCnwY4ORV2q9ah4Psky38ZHYQJmj5vmNdajUJRJ6bnvOXlpWiSb7rIBrtgkaqdmBlOnDwzLgk4/BUYr3rCHzDUJ0Y0EYhmZcfMvPulJu/YmkfrzxNqSgi65xGvsd8hlzp0XblXDau/x87XYL/jrTP576INBD1cOOg5Ku6dPZHdXzBPNPjYQyyWu99Wi5vEqpGCRx2DdcpmQNc</vt:lpwstr>
  </property>
  <property fmtid="{D5CDD505-2E9C-101B-9397-08002B2CF9AE}" pid="5" name="x1ye=11">
    <vt:lpwstr>cqqsHmzjf4yBNoPbwXi+FWNr6cyaHkcy/W4UeWavwG+7EO4mZq9aIutbwasGzNEuOpcCb25uXz8ML2BoN/9wG9/rLE3aQaEatbPeiDib0Hs5j1j3aJfTTYwN4PGwd4Pm5eNN3OG5KCpXi8vm/DS7POjTAntpxs9sN6OqwuBThIz5Qx2yllyEz79DSjN/PlPv1hXKQsrR1U5H0TUavmC7D9c+KeCqnMHjA55B/uwuCW3lNqqRUarMAekXzi0OT5e</vt:lpwstr>
  </property>
  <property fmtid="{D5CDD505-2E9C-101B-9397-08002B2CF9AE}" pid="6" name="x1ye=12">
    <vt:lpwstr>4bMPdg5AUhz9VheztXZeqjIvCWLFA8hlhB0+IvwU50aDtDKkIq8CeVEJ31GHq5//8KaibYYtevqyaSWAJfzMWanV5AX4+sWqGUQtN8m5oMjPoEQymkNv+X6K6OC1cy/V+vwu3nXmsOjD3zyUKhxlxhWiOjFfKTn+DaeGWMIpd1voZ4fLT2rCkNTI788waHQPRg20gT0pBinQQSqT7lYYwY3DTO/+TjEaP+CqfbnyQNv3j2zuPGlq4jcELIMoE+o</vt:lpwstr>
  </property>
  <property fmtid="{D5CDD505-2E9C-101B-9397-08002B2CF9AE}" pid="7" name="x1ye=13">
    <vt:lpwstr>XngJFjt9BmwYqBYTyxwWbmEQWKG4aWwQqtmUWW4+VS+LS/uDYAL1m/mTyPcGgufPHoZPB5JKB/fOIEK9ddkZBqVYyIZNEaM07lmrg3++hcxQkl5r2QJr/Stj7exNgC68iglsw2DSZDzhOn3Phv6knXcZg9ORRfILxx/sTxvNoSDeUmWwOzN6lQxhHx8Y2KTID4/IPGKx0gTUhg8kYxz+Eotx1TAZjuEXyyj2ekj/BK8TnMfwhvN7QSoJwZ2UVBc</vt:lpwstr>
  </property>
  <property fmtid="{D5CDD505-2E9C-101B-9397-08002B2CF9AE}" pid="8" name="x1ye=14">
    <vt:lpwstr>Z51aGUBZkVC4NkWJr62w1gXtOgvEWHP8dc5dE1VwhWFIaorlNzuqa8fhWHxDwWbwc3jdzC9VustMvexKAQ4NeLHe4j6aYe9EKuTDk4haiUUJzyomZ0QRJoIDG2TndtCtqk8OskAF4Kh21WP5xJrSvY5Ek8OpVQGYBRrceaFmQ+uj9nVyPVWn6fC/CkzGDdjjD+68PaZ4ygewGihstAF18BvJKynAKqkP2BAwZ9LusIMXCB2U8Xfl1yqIDuWO7Kt</vt:lpwstr>
  </property>
  <property fmtid="{D5CDD505-2E9C-101B-9397-08002B2CF9AE}" pid="9" name="x1ye=15">
    <vt:lpwstr>gDtQ0bKeN86a6o+Ul2sJYxuPAsYYlf7aBU80IV9P16SX8Dj+1cUHvoUsjFRg86e6tp6yauD5eFM8gsw/M285ygIlPi63tLNRJzOZ1Dneu5nc5KSjzqQen5WD/LMdbT1rbFri0js/cLDa39/BtMuVUguVlPFiA1fgPNz+D5wkcD24+d3/LXoVKwumF+pHmVSMqk0/KNNyRcH6aQvYX5KTPrExpqRvhkL/ZgIrQE+3tosSWJaUATKXwcfzzpudcBP</vt:lpwstr>
  </property>
  <property fmtid="{D5CDD505-2E9C-101B-9397-08002B2CF9AE}" pid="10" name="x1ye=16">
    <vt:lpwstr>r94mqc4dUpU/9CMkOItEZobl3HgL7sOAac2iDpM0D2PXE5qb6vcbxlsv0TkzDWz4pTb8x8s3yl1/GCvoBziMahb+rJJOlz9cJ0aMcp+V+WS00XVsQY8/VIdp4M2JoLV4XMcXPCEszjLO5RukCOmR0XjDHe/TAMz/dkfCFpiVIxqs679jnJMWuj0csoIrC/WEFnfM0QxVJvKWpZGoC8FR4UquooiBk+SSv/gh94bRBxFSkffAi4vhXPY5lT2upVk</vt:lpwstr>
  </property>
  <property fmtid="{D5CDD505-2E9C-101B-9397-08002B2CF9AE}" pid="11" name="x1ye=17">
    <vt:lpwstr>bMyR2riwWY34khsN9VuJ/uK9wyeCqyFK8SE57nP/FiZ3KHWbA62TEf7F/w9c+KvdqYlJ0yZTSwsgUPJRDZ5LTPWkDjbVtEN6T2Naw8giFVjXyt6yKgF05O4kMp3lay08zPu8YPausMD0cMNQ4odt0+ElKshUkcLJwYsWreyHB8tOzvT3Qb9KEzstZ4c+jJRtuVau33d4DZHyG/So4ByeCz0dKB+ObQFh1ykV1W6sfkufXKQDEVSIRGVh5kGdG0j</vt:lpwstr>
  </property>
  <property fmtid="{D5CDD505-2E9C-101B-9397-08002B2CF9AE}" pid="12" name="x1ye=18">
    <vt:lpwstr>8hUobVmSsDSoC9YfowUrNgX1kXpafh4y5bCfDM+HZRtZU46WONKgyHtOgbtuqCNZqBgJspzH4AxW3uj/wk46sfGqSY/NqyN/lzrIT255coYhAh4/y1QmF9DIlNtvMaE9ARlol33hVaZAMWdvYz4fOgcqCMRI3JkhUN+vKLwk+bQjgplGLArAJqblfTRW/tMIhF0CWOmFf+W8i6f0AZWtg8uuGivWtpvOmpMNCPcSBAkmHTWbZO8vQzySKSp2fvY</vt:lpwstr>
  </property>
  <property fmtid="{D5CDD505-2E9C-101B-9397-08002B2CF9AE}" pid="13" name="x1ye=19">
    <vt:lpwstr>mWcfJhY9n95b8npzLdgRvk/C/8LdPgPaWg57/TVdAGCzDBoqqgx5/QVyD9fl8aftV4VAsaxdB+QXblTw1fB7PTtEQ+3mFt7PDJiMf6B54ohssc5T8jbeV69NJ/lD8tdkki/95IV1q/XFXIV5M+2djtn8sdfczO/EUDcOdo4EP+R53Xc/Tz7XIPzfbdjO4O9YiSpiHg4zEo6opdlH85BCyZJLO90MK1ofJYBS2SukdPXWfjJimnpIOh7/7pnlaLg</vt:lpwstr>
  </property>
  <property fmtid="{D5CDD505-2E9C-101B-9397-08002B2CF9AE}" pid="14" name="x1ye=2">
    <vt:lpwstr>6QERAtVUEdxCOV/ALPDUJmBBPRLkjidpzLg13cGk4yPIH4sc/ad5xkhSM/VYx9paiCRUJTozSbREYuQc8hgu4zZaA+P2LZvRHlfGwABSw4MtPWqifOApigBGuoUVryVb651Lz4hw9wYoFmgRz4uBqhuU6cab7GcThvKp8z1pyaTSxMs3o83uaTM5jNRTl+coroYX4FGrP8Br7pcaVDXqp1GpH3LtqnOTNTir/9ujjV7NXUXZ7uDdrw4oCx0KSd7</vt:lpwstr>
  </property>
  <property fmtid="{D5CDD505-2E9C-101B-9397-08002B2CF9AE}" pid="15" name="x1ye=20">
    <vt:lpwstr>1PghaRxjPTskB9ElfP8R9Pz+rNuKi0U3dmX2JoHSUp9rMTWhU8xIl4hZi0hB+q5N/14SEWRMCrtz/xpYRw8t1grVsr/Qr10y84Z9NvjWz5LH8kDkaIz5v+arZZN7tSr0ZT901H4zdUo1egDwZbHxsRkjlLT2RruyGyPla1g5RHNuXE4H560H48IghwZfv8KgncR/SCfn9gP5OWUdB0ng2aZDSxoIac21x+iOGGtSrArCPbDqvjvMNgpNme/sL8E</vt:lpwstr>
  </property>
  <property fmtid="{D5CDD505-2E9C-101B-9397-08002B2CF9AE}" pid="16" name="x1ye=21">
    <vt:lpwstr>x7aGXSx7D+cC5pPYD3rNKsT4zz+W5P+tVtmLTflR9NYJ26+r012KgP/06I9XLCOr8bmReLBFMFRNtI5EXmxQ2KJPPbgoXfhSw3lFt8H/bqtCUWf3FAMzXV1ZQqcF4cqoHlanIWeOOe0f//lrVsz0UNiKWwFO8bshtDA598HIKJSRVr8d9LbNwL/t6HN/ynJs0xe+UYmXhPPwx+QD9pRUynDhzZs7TxqSXjPSbIm7+aSyGBujJCMfvuFCju+vDKv</vt:lpwstr>
  </property>
  <property fmtid="{D5CDD505-2E9C-101B-9397-08002B2CF9AE}" pid="17" name="x1ye=22">
    <vt:lpwstr>CJIZl7bwQaL9+eDw+pO+rz170Xeu+LkfYgmlQwOz4zpy9lM3+ktd7EyhBfL3Oo983h1obkDZtUvccv5U3z8HBFiWs6EgnmYD2hNH66aAdW8neUq4XD6IEYHWLNZ3tj4rwqbxlVQ+eUSwvB3TAbzADZM14g4M6s7Heo5ao97qdQD/A2ycEW9Fk8piIVxcRjonL7btagUzI4ft+9h8RL31H/xcLL0NJ3571Y3h+sPl5XXsRZz4LGLyVxjxiXdJf2M</vt:lpwstr>
  </property>
  <property fmtid="{D5CDD505-2E9C-101B-9397-08002B2CF9AE}" pid="18" name="x1ye=23">
    <vt:lpwstr>IKztBqYWva4M1v6A8LLCqWfyzCJQHJ+95YWnI4GIH2kwPjmOGpsllxRbEuO6V3MaE+MnGyHHpZrsDKAavxlEA/RcDvJWZhWkfmpNdQDTFp9L0agfYtO8MK5wLNJc0gKbpnKyboTB5cq/pZoh75ycJ/6X05BKDDyYF0Vl3wnpGOdWWGo5RSAIvfbsuc0c2IfgVcxhD24kZGR/ckbzBgu8y0/Bsnm9jiI5dd3RRaArq89vjbwtSRFiwzJ93vyNIpF</vt:lpwstr>
  </property>
  <property fmtid="{D5CDD505-2E9C-101B-9397-08002B2CF9AE}" pid="19" name="x1ye=24">
    <vt:lpwstr>32dobs3ofE4tak5kieeW3AOjNN3ddN0T2d7qeNTVuZf/mwOPprX6p2nlSu75toCHzPC676DdS10PI8M9ndx9bXYb1n56V7JCG2DGH31rIc7QEV02bzT3N9ap1dGjQmS8vRIM1Tzuf6mPTfpfX+V+k82AChsX1o0Ospjp+TU/4jJwiTK1XnKAyQB9vWckc8/XUH40Bl57pEMU5WrFFP1RKwCmu6fwVPnuJpwZwcnJZGQ6UFXuesB0XZ+akKRkGkv</vt:lpwstr>
  </property>
  <property fmtid="{D5CDD505-2E9C-101B-9397-08002B2CF9AE}" pid="20" name="x1ye=25">
    <vt:lpwstr>biq/E+S+o1uKvVoLgxYSXwes/2eWAdfw5CPAYd2B1IvP3nzNtO52zx9Y7Gys/oeDdNeCvlizqBm2pHHkTkW2PQTlWSeKYDdMeLv6caS+XtiKJjuAtw3Z2i7V73yE+wt9Nl3SnSqwa6p2ERi2SphS8g5FmVzUPW3QQ16WieJdGBbohW+o/4QumDDATasibova+XhHgSt/Ggfw7MxqPOzabf87LTfKPXn9voEpgyQA+zzCm0cwj30hmTaTi4BYktq</vt:lpwstr>
  </property>
  <property fmtid="{D5CDD505-2E9C-101B-9397-08002B2CF9AE}" pid="21" name="x1ye=26">
    <vt:lpwstr>W+1tFfHeTfVy7MYj2pen1gkEabNiNhvKbwiVfa1g5piBGYs8TNYOuWeYrYB/IHgnqvsAhfTbdwcKsOpW5dT0dkHTR/uHA32NsvUPSjd1H8/3WLC9qY5ir8JfpNwlt+ct0uYBi5rEHuxt6hOr33ThV91iItwR2iJyIP90mFrX3q2XJu89HA2LHiUistqSfFs0gca4oFKnk80SZ0Od6AfF+lX64M5GThgEwqlWiAmHmBldmvpaOQP4aZqeVETy5DI</vt:lpwstr>
  </property>
  <property fmtid="{D5CDD505-2E9C-101B-9397-08002B2CF9AE}" pid="22" name="x1ye=27">
    <vt:lpwstr>3vG5B5/IUpigbI5Z1C4zq2uE/rXOkfNnXRLurPfT2GKsduE6gvzMkhpc3FozAaST5PdG/vYzA207ofbkNZ5hCZaFfzDMjf7yLhn15nvnjH1TgQiA0QQd70cFCz7dW7mTh1mz23bvnLKg26xMiKJMioo7jaoMuIOX+Zo4gR8aXgqRbl6YzLUPRkgSaMhYm++WS3CAX/K9Fa3nK5pJm8PGrk/7E1+q0pT6M2jhGnwGULjieqa0W7rXxHIpG1rJEg8</vt:lpwstr>
  </property>
  <property fmtid="{D5CDD505-2E9C-101B-9397-08002B2CF9AE}" pid="23" name="x1ye=28">
    <vt:lpwstr>yuLnQvxlxNplwQALvI46bCUOrCpjJmxl1KyQO+rOHJ2BLhacqhXNGIyEzfNcjhqcCzaV7jzA4W9QiwpWsUvc/zAsjT6QQwRlA+UetL7bLPtCwDyf25/lJSOmMnqfRKHYJtx3YH9P/yg9/hqBckSq3g/YFC6xuo/w10fxXJt8fw1Se63WPRk1bhASK+fvBDLIVXzSh72iL71eBY2/wzR1TwhTSF9G4tcKZOhaNRYba2BI4rPdXn2uiL/r4tARwlr</vt:lpwstr>
  </property>
  <property fmtid="{D5CDD505-2E9C-101B-9397-08002B2CF9AE}" pid="24" name="x1ye=29">
    <vt:lpwstr>G6Ja61TVXfQZZhVUWE+KNt8nrDgV6jgSj9Rd4zrVLWqTadXk+r30OAeBXEvbsQZ18Eu8Kf3xT2tYKm+iu7It5XZbK/0VrYg4LHpY+sdbeX1a5Hk7rltOn1dwdfQ932oxT6mGUXb6h9RjwRYFou/fFYzLiCzmKN5C0hudVd03wqCEpd5h8LOnkxcGGxtTeWsT8JfIo3LcIQR4WlM6TW150v0o4eQYJzw3hn3bjclLSXpWdRSJhshIY/Blz+9yLhY</vt:lpwstr>
  </property>
  <property fmtid="{D5CDD505-2E9C-101B-9397-08002B2CF9AE}" pid="25" name="x1ye=3">
    <vt:lpwstr>ccNxCme01ByH7eYE7FPKTid0dZUcNn+XPUvDjd5/M27G5NFxiBELvwet+qZnONjYaGa8eATz2VDslzaqcu84NfzpqtShPkr3/dJ0OHER5IHVffwesp1SdCW0bM7PVIwy8IZIpmiQZYGrZFuxycum5HMsRdHKVz0+j5WT7Pg2cnAP14NrQVfTcLQLHYvyRMj8Wn9tGb1N7/dZ/wR4PJTFiZayR1ky0Bva3BesAm0CXyE0a8PB+qpNrwuY0mqqbsl</vt:lpwstr>
  </property>
  <property fmtid="{D5CDD505-2E9C-101B-9397-08002B2CF9AE}" pid="26" name="x1ye=30">
    <vt:lpwstr>jZUfLeovgoF2GWTwmHOm1qXzuYKgPWnxqyhnQ+Ql+HzxXUg4+pRhynWznz4Ic3usOi00WqsP60p6HieSIpIplyqaqK2PYB91xNLzX1linTkDELpC0+Ig05TrsTnen83hyUWIlVeVuYSTIGDbXZVtpDUWtiHj1e9ilIQOFeH+R690SYL2n9cy7GcMY7x3owG054SzzLaefit1KjXBwxsSXN3wY+VNAhsRv5y5GGC69iM8iGvStbofIzXK0pXlRQH</vt:lpwstr>
  </property>
  <property fmtid="{D5CDD505-2E9C-101B-9397-08002B2CF9AE}" pid="27" name="x1ye=31">
    <vt:lpwstr>mus4l9IyJNYBuKlLm+mBaTs9tlPparW/utg4vmIeobb0lcvaEfNQPpnTxP4BG5JJDiP/nrOtAhT6puuEbnarDIEqu+uKAjQumWC5pPoj72tYuPEreZWDPULTQcIGnw6Fzru8v0tRLf2XpZEJLgVHKo9b7Lmubv8gdIMXSPHF5065NEEmxjG9tLPCLK1zuPAkxZ3k+z3J6Rj/N2ffUJA3oBe+3zYSCx/Cgip6Wx5fY8RtfCr7wEMJvrQOK5isTIa</vt:lpwstr>
  </property>
  <property fmtid="{D5CDD505-2E9C-101B-9397-08002B2CF9AE}" pid="28" name="x1ye=32">
    <vt:lpwstr>My8ibWZWPvY85ei+a6Y6sfkhneN8x+RI5vTXg0I5UB/KEkxin0cDR0U832a8SSe5VXA0CT/3BWKXNKDt039/LG7FdZugrcijzAiBmTiTv2skbWoAXo61zC07sywtjJUx1YKL/FsJEkMKJTV4ol1PrFAGHPt6sXK4mevwW+TmLdgeRHKSH3j2XlAz+8/XLgkWQAeH4zUUA/fH/N1ec/Go02FTsM79dNQtlYHyB08Lg93OhlUsUf4dj6KQaZm2ucn</vt:lpwstr>
  </property>
  <property fmtid="{D5CDD505-2E9C-101B-9397-08002B2CF9AE}" pid="29" name="x1ye=33">
    <vt:lpwstr>IxRs/NxxkRLQWzjQ+xEIETW4Bfipr9gNa81zQLX0q2BmJDdwTpFye6ddEMmFcd/ujmmQXqOJfEzM/ewMKVgKggwXd2eE4SVw87q+b54TyHtyYEl7GFkrHRvooIVF3oCGxYZYYNum8Z5dpoqd/h3w/PPhZzKhRLmWA8AVquC8CF1mbFr/vE0mu/ZxG/h4b6O6LmHE4MZWB2buLXVfmipwHDqoET/q+oSnf0FKCTN9LpOxV+6uuNpBXh35KI2cxi3</vt:lpwstr>
  </property>
  <property fmtid="{D5CDD505-2E9C-101B-9397-08002B2CF9AE}" pid="30" name="x1ye=34">
    <vt:lpwstr>rOyy7xhBfTK9uo16XWB7kXDjlOE6U3+pU4/Q3hkfREvi2ABmkHo7eSYQjTpMX/xc5j/ey69sR8oIYBxJ76x3/KmrFfJXL9dNWKEY3FUNig7z/n+HfYb5E9iGulde4p0yugcsL6K5OiHAFGgGLD0dikiqIVyij88I0mqfrlpsF7zxF9mULNTje/2Pl04bzL7896yCEibz3FSQ5cQjwOedzb74ruVVBDFPYoZ/Rjq7gMMMqsIfEpjYBZWuQ0/6jlR</vt:lpwstr>
  </property>
  <property fmtid="{D5CDD505-2E9C-101B-9397-08002B2CF9AE}" pid="31" name="x1ye=35">
    <vt:lpwstr>hiHky1KhtPKNxwEa0qFhQuPwjSyf+Lz7wKdrlV77vqvF46vxBX2Lnh0Kj3DK99s/iQh+9tzdXqWTAzrOIqjxfjTYoockRjh+4UxgpJj7Mtz3jck6hTw0GYD46plQHv5IiLu6/zk542rHUMbzJOiGCceAaIkodZKlPYCovOHPPDViYnA3jcb2b1VHieX94I/8wClo7qcFXtZ9KF1+Np4aTdlpHv586W9eyTstrcAO1eAn/mWBJP9AuzmdC4eaTfp</vt:lpwstr>
  </property>
  <property fmtid="{D5CDD505-2E9C-101B-9397-08002B2CF9AE}" pid="32" name="x1ye=36">
    <vt:lpwstr>5eeTnTedrWkrBvnq09YWcJwOzMZhugTGBHy06f+a2sqFf+epvAof2qETmzOrLUhUXijkVwjOiCC5PUbPbGrpXl2TUHyPKXt/vbq4jH7NpdR3m1AzdddUJ8MOhzG6vfGMaW80zQMEf++ESOoCSVaSz/lLVegqzAchwFl9iJ9thp16uhLATzEwkOr6iamqN2VUuvsdJ7/sz+/ehLxWjn74WVDRBd3gJkUlgeO83zTIrFAD02DnWDABV3tJtpITGm/</vt:lpwstr>
  </property>
  <property fmtid="{D5CDD505-2E9C-101B-9397-08002B2CF9AE}" pid="33" name="x1ye=37">
    <vt:lpwstr>O22jjbLsaYCCO61t5bH4Xwk8y8lgLoKnkCisE7DTZTPbKF45ghq+tW7WxQtpbiRQpG2S/9Pi6N8nfYt419b+66VTvUJZDbb9gxaB2MdLk/2QGX+knTsIT25Ro/AHfN+CzLy9ggtf7Cq7Ye9D3+ioJVFxK129qsRq4jzxSY3HxxXQ+lbPm+M04hOTQ7rr50Ik9FU9D5eAVU62AFQh9aB8ZdVChPEKw9mn6/2c2VoZtfDjE4jZ8htyYj3HBux5lOS</vt:lpwstr>
  </property>
  <property fmtid="{D5CDD505-2E9C-101B-9397-08002B2CF9AE}" pid="34" name="x1ye=38">
    <vt:lpwstr>QneFlZ5cwRFYnZ7mxvLJSHWpBTSggD0SHStAvMWFdjgGKaEEIawcH4GzBFWvjgTMEcFNgFlbU6zZ8Wg8Gy1Lqzobjl3xtwIKdDMH7yOVCIcpu+n0xjpQrLgBFMC9mFKmtVxr8kuKQnSd6Bt2GpwG2rU+XfZoshtQD8lrsDMAOT2pkc5jqawMD5E75N40LcAVXx6ldkk7TF2qxFYf5AkUa04RdTBQtxA4lzlyHljMUWTFP/jUQGZRpcozah4Gjq9</vt:lpwstr>
  </property>
  <property fmtid="{D5CDD505-2E9C-101B-9397-08002B2CF9AE}" pid="35" name="x1ye=39">
    <vt:lpwstr>9vyNS8sBytONrhM+v2ssfHvAshfCR9d8qV8Z73lv8HzbFoR27xrJDBrc/rUH/7sKPrEgCEiH/KFxac/pSRgNV+4DQ5vNzTQNyks/R/Pa3/iCHx4AxXsTNPRJx88dcjAhvsZPhXYTxfdABNGLs2OFB3xGTkhXjZLiU5sGNCw7SWKU4/oM9wZ9aRQnlhaLBjcXKQH+40vpepRTB4lAcly7E7gfaeTvrx07KWBh7od+YKeRDXNxCGTsXtlyZePWNk3</vt:lpwstr>
  </property>
  <property fmtid="{D5CDD505-2E9C-101B-9397-08002B2CF9AE}" pid="36" name="x1ye=4">
    <vt:lpwstr>/foi7xI4KiVQxsfCAP9eurFc3Mhthe7GZ8XM83p9ibd6fPzvDoT6bDy4AvqtLA8xk1658s2WEJutBHHg+MHc4X91KArs1y/7QzzG4id9wk38afXthLL+mvRgvkzhKJMxKDGfgpxArdjHFbg9DnBVAapnvX+MO7iKJ56t2nhDm8JROok70oY2nTwNkP/ti9JEeSbeAZavSoz4nWM4+3YjHrqToMT1O/Im5GF6rzxVvuejWjiHR+f2Is/DoojKUPC</vt:lpwstr>
  </property>
  <property fmtid="{D5CDD505-2E9C-101B-9397-08002B2CF9AE}" pid="37" name="x1ye=40">
    <vt:lpwstr>97sCJ4qEMlvXQaFHuLTr1wmCCa2jEQXb8Y9NfJ16nEzh5e5Fy2kXBlxpHFpxFD/cbJI1bTdwUVHo1YI6ZcUIgfNXU13FjZXgQdYSkYb9dxb3cdRISa25y7vhIZ5ZzCLL7Y+a8uz7DPOyZdiy9iIAQvnsrS/c1mQTsj+qiHg8cYmvM1aIyMYV28rW0JLx3hqlkHH7kWollpybzFylVhHSLgJTDxEGZs/fb+AWZfc2fH/lPzkokW8aZXRhtSwrI32</vt:lpwstr>
  </property>
  <property fmtid="{D5CDD505-2E9C-101B-9397-08002B2CF9AE}" pid="38" name="x1ye=41">
    <vt:lpwstr>6KzDT8V9nBu56J0227gnLWu1CnrjDWbv9d5592Bj1RrZxDnxBTYCKNNGGFzZagS7n8G3A31mW/3YDybgoDQ2fFYtwqjZGqVlw2q61HBxsFuQgJi5Er+xA+KNp4s8XoL7F+QmPZpte/dmqFdmLzyNozmgiIUuAk4QQr0/rTiG+inMTeAgBnB5MD76MYkljPfaluYfEvfIj2HxfObkNHRO09PWCMqTOprK2EAFh5nFYJGTqNTJgdO70ulnSvyQkwo</vt:lpwstr>
  </property>
  <property fmtid="{D5CDD505-2E9C-101B-9397-08002B2CF9AE}" pid="39" name="x1ye=42">
    <vt:lpwstr>n3Er3jYnDZNiuW0fnHADJ63R2TX7FAe40ZleOf7bA+4R1TJuyp3/7V47Joaeh3M2Rsvxr//oVrGcvqplopn5DuJbV+V5UasgQZP9Ko5anKBlERM0bTI/18zMyz1GKpaderhOAYZ2z5WToDpUKeZcODykMG5lJAi7x+1S4KFJIuB0x4S22nynxoxQUsHa1oABWmpeNSrHW0v6KOl+c9vts+2fIdMYQYeq2ywJT5tX8VHAt4eG33PXBQfFACiAYBQ</vt:lpwstr>
  </property>
  <property fmtid="{D5CDD505-2E9C-101B-9397-08002B2CF9AE}" pid="40" name="x1ye=43">
    <vt:lpwstr>I5VkZbcVEkkn+EFqWJe0cx1f7VfoHL76u4dKoG0aAtdANMaGi+sVkRcispqVhVXQt9vLx/E4I/NWv2EB1Swp2r9ZWO6yTLBvlRsX/BkC35bXx+TKnB9fLij2bhXZSR//jGB40F4s2Xr3+rFOhVKB/mx0TGBBKXQ4ecRvUfYdfYp57SOhfPw2qRS08SEy09errJi1TaLYTWqSbjNEyp6RjsbFk7VAV/L8aOSm4x52OtGhtqdqDYvkZ1OggrRsRz1</vt:lpwstr>
  </property>
  <property fmtid="{D5CDD505-2E9C-101B-9397-08002B2CF9AE}" pid="41" name="x1ye=44">
    <vt:lpwstr>lIQB699FK+N8zh4QRo7//3mjzzghRS9mS9olEq9G/RVdcLtxRATZCzf5EQgEIKOvLGliUyTvv1mUdF4eHTS6bME1EfGqittEJ7QbojWkPDffNN3m8yWXWCdW7D1aQC7fvYahCOWhfiSAoz8FJuaEHfPS1hGQsELFuK713t7+8JlPzZCd1N8OZDuO9AkgSsejBp9jPz9+rWrg/VPcg01V+jeDMVYyqDwx2/RJ1oNCzt0rP8G/QcOxM55JC5n3/iZ</vt:lpwstr>
  </property>
  <property fmtid="{D5CDD505-2E9C-101B-9397-08002B2CF9AE}" pid="42" name="x1ye=45">
    <vt:lpwstr>G3e6kcpiVE82x6EdQvTCB8t67tm/+gg/c314/jlXQoT/xBHhAZyv8bBU5X/w1DCcRPtZXnslLXuVfI15SYdLN5iRVJ1nMbRIoCgSvmlbPAzBRcheqoe+t+E5FB3jOv1ytFpEOlzcctL/aPQnsRHE0p8yxeC0gZ4nz16itVdvJ5izpT/LTs4nqOekEqYEgxlf52xztwbSyDVlARqqSVSFYr1eA5Fp2DdVXmxuGgu0HgVFwlemsZ7dIZ7TrezBot0</vt:lpwstr>
  </property>
  <property fmtid="{D5CDD505-2E9C-101B-9397-08002B2CF9AE}" pid="43" name="x1ye=46">
    <vt:lpwstr>n4/5+SuXZR9t5PkdWk8d35z8NypRSDshKlj7MC3BWI7mNKz7zEqfb0HZeNVxdvz/AOaNLAGLzWZQwIldiNNqB/oSGV3dRz84x5s3am259h6tDHkdtGYuorlWPQujAALy8km5rPNctEgpxwZyS5hKgFtIHkQycZx4zPekBuy7PbdFms5vEGK4tP0SVG1WGAfw7uU+ysXHClnbJpqCxKfE3D+Mt3nyMla52+uhK6INPbj5h7q3ezX7/VhywJVFwcK</vt:lpwstr>
  </property>
  <property fmtid="{D5CDD505-2E9C-101B-9397-08002B2CF9AE}" pid="44" name="x1ye=47">
    <vt:lpwstr>4uMf9A/2dikkimQYISF2Ip6SsipX4dcbppDj0fGE3oEN/2Y84eKPE6GGFwHkfFX6HfUgbqPMlpFsjjt60+udJq/qBemq6CYFBxIht2wAefwCGxKfnLmv1MeMj25ZWST/3L86aJjn5uYLg6/Erq41zh+fCbj0JU/l9k6JVKPsicricv5Jb93RWTgpohHoguP1ftBjCWUdEQRzD1FPVuMUikbtihxZrHf3YTalCP9sW0yl2BjLUQkvjyb/4C2gsDc</vt:lpwstr>
  </property>
  <property fmtid="{D5CDD505-2E9C-101B-9397-08002B2CF9AE}" pid="45" name="x1ye=48">
    <vt:lpwstr>BByDdIkfiiIO6ejL3ZxptVGVFOKi/z7sX/tLYlTAnj+hgwya6g9uHBtAk/TrSa90lHkt5iMrSAy6HUPcP2lmzETreGjnw8VD5g4+BzIh+xc2Ce0j+jlqQJT1JUshv0I07nCc6s4sQPjRTqUQLAXm/lHRvRmYapkjI83lTxreWVyxevK+ND0S1L80CqFLBgDm9kj+LIn8ZQtzvKyJyLGXeQ9R4EXSntknFG08qFSZyjrNwZCBXD9AmidbeZZki3d</vt:lpwstr>
  </property>
  <property fmtid="{D5CDD505-2E9C-101B-9397-08002B2CF9AE}" pid="46" name="x1ye=49">
    <vt:lpwstr>81RuI2n6UX/3h5CFMquU5DCx2PqPbvfqYDgbbl4u4C0uPNLXXZBUdWCB9Zs8jf5SRGIpECJZ/WPiL+aOJaNh557ZvETyul0UE9X5UZCRb/rme28vjzSWwPwZRYz6kI4sbACmiacjyL5TwZXj70LAbUIMnJl/Qb3wgqGojX7BXDywl3S+T3Qmd3ai8PP+LlJrmp+avua4W61wYOkN/jZWvEGbxV1cdfoN4vSeLUeKtMle3VQj8MSPB5aGyDnOgAh</vt:lpwstr>
  </property>
  <property fmtid="{D5CDD505-2E9C-101B-9397-08002B2CF9AE}" pid="47" name="x1ye=5">
    <vt:lpwstr>nq/tQTwUTaRaD4YhK96f0A8w8Cb1f5tFwHg8QZseaYjc4frSBR1Zx7ErLn8LyDgI3iCnbsLdN+1LFDvMOEhmc02M1zAbHCkl9pOHzAkBeLBaV/CCVKuwrjqr0UwTLwDMzRlHk7zJ5QzWZRJKorpeTKYCSBuGXol8n18ctkCzAk7PSF3WRSSFYi4kdsZD5fuz1u/v3EdSuyqgqZ9pK+VyO2C7LMklpVOG3ybRhOVOAfpuuvg2lOaCkQm4gBQzJQC</vt:lpwstr>
  </property>
  <property fmtid="{D5CDD505-2E9C-101B-9397-08002B2CF9AE}" pid="48" name="x1ye=50">
    <vt:lpwstr>tMqwXaY0HsgEyt8F3XBmss9sXnfz3BM9/pgFWSdDDsVY+yc1AAFv3Hqv27ZMD/x0vFQWllHdhiPbgfJG96zVQft+uGegBQzvGbLSXD2SNB9AIRW7AaVCRkB0glCcUeGWuyNYb5QT4YjbRcw+GbNdK8o9ifl8uXhR/+4t1krd369EIzr51ydD6fbYGU1nca6D9mqVmzN3g/bQkhD36y9raAHNRtZ1QqzD6cGQNXBp6mb+olHj/ed/PqQ0BS/ROCq</vt:lpwstr>
  </property>
  <property fmtid="{D5CDD505-2E9C-101B-9397-08002B2CF9AE}" pid="49" name="x1ye=51">
    <vt:lpwstr>DPVm6tyyvJQ+PJJCUeJrR2hTf1d9klNOBHQ3QiYvututfPok9rva802BwsWo7J9qOTerhBtp3IRvkKQWnlb2pMrCc5EvtsDdejWiBKgbiN2cP/5SD47Z8IusULr9OH+7UwksBAyA8Sjdlf+kCm67ULSrB9c/DByqR00bKwx49TlARXx//fKGy1zyOi4sWDHvIKBkXZ1LfYcNI+C9uvh632ZJjKw7pE84h8tSpfvI7JeNcjQuStllKxSv9fBVhaN</vt:lpwstr>
  </property>
  <property fmtid="{D5CDD505-2E9C-101B-9397-08002B2CF9AE}" pid="50" name="x1ye=52">
    <vt:lpwstr>3yMJ+oTxg1bPYv7o9JSxNce82/q5PBM02Bd98rr554IHihPosPhef0saL90dmXQz8c1GkiqI5Bx72+drMafXHk6+A3hY3WB3uM9zc5PJHzsX1VsaJVqX/nRQgksTgFoK7DTL+8A4Y+5pF0QhWSz0tX9gIUR3V7mYtAF8hkQ80dbNNj6b0/8kCDUtI4RhwDV75OJ2cEd+eNDtseKJQufuoWM8vD4G6Maq3Y/Hz6pktQQmA3YF1h5cTlUICQFuSJU</vt:lpwstr>
  </property>
  <property fmtid="{D5CDD505-2E9C-101B-9397-08002B2CF9AE}" pid="51" name="x1ye=53">
    <vt:lpwstr>iARVhgnj9lFax8CXV7nK0792pABCOpRbppM6e/8ITaJ/6j+oS4/n/u4FB5mVIx3cHS266V8MmJw3VL/W3cv94G25ZV/I1/uyadr0LvXErED70iHnMqC4lft3BGSKu4/yTbRwMIPuokkMWFZdE9NwftpYeMqnugliUvw+p1nMmNu7BqrG7XGzRAOgjUiBr7VF4bjT4/UpZ7K4NAlA94CR2Wwqqul5jJQ7hdpze/2Uh9lMGPk/Z+VeDzeIZWdGnJo</vt:lpwstr>
  </property>
  <property fmtid="{D5CDD505-2E9C-101B-9397-08002B2CF9AE}" pid="52" name="x1ye=54">
    <vt:lpwstr>BHpzvFLEQ2G9v6eFhN5PgHhh6T1tb0O3briYNFUb02kBdUC+Y2YNTzuX16ExMfc+vFxnbhYQbXmoBEB8hL3zyQ6mrX9NcaIHRgd2fLae9HL6xSzrzVYUaZNnHE7R5z2+22nprBScPU16jG/ImnhCdAdMdKjWWicDDE46GOLN24vGFEUgCOyI4jUIA0jtg17/Y8ZalZp2ls20gOFzGNSPjCQ59HVslI6uVjVj5nxSh71MpvZg+W5q45tXqu0MROh</vt:lpwstr>
  </property>
  <property fmtid="{D5CDD505-2E9C-101B-9397-08002B2CF9AE}" pid="53" name="x1ye=55">
    <vt:lpwstr>Xl7lcj535C3HtmfvZv47jjh9NK1TuG51MOpv1XwzhH+qtzjoB/kSoRd6SRn/iWutzUYaFhBNgJw0A+ljjtmLlkGg2NPPXXpFZ09WoF37RzT4zcA5Sozwo/HBDVwgBJE7tgs5HR4Cv0ZdpHM7P1T1REsvVP/yWtOfu6XeZTbpwoSi9SGheTA3lT5pG4eWzq4BKKWT53YtIHzEEAj5IUyUJnmMkMdRrBbKmEncyZSbq5gd5zb2D2juolwR8LJOSjl</vt:lpwstr>
  </property>
  <property fmtid="{D5CDD505-2E9C-101B-9397-08002B2CF9AE}" pid="54" name="x1ye=56">
    <vt:lpwstr>ta1A9NUuEPtrF7v4aT6jBt2xBdQDljiQZf4M6T+2lj2bfFwDK1+OMY03DXqWpAxV9Jw9Ci2nkJ7CyH9/aqISPp4XhHoI7wly/q9rMdtPJIUGt3ux/ICYXau+AlqlpKFvwc66uIJTRFdlZESuIatxsaQ3kVxrF6HrCx2IQYx8HyorNNLFRSYtR/3OCuXbuPzYK/8ASrv6xC270TLlhhsXta/5Y7wC1xUjXtou1uJP569bQvPxVyXwRN9mPricit4</vt:lpwstr>
  </property>
  <property fmtid="{D5CDD505-2E9C-101B-9397-08002B2CF9AE}" pid="55" name="x1ye=57">
    <vt:lpwstr>TYxyR0LsT/qTxTeL51Q/nkNRzkw8b17bbzmTIahirnfw7pkV2QXH4t+cO3uo1D6pLvGjUa+kQY7KFf58HtAN/+xHhQyIBcIXaRudh/aYnN6gzv/3h7mbRvD8ohrHiEk/8BGnpWbwgBSWe6VgwoGLgL6l7ItZ0vYw6qgl/TujvlOv6ql6u/FiRvd2xyx83K2JlO7j4vWx+eyZ1t7NvOF3AsKcVNgQxfNUOp2/YSJSDeePQ5SzneijRHF0xUhdEZ9</vt:lpwstr>
  </property>
  <property fmtid="{D5CDD505-2E9C-101B-9397-08002B2CF9AE}" pid="56" name="x1ye=58">
    <vt:lpwstr>N9elB6mRhy9nL1gyu/xe2QQVGahiyuRhdnAqWG8rY/eI/rMtUSRj18tflcDsqQEPZWbGtcRl2kvyTYxhggqBAkufbnx9GX2/35qncpwTyZjxwxs9XrkhUqkxJJNtmyHM3d2aqSa82UyAhkwrGuhmiA9AHufMj+WX9dNdYuKFrHtLjRGqQQl1eXiuW6x/mcOxTesrUEepp+xF/3uouY7jZg8auotiHgwKeIk8+l/KszudgSvRi6y8yhfNvo+K9vQ</vt:lpwstr>
  </property>
  <property fmtid="{D5CDD505-2E9C-101B-9397-08002B2CF9AE}" pid="57" name="x1ye=59">
    <vt:lpwstr>6dslmJsVgh4BUTZirbq4bs/3sY+to9QR0vBtGuy5pHaraFESeIgtP4zMMyhoU7pNWLwgUiQ6Xjw0VK4XEe4lkJ1Gh9WHkHTN3NsopKBEcCHHvaFKZ3DDiMqJyvWYKWRA/tTYvkdkDCfN94poAN1VaLasjHvs2bEvG8+03KmnAbeS1QrjMc8I2iNSmJPKDQf7CsQ0W7T2VJILghPD9PfiGmaZ5cb1s96F33rIrTxYPe52oVyxf1tKeDPp66n3IpP</vt:lpwstr>
  </property>
  <property fmtid="{D5CDD505-2E9C-101B-9397-08002B2CF9AE}" pid="58" name="x1ye=6">
    <vt:lpwstr>55r3c2YrYpjZnp2vLMrRvMklPwfBuvpZ3XlgIPVWG2Ub08ovFHs/XwifEpMSFWxatWEke0W00948wewPS/ggfBTsP+vMaId9oOXCPfIeZrRXvdVn7RVX6NrObSS0n6pU1WQcqv+90ejXd2YilZb0KRswSPrzGVp6mwvukNEEIivrXIhVPsKb6YgoYa6lqdVyhmsCfpzry8VLSN4rAoJHY/nOTgsjgYJEmkWh9j9J15EMcuEsHJ9Aba4FrpT9zdm</vt:lpwstr>
  </property>
  <property fmtid="{D5CDD505-2E9C-101B-9397-08002B2CF9AE}" pid="59" name="x1ye=60">
    <vt:lpwstr>urcOTU/tCRwryeLUCcaH1TV1so1WLoNf5gAhywTYF0DUSbQAE66X5lUrkPg9OLnvI4ZRXlmwU8ZID6d/sTl3VIoTqOElaQRXlqTdae7E9mflYZf3Pru43Opmpg1t6+2KzfZR4ZrH7qfWa1Wpl2JvxYniA+xwlqwKECwJaVoIwoYA05S8LNEXjLYByrmsKBfnnMkTMl5bWTSfWE3eFjNc2nCU3i1iRfu3bqPMhfxHn79gv0M2SXe/nE3mPB3dcsj</vt:lpwstr>
  </property>
  <property fmtid="{D5CDD505-2E9C-101B-9397-08002B2CF9AE}" pid="60" name="x1ye=61">
    <vt:lpwstr>2fKiCBkkinG6P1P42nT3t/x8Oc1n7yJB807g/VLgyXjOqIBo3KWMtL6L7w9kqQS6KgiytwwgNAu5UWBYayf1I+cGlloa1Eor87YPr1ThYOlJ/noLx71UPJG5grO106svn+v4z2CyG8KsAX4AG0K9gkl9+xn/ZX+mzxlZ/GQyW/bZvXKwNNIRpSe4cz9RWZYIln5sUIB8RKQgHLAaJvyhydns1q1h0cIBKIgUFVat0HztRyIhZx6ZMeTELZi2rFL</vt:lpwstr>
  </property>
  <property fmtid="{D5CDD505-2E9C-101B-9397-08002B2CF9AE}" pid="61" name="x1ye=62">
    <vt:lpwstr>gspME6r9xJDPn1HLDo9uyH+amXIKYWJIq6jn0rd/6fKGHrbRe0L+Rd6WIL+Kza+7M3+DyTBAeY5/hYWsHGq2gVORa1BaNOc20Sm0OMx8LDhv2Jf/PBkDgNozFkLLN/vJFQknZWUIy1BFKhbjmGHVN/pbS9Y/7o7UtnCPtA5vhNuhL96F0TnOYXNYM/83MjYeXKbl8LIj+v1nzpxRGC8XhU1P5aOxPvvlxmv2dCfOquRF/0eOivBX+/pzWzj3Z9g</vt:lpwstr>
  </property>
  <property fmtid="{D5CDD505-2E9C-101B-9397-08002B2CF9AE}" pid="62" name="x1ye=63">
    <vt:lpwstr>+OfB5cR3/71ywmBV6Z33oVaiOBHZlHff60bZUTm3L8TLTSJRtJxsmqrw3zOanHQu3d2WI6j8wKiauoWwySP4aZ+cKnhJky0f6yIZFHM+osAw6ev3+HEqqgNWwTOAesW8llT+nOfP40tZY6os60fk2EEtUSguHufILEyLOfv5o216qBsFXpMieqN/9mRFaLxuE4oFjqeJLR0A3vz6sB/ODHeCUvM/Y/rgqUXNdj/odFgdeqAqoKG5eh9R/tpCrJQ</vt:lpwstr>
  </property>
  <property fmtid="{D5CDD505-2E9C-101B-9397-08002B2CF9AE}" pid="63" name="x1ye=64">
    <vt:lpwstr>I/ven9ZdIobaJc+L0z/HEi6wzBigkteMWH4hu6pmWSAcPitZvEV/rtaVVx0qZUz6KUNEQsWOFggsDNrzNA3ed+lGLQJIMH7DPpZ2pzhkwItawF/yvhYfUvk6Lopo/RHqHh3pwoK8raTGHySLoJFmFyEUaUEDgh1ShSuNWgFfVZ7F9DlyEj3wr69kaDQPLlsaQ7qVyn1ltPJVdT4ZlBMN7WOBOwUYCLEDc/U0nEIEOWIhE+yk3ZXY/saTSEhfMaq</vt:lpwstr>
  </property>
  <property fmtid="{D5CDD505-2E9C-101B-9397-08002B2CF9AE}" pid="64" name="x1ye=65">
    <vt:lpwstr>I7BTEEbyrVaxRLmMpGX9puDnfb1QYZ0kOya16xCrlL8GaujwYB8/4rlVZgv5g6n1jO3cWSrHMWGaax8D9qRa3LwLAr/NcMg850a7wJ5cdrgj+i1s2fba0zWyF6tRUTVxFfbzdZ0rXonNcSH6GU9UhPu1kEuHRJFt6G6XBn8IsIt+YPDhnmGyGFNbaY90PnDYCSH4FpjPB0MeL2+zZqfr9tcxtz1S20+WsV6aZxBZ8obCWgW/Kle0g/H4GueHdF/</vt:lpwstr>
  </property>
  <property fmtid="{D5CDD505-2E9C-101B-9397-08002B2CF9AE}" pid="65" name="x1ye=66">
    <vt:lpwstr>eaGxW8SA1OfglinYqGsoyu19NepZiQsbADth6d/RsALU+R4uUtqwR9W4qP8MHydyRNPP7EmH9cCBlEtaYI54PWC46OZP0bO/bXTICSwm0tzL09a2dpuAXKdJ2tKyJ/OdEQnutdZbQmk37F6v68IghLgCBXqBPhl1LPRMhm2a7IhqmsI+YE/l/Dda3wKhBEAfiBKCBBU9wCWVyCBHbpggWXH+fpL/2UZ858EyRNrSsXociYmOwBdaNQFg+gNomqj</vt:lpwstr>
  </property>
  <property fmtid="{D5CDD505-2E9C-101B-9397-08002B2CF9AE}" pid="66" name="x1ye=67">
    <vt:lpwstr>N1JtAdwJIh4dXWzS/urkaGIbOys9z5TWjohczOrx6ddpy/2ogdfZUAXuT144UhPDAMTxdIgscAhMRhqQXKhWSC2G6qSH8hP0ZAtY5FAmw8kaj99YumFSb1gYj8cWm6XE52J0b2Ny3gQRhZPrc74Uu9TYcdgsNZhhtT4PvVUq+bPanwW6sXiMFdWInU9hsl96idRAJAkcdYVVzXjiWhGdNl+0tvt5LORkNlbmDNp+0uFP5IQtFaZPUTHvHxlXx6f</vt:lpwstr>
  </property>
  <property fmtid="{D5CDD505-2E9C-101B-9397-08002B2CF9AE}" pid="67" name="x1ye=68">
    <vt:lpwstr>nMpeLpBMFbEiB8VJ5bY45D7PGZ/slF4VEI1YWV+DQx4ONqP41B5pz03KmwSxr3X7Fx5WgZo9/WZ7echnMXFgDIQ6QCyVGJs7qntAtJ/OBEtLIymqvd4ynYYvtm0A/luLSi6GhHyoPMr9fAeUTy1JTrGILD0TRUP8hb8gnPe/Liot1sXVzsa3svhLnV+r8hLWd03QFbw/Dj/7iC0V8SaDjmX/aYFHpLSiWrovZa10R/Ut1+KNNA3r3dfaI/9x3uN</vt:lpwstr>
  </property>
  <property fmtid="{D5CDD505-2E9C-101B-9397-08002B2CF9AE}" pid="68" name="x1ye=69">
    <vt:lpwstr>py5sbpjbvVzWn8Wh1k1b6K3SLuxatq1IKW+SrODndZNj8U5yNduoZGyDvmBs8A5I9HIKPQkEh99pa5YUQzlHktSQ74QrVodDxP692Bdc9L6Q+kJ3xtW6BQJQY5bEZLckQ8XhGioXjzbTR+AHCq/9pkEi8SMu/TLOIe8g4DxNW2XhDEPfvUgyIfRu8KmhX46OtUjmmWKNQ6iENdUEJmTLqn2FISIRnT5Zt7yVaDsHLrDvAnKFrB8/S8RUQXxNb/y</vt:lpwstr>
  </property>
  <property fmtid="{D5CDD505-2E9C-101B-9397-08002B2CF9AE}" pid="69" name="x1ye=7">
    <vt:lpwstr>Vu9gVEiQ4hCUUmBeL935+5cxAoi0pFm1z6ai2fFY+M3LLpxI6KqZoWkA3VdhFc5ao2ckzVFqXyWFz34VvJzTLLV7SIglzC7uvdOwQW66M1is/y6dDWyBpym8klmBqDVXgPioRv/rB98UoEVgvKZontjVhRWADgzXD8OfBdxQxHYkSz/JA/TSEQKMq2U0nDL+bhILi9OtqmsiCQj2Pr27x+TnFI5+HojVgXc0ZNsRbBX5y+VFcFn1FZlKSQ0H8e0</vt:lpwstr>
  </property>
  <property fmtid="{D5CDD505-2E9C-101B-9397-08002B2CF9AE}" pid="70" name="x1ye=70">
    <vt:lpwstr>ajOKrNdVqD24tDfU+50w12+gTlL4NfCoeYcCipCMNmC/tqISjXnucAzdF7gDcCuObH2WBk6JxbIC0s2cHytEnr0fGaHQ97C9sBI82D2FxuguvFxlMO70dVNsTuC3IDbBEpY+7u8ob3rGlz2Lqw94oXte7//v0HW67lHXhFAAA=</vt:lpwstr>
  </property>
  <property fmtid="{D5CDD505-2E9C-101B-9397-08002B2CF9AE}" pid="71" name="x1ye=8">
    <vt:lpwstr>ceVPc+sZ5uqKHr2YeLsGL/E1mSZ1Eib7LTkHT7ofwjkxQLzwFGgNh1PJsub2XPClvrcqy8Isqqdd5hL6O4LVKtUWKivVXM9JYgZoXZ0AGxDeya5etLkE6fOUd9bBaad82xnbi1iqdWHaCRny+QCBBlQxY/RrQNELpEHOHt3tOr4aymermfuEiLBrtAKWeXvhBfAE5hP3hxWyuvYl/P7ICcHkPw6ZKa2mvkDshlMqMOI8ZS0UkksxLtxYWwMKz7V</vt:lpwstr>
  </property>
  <property fmtid="{D5CDD505-2E9C-101B-9397-08002B2CF9AE}" pid="72" name="x1ye=9">
    <vt:lpwstr>sd8xXpRy3PYwyAiRZFn4UAqA4nOVugBcdz6UFH4WHgdOMbJB9R7i9NREEKFe64UYSUs9KteZRaRcMXazqnPc689hdhnlzJaXDB1737ZkFsmp45lFn+fDNm0QAeZXUGFOE+rvpOrQdIjx9P6Ei1vdaxf4bYkLfCuujeeq0FlFunt6JjJYyYIYpO5Y7evboDe0lPHRcXQAeFUJc+hvydTFxe/VvOTvQP6uYQscmxzznGCtUXIfQ57Hjc0kAtO8vVd</vt:lpwstr>
  </property>
</Properties>
</file>