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pStyle w:val="div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68"/>
          <w:szCs w:val="6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Nourin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Ahmed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Software Engineer</w:t>
      </w:r>
    </w:p>
    <w:tbl>
      <w:tblPr>
        <w:tblStyle w:val="divdocumentparent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20"/>
        <w:gridCol w:w="600"/>
        <w:gridCol w:w="7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6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81418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Personal Info</w:t>
                  </w:r>
                </w:p>
              </w:tc>
            </w:tr>
          </w:tbl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60" w:lineRule="atLeast"/>
              <w:ind w:left="0" w:right="0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1212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017-554-92167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eka.nourin@gmail.com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https://www.linkedin.com/in/nourineka/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6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803333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Java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997946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Spring Framework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137662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JPA Hibernate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207915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HTML, CSS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394342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Algorithm Implementation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841845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Structure Implementation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927582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Problem Solving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22299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Communication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1040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Software Development Life Cycle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130244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Teamwork/Collaboration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513472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SQL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574666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Taking Responsibility of Projects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825238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emptymiddl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6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64935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038263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Computer Science And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225024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823409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Accomplishments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</w:tc>
      </w:tr>
    </w:tbl>
    <w:p>
      <w:pPr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</w:p>
    <w:sectPr>
      <w:pgSz w:w="12240" w:h="15840"/>
      <w:pgMar w:top="500" w:right="440" w:bottom="500" w:left="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CF491608-048C-4CAF-8CC7-34DA21C8A28A}"/>
    <w:embedBold r:id="rId2" w:fontKey="{EC243F13-A7E5-4511-B5F3-EE44897B592F}"/>
    <w:embedItalic r:id="rId3" w:fontKey="{25F38746-0F83-4415-B6BC-1199C22E904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50" w:lineRule="atLeast"/>
      <w:jc w:val="left"/>
    </w:pPr>
    <w:rPr>
      <w:b/>
      <w:bCs/>
      <w:color w:val="252932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252932"/>
      <w:sz w:val="32"/>
      <w:szCs w:val="32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252932"/>
      <w:sz w:val="32"/>
      <w:szCs w:val="3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paragraph" w:customStyle="1" w:styleId="txtright">
    <w:name w:val="txtright"/>
    <w:basedOn w:val="Normal"/>
    <w:pPr>
      <w:pBdr>
        <w:right w:val="none" w:sz="0" w:space="1" w:color="auto"/>
      </w:pBdr>
      <w:jc w:val="right"/>
    </w:pPr>
  </w:style>
  <w:style w:type="paragraph" w:customStyle="1" w:styleId="divdocumentpaddedline">
    <w:name w:val="div_document_paddedline"/>
    <w:basedOn w:val="Normal"/>
  </w:style>
  <w:style w:type="table" w:customStyle="1" w:styleId="documentratingRow">
    <w:name w:val="document_ratingRow"/>
    <w:basedOn w:val="TableNormal"/>
    <w:tblPr/>
  </w:style>
  <w:style w:type="paragraph" w:customStyle="1" w:styleId="divdocumentdivparagraph">
    <w:name w:val="div_document_div_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divfirstparagraphTable">
    <w:name w:val="div_document_div_firstparagraph Table"/>
    <w:basedOn w:val="TableNormal"/>
    <w:tblPr/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eEUAAB+LCAAAAAAABAAcm8WWo1AURT+IAcFhiAZ3n+ES3OHrm+oaV0J43HvO3mslLMqRCAxjDIIzH5bnMUFAaYT8YAwLkwxPyTFqaGDKh3Q9SJOVxyzAV9kWT9+WU5xdIbZAwi4rzCuJo2s4G9Ssmxwn5InYZvUORzBBTQ+lmXzFl9NYXqG5mu7PweNQ1BOhkuCfB8tksCOYR7GcgMS+de4w8fwpUaTEsUnl3NIAv+PnMjMC7wd8ksdlYxY/d62</vt:lpwstr>
  </property>
  <property fmtid="{D5CDD505-2E9C-101B-9397-08002B2CF9AE}" pid="3" name="x1ye=1">
    <vt:lpwstr>tVvrPIBJnsvpWKlizQYH2LOejIFhPG04UAWRCHuPuRUTQWX7vkop4wZhGtOCYKh/QMfBwVmuStS8ua7xdVTIMqtLSUIBSReLcMZJj8NTpo9OLhKXBCc5OhxJA7jjBKAogL/STXdTIJAWaCG953iHWZi1DjHpUFRR29vZL9cuGUWh2TDZ6/BeA/R35wRAYMU4AuMPuwCx+Pc2iI6uOVUqLGa194PDs5oX3+UxEHDxh5NgagPc/KkXmScT0j2miIS</vt:lpwstr>
  </property>
  <property fmtid="{D5CDD505-2E9C-101B-9397-08002B2CF9AE}" pid="4" name="x1ye=10">
    <vt:lpwstr>B+3pcmOP1gzBtTidQ+VqHa05eOquUWQB/cSaa7lwH7nm3soxPtFHmzUYnjeNynuEODB+3CXO7YIBvc/8U/tKcXDx+0CAJ4QSbHWaSVkMa12bq8UJHi7vMLb7Lm7O6bZ8Jz3bQQeSa/GSXuBAiuzmuwelfYFUhNbznHd2BcRCtQOpPRIAoeb6I2xyOZX2CZet/vp+vVMQf5mCw5c0SXOGdkuYCDSUBKgliFw2CBdNToTxR83upi6l/rcGDreutbu</vt:lpwstr>
  </property>
  <property fmtid="{D5CDD505-2E9C-101B-9397-08002B2CF9AE}" pid="5" name="x1ye=11">
    <vt:lpwstr>/SC2RqkYXDNobOUci0LzKvhyZKJyXV9bhfvGu5mGm2O+y9paCXSY9xJDKOrP8gvFY7Np3cpqQEZzBpuU/rTxSU0hx0FPAftTKJKh7bBLyUTd1XeNdkPKVG3CJCYmw4FB/Nv+KpuF7W9//xURpXFNtB4wh0kVFeslWMg4wOLAqllNiYn+RCVE2jocI1YrsyiR8Bq7I/Q733CfZZ9tqoL4aoaCojtRhXMshhxENnfoBdTTSYiAmQXPar62Rllz7qX</vt:lpwstr>
  </property>
  <property fmtid="{D5CDD505-2E9C-101B-9397-08002B2CF9AE}" pid="6" name="x1ye=12">
    <vt:lpwstr>9jsrqieNT8JcdaQeBy9v/7LT5fI69LYbJlQsqc9TmeVhDfmzKeenR59vBAAxEqa/Fs0gsz0L3MV5JwMOVLK6ILo3EKmnmIPSnLZ3vhgSbpOP2ga08615JcvVXxEfKtDT/vP4w+Uhkmnaz1nmBwZPVER2b3BP3uwjwtK5cF7wcN/3Q1EKyzdSU1BvuJAT3kPob7APNB9rvIbvTxK6ErhSRyVB1Ycd1FmyAsQAIWCrEkf77GI4a43l0drPaum+IM1</vt:lpwstr>
  </property>
  <property fmtid="{D5CDD505-2E9C-101B-9397-08002B2CF9AE}" pid="7" name="x1ye=13">
    <vt:lpwstr>1citGBRABTd3wNMw0KBdUbPP7HpB8KUa9cK6qDk2uSXygS/0dtLxTOD4EyXBES2N9kIOLUfC1FTFqiYFxc5sbwt4Op4wFNde7fHCVKUNoFFkJ46nSbjkf/MOyeiPi7PA1mS3Ba13L2AGR5eU8DshHvjYuuYHuaEzOhLHHhv59IG4GIiUPh0NZp/VHNPVP0uAOHOjF018fudyaL/+kBuiT300CLGRie+VlNcbiWQtai4RyyPBTqaRSCASr1AZjzd</vt:lpwstr>
  </property>
  <property fmtid="{D5CDD505-2E9C-101B-9397-08002B2CF9AE}" pid="8" name="x1ye=14">
    <vt:lpwstr>Y4/EjegfLZk2VRWlWARJBFj35C1yMWFX4L2yi17lvklX2Y8y248eG8ANSmpt5bkbsdZl+Lv7nBjFy1tGWmT1tkMiMUZIFahonDS0fIBtNOZqBObAdTgOoUMr2cIa4W92l37nIB213X2uCkh/kqmmrdq8IJnyy1QXJ/B3bm4UKBpV+NXUIxNOX7DEwQkhPPZDv6ZSkOYi4QfyWh6XI+USkK6ADMyYPQVd80m2dw6FGDxjc/jlDM44YBW7pTDb28I</vt:lpwstr>
  </property>
  <property fmtid="{D5CDD505-2E9C-101B-9397-08002B2CF9AE}" pid="9" name="x1ye=15">
    <vt:lpwstr>LORVE4RX5bu4dqCxjpN4NxcSsgBecZfbqPPEIegJAkotZtGWRVtS+POkegw8T78hUq8evA+nu8ZnK4Y6yiMQqHBaqQMNe16ETaSUw9XgNp7Uw5HWBacw4XflxdX/HUUyRFtBq9PqjqowPnIRd1/qHxYs6hLh86y570Dk0/DtDCHvlVYKgO2yXzlhoRrVDexcXUtjB7pPV4ZRSel+o0IIl/MUKe4RZKTD2ZZ9oYpDSctvuQFR9qCJQIoJ1Z055LP</vt:lpwstr>
  </property>
  <property fmtid="{D5CDD505-2E9C-101B-9397-08002B2CF9AE}" pid="10" name="x1ye=16">
    <vt:lpwstr>7rhtrlfwN9LuH2qYFq6+wkjivvTkqmI/Tf/iw01Wom61lBAzhd1nctzpwxcLMihz1O14dNqe002CBn0WGnQOmXYNEgwo52tgbkwIsvc2+UHU/PhHUNUK62L/jUPdCCz4l8TsxSuNGCWtj/SAppHL4CS7aVIK4sLKMyUENQxFdGwqrCuPM/5sEphrjWEer3nMyO/8U4HqzjRzLOJJZAXbNC4UgVeYj0ZXteylWQXgKeloKrZlGdi0+K2qfHbFn+f</vt:lpwstr>
  </property>
  <property fmtid="{D5CDD505-2E9C-101B-9397-08002B2CF9AE}" pid="11" name="x1ye=17">
    <vt:lpwstr>Lm+iwa7+cv+kPyOJW0nbE7tD39ZOAwuVucfQlBBnByXJtpt+aodmyGJc/P+7suZ23vx5jpAGkyvanqVL5PaPgZbqPa+CauX071xqn5IJY/gl/++7UYaEVz8VOkpiBHwwyUSrdzJ4ukn30nmdtPxofi3B2kU7i0iR6NWGxRlgS/XaCY8XQlkUyB6JZF7Gfwyeg6Ob1DZxSQpwC6hJpHVHZ8HqrBcz9oRkDd89gRPb5BypIqzeSsFePdYagVwuTUW</vt:lpwstr>
  </property>
  <property fmtid="{D5CDD505-2E9C-101B-9397-08002B2CF9AE}" pid="12" name="x1ye=18">
    <vt:lpwstr>Pd/Rr8WFWpNRXZFu/L1+NFM50V/rPxAfTlM2geJA2oJt5kDMLLOQ22kss2oAbn/OD7oA/KAWy3p0W57sOkgiKksPT3Be/Icpo7u8fcNiVGB1JRMMKvU1YbOrEPf6ekQHWJ8Si1WRCWyOc4RAxei+G/IZf4FCbGDft+gUI4dbliTJo/fr+h/Eg+fMJvlO00hF/T1n18C8v67420HVw/kAKkcKnt1G+KCKc5Sm+4IZrGVGRO5zbqBeP0LC5u8CbIw</vt:lpwstr>
  </property>
  <property fmtid="{D5CDD505-2E9C-101B-9397-08002B2CF9AE}" pid="13" name="x1ye=19">
    <vt:lpwstr>hK2UxcB9sDBUs9lEluXO5N7Kh7SPW9pqt11y2Elah7bAFvx6VFuz2wGFsJBJMikJnHuLYtisc8NkdGMFHJFV1UvY4OMViZPumuGeBBjmzz9CS0NBw5E+B1t5qBiLh8oS4NyIxNBczHsKxeJSda9uWtqqQH8rk+z3EZgfbnmD4ecMu8y/5kr5qwAJ0Qd0tACef/4uFS87cayyb6dNX4OyRHzRzHiGkG4bouPbTzqqXfIbKCNDnQ6Ef+V1cs6FXl0</vt:lpwstr>
  </property>
  <property fmtid="{D5CDD505-2E9C-101B-9397-08002B2CF9AE}" pid="14" name="x1ye=2">
    <vt:lpwstr>dHXx6uyaNmeF+34pY7jEBgsZG4CSpCqBrjJRTRQUr9oXUeJnk6qseNGFuVbxidhfHHuvFIHjp4woP0MQSGhcaYckxK6oaskkMrH7loXxdxQpU1QxYKMhvLEPmvcJlpKq8c9SD77DtHPM9poi8XzONlQZWAh/VMqxZcm0ud0MMDxidnnENKJOerrjuK0YFjfS48w8ZBT0yfUjlQVYOZqVOwMgbDACP7a6695xg+YEEk8e/rnoTUiuc8u59OBCRhr</vt:lpwstr>
  </property>
  <property fmtid="{D5CDD505-2E9C-101B-9397-08002B2CF9AE}" pid="15" name="x1ye=20">
    <vt:lpwstr>OCat3n+5HErU+uG9o6C9UeJThJRYJ8TxdsH1s75v2VSsH4HdBJT1Es2gAiTffaaWNEmwBtymBtBMKn+8tgSslMu+3Lud0Ma+dJOD2ZIl+tjQASTMrEQN5djABnyB3ayTB4wamRHXmLTfhtq8UZSPSbcPnwl5FrE57K/l+kaCUCuFvk5/CESywnD0C+sfoJZTaCBp0Sk4v5nwjX6SVA8Y+q6ymKL82wgwvaik+wyzpumUgYgbHwFfNW9xzS2iOOS</vt:lpwstr>
  </property>
  <property fmtid="{D5CDD505-2E9C-101B-9397-08002B2CF9AE}" pid="16" name="x1ye=21">
    <vt:lpwstr>gjve/P02HOoK85rbdRIG4mrKRkKrHh0jOa8/NSQSMdaIgid6rrFyNOcau4zRNlwAnh7lN+XLnFuZgdO8Mc0yfH9TFMA0iY6J74J+BfBbdrIfeaqGt+flL25zlT/2JM5xL+ON8A2Ldk3fnycLicWuJnZdxz94hxZSWRGEgdngq/NWee0EJpWIkTUjtwyfNBl4hH1m4934Vk/CuWOnwgL4WrIlJ5V9zK66LofYZj1XhI645GEegW554MelPkGILJ2</vt:lpwstr>
  </property>
  <property fmtid="{D5CDD505-2E9C-101B-9397-08002B2CF9AE}" pid="17" name="x1ye=22">
    <vt:lpwstr>XzGUUwsKQW0VEjsLcTuQBB1QzI7ettXNDUWFqkvPSBSH4zuaHfG1h6kP+s7UvBmv3ZwC/04Bz2RnMNDXHJRF7cJ0jsv5oXVm17qU9iBfA34I+7/y1XqglEmGKuypUUq38++uWRK5sJGX/00/UenyXAsbUISFWTnG2TcUotKNRxarhNz9U/BoxhVPTinFsBvHIKApOEDtdi1NiUZSYELtmIP0pkLOub+sYxX7Qa2DvwUStk5x/gezfLfetMXIUxc</vt:lpwstr>
  </property>
  <property fmtid="{D5CDD505-2E9C-101B-9397-08002B2CF9AE}" pid="18" name="x1ye=23">
    <vt:lpwstr>7ePyamftLd4kpWBTf59Z6X35QTSsmh1xA95QHLG70OtHlI8Xeq7SdYaBj+CP3khm+APoYKkSX041cgRHhRYDbMugrxL0tvkOx+yjeOV8EYNaZmL1ZC2umyET0BHTAfLm6/H7zRvLVArVJlqdkN8A3onXIceg9Mz+9Hwl+iYnwJMclCreGxg3/HHj1wg4EyTAITepGr2rBCsAtBbv0zzeReSJA3LoQIWduO56HgD3Xn09yNJhET4J6tMLDyAROD7</vt:lpwstr>
  </property>
  <property fmtid="{D5CDD505-2E9C-101B-9397-08002B2CF9AE}" pid="19" name="x1ye=24">
    <vt:lpwstr>hQmmKQA5LYEITxroDUXMUFFCivShTrUTsgfjZw94Biu4hfQozaH6RzAu6g4ZDzOdLdZdg7kdmSGG42Pr2muxAxAdskz20ccC4zXSDvzhOglDpaK501+duYhCq/gLSt627eQimWT3nnpVhd0iRB16oc2NO8DGUImO7y5sFa4KiNC2EPHwkrG/+DJJSO9nBcVJ9OEaA4OveO/4RsHyFTHDL3hm21LkJrCU/fp+jdIkSLhdVemn1XMQAKH9cFyjH9x</vt:lpwstr>
  </property>
  <property fmtid="{D5CDD505-2E9C-101B-9397-08002B2CF9AE}" pid="20" name="x1ye=25">
    <vt:lpwstr>5uKb5Uz62y5fAo54ceMKUbs5FsXuRRZsI+GOBvQxvYgeHBms/GQlE2nDj2SI69qv1+Ly17A3HKYygwZ4jBzHXcnCSOVY1lSz7AlT6+quMHPZK4nbMY2OKmDTwXjAnd74AP66vVOQ0gcq7m12VvTlkXx95z3NYtoTWvO/FBj2aN5bO0BK3p98BYj9vqWhA53Os0nhxjQMr59TSTs33QDkTXBfT55s9RiIcQsbR5N4e3qMjNefMBRQ6uMDK8JKYKl</vt:lpwstr>
  </property>
  <property fmtid="{D5CDD505-2E9C-101B-9397-08002B2CF9AE}" pid="21" name="x1ye=26">
    <vt:lpwstr>T8yjG5MIe6mfClW8fXlQCXGWYUTEEeBTba1+qH9a8SZyYdWSylJHKjzHpwILmLv4pONMEqOAOZ5IAegKMoYcxnFpsC9ULDPRmH8LMewi126wXKsMGFYLJ6eYRvfHv25hBo2fG1k18Nqeh3kmuShfRfAYQEUuSDrl5Ot+LaSI8bze/oy3T3ThPLRJxQH6r6RpqvqBEzdzVgmroAnalQg3nYQofOfD/UqXa9g1qrPO0xtJZaRzhY7femTmvprXXX+</vt:lpwstr>
  </property>
  <property fmtid="{D5CDD505-2E9C-101B-9397-08002B2CF9AE}" pid="22" name="x1ye=27">
    <vt:lpwstr>zsFQlmbXylDDLn1htbLF/W0+weFOExDUjlD+TX5GeGZojb00fHzzn96T/rKq9u0Ao/4Ue9T6fcF9IWgL8VqXikEr+JS/Vn3LYff2MRRxjSCDfiYYyfzUK3HpFfD310h4glzs28qem2DAXmjeEjwppwKESJFv+3Is6BpKdPaid2KVFAkiNpFQAMnytsFubTbUmq24pINAWi2Yqk80OT3HL9H2NUAOH8vFw07327Xidc1MMV0YMHKBSGvaTH22Yh6</vt:lpwstr>
  </property>
  <property fmtid="{D5CDD505-2E9C-101B-9397-08002B2CF9AE}" pid="23" name="x1ye=28">
    <vt:lpwstr>HFkLo4BHQgmKGVluKaKdhk7CJOT6qLf1VeyKafgecX2dAH9JpTrObA/Qhw2wZQ97ey2jBA/HvmyuuLB/1xJx3pkdB/jKttn4VtuaffEbFnV1vP275/AZYWYa8dZNnoF++ap8Go9PHXyX3e/geClVhYTtBXTDzJXcQXbTNlrMtaSb6aPl5CbcnBYIlxh+Rs3H4+b47eA6098gfPkdkR+lGD7xnDo+oNHzdVSoTcDgO4te0V8htjNTktKBoEUI+YM</vt:lpwstr>
  </property>
  <property fmtid="{D5CDD505-2E9C-101B-9397-08002B2CF9AE}" pid="24" name="x1ye=29">
    <vt:lpwstr>eK598+KbD3O6uAu7CCOpBSC08vM8xJxQKUcu6UIzxJOwco1+TvjwitbJVxVX0JTKXI3qYzP4KWKZRiGVlJpEpKwPn67slMaSY4v79jGlUodKoKJim53XsbEKx8z3PrvDinB9iAzV1e4rLCh8yxbeLrN0Q1X+jzFDd1+qild/3Wi+ksclZgw32TyeNaslF9SPXvmLEOyPLQO7EfHV9DxonYC7+kCp6RXxoIv6VxFcbZ2GyvAUf08IXsUk0rXejQs</vt:lpwstr>
  </property>
  <property fmtid="{D5CDD505-2E9C-101B-9397-08002B2CF9AE}" pid="25" name="x1ye=3">
    <vt:lpwstr>Lxr9ywMUsHaMOrWuRn6Jx98puEUwChq6kLfQgbn0y6rZ0G41E6YrLHhj29ms9FptnYypwyHEejayvJLcECEkawmFNwT2rAlnz4LIfa2QEFpd1Ps8bOyajNragsG7U9IpnyadOKcSg2Ehvui+OR4EwXl0e4WqaEjsKKkBaeReMdZMzcdNMUeGwmui3nl5a2ssJQDfnenwXB0S3Mxl650+43XYnhFzvrkzD7fwhQkkiCS7qEIV6bPzbSOpoPX44jB</vt:lpwstr>
  </property>
  <property fmtid="{D5CDD505-2E9C-101B-9397-08002B2CF9AE}" pid="26" name="x1ye=30">
    <vt:lpwstr>Kt19VUjgcRfAVbOiuvntXql5mwpCvMGxB+U1djtXiJ9mE+zQ8seQK+vYRWBaVLLdOcK1WJKnziPR04Wwbo6baUbOC0C5D+8PzH+knZ/HuvUG4yk1t4mk4qqqh6BnSZNzkpWZYqGON3lMy24Cya0C8EWAo+NnLGNYjp5lKXzZB8FqTVJx6PQ4Qr8S7Pn0QSqleVTXUQnxsJT0Gmvp2tQHl09+P397i43l88frvilqt+CQpDn/aFPOKYDqLj1o/n4</vt:lpwstr>
  </property>
  <property fmtid="{D5CDD505-2E9C-101B-9397-08002B2CF9AE}" pid="27" name="x1ye=31">
    <vt:lpwstr>94T8COH6rjckDP6we8pwdoh44IRVXiOC1ygSEIX0LPutqh3EjUICOe28OA4qCXL6xOlpddBH/crpoAk14Rgtk9B9Um4+rNKhJJ62b0rx/zglJ0zDsbsRxRtbUnpg1b8SbbWfSW/rMXpHXkRED3tVPGPikfCovslQIw6i5+fFkBIGroLgoz62Enb4VknkkLRVIKoOTdLa0NdGyLl4vkiEaIMd9JO3YKJlk6jgf1DGnGQPMesaXSHlQtZdMbtMRL/</vt:lpwstr>
  </property>
  <property fmtid="{D5CDD505-2E9C-101B-9397-08002B2CF9AE}" pid="28" name="x1ye=32">
    <vt:lpwstr>fTg8jvXNLny7ovISdGSv5+CbjVnpC/SvuEl06eXoDxyFSwjjwRUZlTUrtdQvyuOOLTvMUpPNKCV4m3Qhds6wFbIIf9SFoEfaSOg94N2CPpaeD225L2CYjRVvTAo0xmzo8drE3RvxMVMAhJti5fbKmtpUgutAz2zJS8hK0SYEO3wBC7NF8j1LpJqsH3y6bRHmtDtbnm8FjBhNvaqbnAwQarsEn4CAg7+Psq90gi5SMhd53zsx/WGTrsF5/IIjqC2</vt:lpwstr>
  </property>
  <property fmtid="{D5CDD505-2E9C-101B-9397-08002B2CF9AE}" pid="29" name="x1ye=33">
    <vt:lpwstr>Q9hUn5iySjmCXvPWdNyxPJXHGd714a/vC5jATTaZM79ANBfGlIeVUHR5Lnc4tjxBAMC3eBSKvss+iOOa1J+T70B5YoqQvEq/gMa7cyYORt//F2wG6qg5/cruk/eQHiN2TYyy1+wA3BQAfGU2OjDFEFh+XN6pzpH3fWgwr/OUZr7oAB3zWjXQVIek+V1Vz3LxNgz87yhCJoqDsHoQRGMv7zuueZkNz0rewxOP2fGdIJaa7H9oUocbzsUHlOijGyV</vt:lpwstr>
  </property>
  <property fmtid="{D5CDD505-2E9C-101B-9397-08002B2CF9AE}" pid="30" name="x1ye=34">
    <vt:lpwstr>VTFn6gyEGAxyOGRnL9hr10PdwpYfhptdwqRK07PqHqMjElXh7wdGRmPi41EJnvuZly15tYi4PpTQH1VpSsKBKK4crRf88PmQjCVyx++5NJUGxMKfzimsWaF6aKlABLtC/+0KnVUxVnyu231qsi3gkOpD3VPdNxOO5E0ycFO52fnYqSgaSM3MaLz4tq4XQ2NtHEfEcbNCu5pyt2jUHwZxZl2B7Mg6GP/KZNN8zczjMvvKDigwkjqGz1TbKd2ha0w</vt:lpwstr>
  </property>
  <property fmtid="{D5CDD505-2E9C-101B-9397-08002B2CF9AE}" pid="31" name="x1ye=35">
    <vt:lpwstr>mSEzNGeicxfwFc+8EkOSjkYqyawzZWRWc7HJLveQLOvkjnYUSXUUnZJFgD2HlyqyRF+k8fCll0FUpfssW7a+QlJ0BpXvgbr4jOXT+UTs8bRsXhctVtiP1aGn99M4GxP/H4+okThlhdJ7QgAOps4LUWaX33PyjTUEWAeHOMQv3HdCtHbg6o+xgnTROIDDz0Mzyaa4gJDVLX08rbrN1PooQ0FNrN8Uh8rO2x4zBESJmN32241SvgfTVLFotSV8+1S</vt:lpwstr>
  </property>
  <property fmtid="{D5CDD505-2E9C-101B-9397-08002B2CF9AE}" pid="32" name="x1ye=36">
    <vt:lpwstr>rC6WomKxjbw/YbMlhiZzLJc8L+n3DfhlS2pSF1lipWYl+sH6hZwGNxB+a5T3MxjGwWJ6ISLqm77YLrX7QJcKbVOsgAdPb/1MB785NUPnRazlDnS3r9fjIM++07nDOElOK7mnaQ7mksMwUc/H35cTjtKyxWeAyPmc19J8HcbvkZ8b4eEl+0tJuzSf985n78BmQJdFBV8ZFDidzL9qDXlEYJeZEShNrhxhNp3cDSVyxyavtLDeh6RFNcg6B2zfrof</vt:lpwstr>
  </property>
  <property fmtid="{D5CDD505-2E9C-101B-9397-08002B2CF9AE}" pid="33" name="x1ye=37">
    <vt:lpwstr>YJYDLF9ABcLDDsOBG3vbXwViQrAEKyXgeWqI64bUBzQeTaQKZoF5DJVVPLKCeQneoDqBh4heWa4jWQC7l912c5rGrwo2JQCbeaY8k+H5Dm1mq0d3xFb4jGXi4D4OyimJuGzGbm/r98RMMReIleAJRaJVkKhox1g/KE8FXH5KeIOp0avYdNeif4lkyZ0k1rCHo49UCK7YES8JLI/t3rjUOklKoOr0RsP2ed3w28YPPSp7QqxY5Rig1DACQNT4QnL</vt:lpwstr>
  </property>
  <property fmtid="{D5CDD505-2E9C-101B-9397-08002B2CF9AE}" pid="34" name="x1ye=38">
    <vt:lpwstr>rb4lmrCDxZAqK1iSYjMrmRYnYvvjvrJ6H1tS3Qcv7D1A+Z86lDQe9W4zTAm0XDEvgn0742GndIa8RZYBDTr/RC1vnQ/T2I+3ZT1/suuehHgN4BBu18C5sZIk1caoo9HgrQhADgmuyaihD+YdzXMWojFJwbdnjFlVlHpm/TIxKhAjScmw+4mt4yPBjUZoc0qYwfbKGmQoVi6tsoUqkeCpVNUzSGAVjkPKnxDIAT4Laanh7nHEZZVHxRuWAcL0Ecn</vt:lpwstr>
  </property>
  <property fmtid="{D5CDD505-2E9C-101B-9397-08002B2CF9AE}" pid="35" name="x1ye=39">
    <vt:lpwstr>PdrBygjMoP8r4jxksPOxu6+xTjKNyaNY7Jqu6oHzSeXu7Q1jM3EBhsfnXg60V2HjJauvaTaDgNWvCVTjfFrcH4U452Ehz/HC85ScduVxpbKes9bPX8FyuitOEzeaKDcN7uzXae1ge/xb13Mvw2C/HvJIU3GKIVLMkdovh5VwwoXnLe50tl9V186FSklWyhobp02e4mb1O3KaXzkPSiwUzAxktLbANEESHEVxvEz7oKV8I9N2jUcFKiYPk7ctywX</vt:lpwstr>
  </property>
  <property fmtid="{D5CDD505-2E9C-101B-9397-08002B2CF9AE}" pid="36" name="x1ye=4">
    <vt:lpwstr>pII5LGbj0kyCp8smOA/vkoTNYDfYrqDQMAm3EjF8pFlNmowmDummINYcD1A9rC7GL1hcSZIXuZkT4OwARMmRvxGUyzSyeqkKq6a6Dja0sPY3JNauyhpju6RZtCd9y6BJt23SHKCj3iI2I6p4xlV4DpiTwVQMVj5IGFePq+FMLJ+e+OSfXhOPXtx762rqO0c1yDqBi5D4yHgauiE1nnH1EE+en73dHfWRbNjyBsgwWqXhC4whNiUKw/OOczv8Wh9</vt:lpwstr>
  </property>
  <property fmtid="{D5CDD505-2E9C-101B-9397-08002B2CF9AE}" pid="37" name="x1ye=40">
    <vt:lpwstr>X+9w/MR0+vWZRF6l84cTl07ht/qjPAlhJt8hVq3A6CibeIqEOJsvuUD17TKH3h0FsVr7/FbG+BJIy068H63H29qzin/bcZy19y/QrNK6us9GRXX1TcOUfqv/SsnCLRno+Tzd7yN5pIii/BcvLQj7KLe0w12BSLEVmhTj78lx3erEJnD61Q8kGvcG9imCsD4HVmcH/6kV8Ae984m2WLdT5G5glHEBok/jJnbYos9II3jDRaoZ46Kh/WRWpZlgtuV</vt:lpwstr>
  </property>
  <property fmtid="{D5CDD505-2E9C-101B-9397-08002B2CF9AE}" pid="38" name="x1ye=41">
    <vt:lpwstr>IyqLRyu+hgVJ2R/kALJ8OTFfPQBVc18ai6pZxNcwfu7tjP0kmPgs/hTT0pDgitBLT10rSpl46sVZlRv1J9tO96kw4kOlN2DFKH2BwX7IIawoGdtSvJGJX/ZbZmAHQtjlakQRjQ29MXsksloZqN7k6Eu7U52NkMpdq7TA1n0eEksbJVGJQ9R+/cN+YzH454nSgluBxnVsJsXWnTxzh8L2yMTm+HJv8ahPvBOOnhXGJGwZFqgvymXlw4DOvDi7Bjq</vt:lpwstr>
  </property>
  <property fmtid="{D5CDD505-2E9C-101B-9397-08002B2CF9AE}" pid="39" name="x1ye=42">
    <vt:lpwstr>7HmUAW/MAgufoq291rPUGc234Fb2l/Ibi3xYG35DcumhL8zLV3RhWJyOI3WQOnFNuhTcITCfGGJi8FGCGSBRNO/3ElnyRE6xgz8gODpu95BButhky2N9RIQFMcDvk44WIMFUfv4gWYaQWIn43llpFzjidY+ov2mmmgfFAuahYztlv0FjfRKMtBL/bFcJSjEzktq/uFFIDLVTrEi6KXAanmyJC/f2GPgCjt8OqWjz9rzyTHKJxO0uzLHuGdI0K5O</vt:lpwstr>
  </property>
  <property fmtid="{D5CDD505-2E9C-101B-9397-08002B2CF9AE}" pid="40" name="x1ye=43">
    <vt:lpwstr>SL0mU8ME4K7ee4sa2CrTT/T9CXNXgighCZwPTimkJ/P5E46I9nFBIIssG+cT/+aJdvaszGwMCotHqMYu/cp1Ow6YUiZKT/6qBc/f6gMGjAMULBZQdJzjnmushtJCmnKHWF2WhrSdsC565m/77U9JRR/FayniczgG00U2MvOfBRHdGPRNsFKnc9NbyAi3jtSEgzHvQntbreJFNYWCZILEOLWGVMXdsEn+H5CqNmGpEoHD/hOLSppj51WZCRtMTan</vt:lpwstr>
  </property>
  <property fmtid="{D5CDD505-2E9C-101B-9397-08002B2CF9AE}" pid="41" name="x1ye=44">
    <vt:lpwstr>KMMY93wFH3aLwA6av6jQ+Cf12LftpsPACp9mVDtQKfLjPFHLIuufuDTehCIfPvsxaOuK0mvRG/5hwrd+S7QtyKWFNLz/WTIDkJMocT/1xSD9mOY5fiTpOdp6isjzJBpuiUqrGr3Eb5CNpCInvj2vIarP7JJQOmFE7R0iBKru8kjdLpb+RAODpwHMfBMRFnxTzVXY9wLrM99w9GYbxymzAMXlty9U9r6nZ0mexJMUxX8E+tQVeXvCkUEMzjw/HXU</vt:lpwstr>
  </property>
  <property fmtid="{D5CDD505-2E9C-101B-9397-08002B2CF9AE}" pid="42" name="x1ye=45">
    <vt:lpwstr>UUelLel7SoIY8hHNflW0DDMLNpH1KKtPLBzQcw3kIq5h5bMBeSYbleHQkoYz4NxB9GLib1sJXiK54Gvh7agNHjvUkX2xl+soTFXyWDGmtPDT6U2m9pgvGR169Iu9go0/bBNzVRW4dpZ7xG9zcpa2hWTsi2rFhTcCKANtF/SmTL/s4QzwPo+vO4uAFvMWX7ffmhoiO2YUhE5KRv5BAhdX3t/H5rbWVZd3PSzwCYQk1NIoc1l64y9cM2wXgIURGO4</vt:lpwstr>
  </property>
  <property fmtid="{D5CDD505-2E9C-101B-9397-08002B2CF9AE}" pid="43" name="x1ye=46">
    <vt:lpwstr>hLnA+5G/sRrg1WCoXjNBmay+V+6vP4DnZnDOXVNs0kYdZIOhxmMcAd++xSNOEuXL4Pf5UOBWOf1xWCwRur4vERTh9TqoKp6ZvEjkpddBZus83NnhDPFFDSzLwUDgdoZFwjhqN+hbbzDHkrOSUg0SXlv1TBpb/hN4pBi5Thmkqbr+lAcku/2M2yk0n03lx6wzXbdOYptl1mjQr5Oo8D8mBu05RieKp2W53h2mpxZQo6DzYWSfBnHK6vvMChnPoZ4</vt:lpwstr>
  </property>
  <property fmtid="{D5CDD505-2E9C-101B-9397-08002B2CF9AE}" pid="44" name="x1ye=47">
    <vt:lpwstr>YUpkbal67kx+iqtaksIVhTnox1RSuVErbSOxYOmKy495qcvu8eCHDybMdzBVeUiiVTrjAhg66WhzYo16CAgaEuNqd5DhTrqShgVO3LBR9IUAnt6TKu2JDWcTvoUCa40HZkNhGXC5wcMJFUg9xYxu5WbRVKZSK74lbdQpg/eNyv8c/iPWF9aPQ2BHRiS62Gx47Sc5zOzsQUKc1kKliTscDio8LnYc3rlloQ5HpGxUlgdUvwNWV7ouq/zzsCmz0jk</vt:lpwstr>
  </property>
  <property fmtid="{D5CDD505-2E9C-101B-9397-08002B2CF9AE}" pid="45" name="x1ye=48">
    <vt:lpwstr>fnQNDBzagfxLgEXcryXwxSz2H+uGwW6WzWaiH6UO2XkwPIPSVx7yeNz/9qdfFVQua6IdK6utzUbwiYojPUA0nrD5+43HI3vL+lrM90GyEDfznzn6adS3MhvMs/F3LCNHb4cxg/WQRdBzA9gb5FEjQd+LcOdXgnLIhz4rSAUIn955N/VpMiW/MkYiET3bZ+dfWT+SJ8SD7qTfxhc5R75+meI1eVT+cgKTz19YY9FNqvWWO1cYKV9B1ycJSeQjLeh</vt:lpwstr>
  </property>
  <property fmtid="{D5CDD505-2E9C-101B-9397-08002B2CF9AE}" pid="46" name="x1ye=49">
    <vt:lpwstr>QVOyLZ57K2IEU40J712gzEdJvKacw1Z9aV/mMOf9ywL3NoAlip4VC3S9EKXASaG3DnZZ6b2jB/VOfd7/sPdlpno/Kp/h5n8mUahTR0dX9Nps2eSS0r/qWhn+/GIDD7XZ/7Db5mzp7G18/WKIPY3v0XmAhVvLWmMV2NUpIY/D5aVC2X+7D8mXylKa6f5aDymtqsuk5EOKf9/PUydHf0Gmyw+s3kuGu11dv++QbnLsBv7Bp1/5AEyC5c52PGUbygn</vt:lpwstr>
  </property>
  <property fmtid="{D5CDD505-2E9C-101B-9397-08002B2CF9AE}" pid="47" name="x1ye=5">
    <vt:lpwstr>j0wwxg8ASSAUlBU1PGdNm3AkVKZhoB0jIwQCi2r3QsqEfweasLuQ9rN6VDHd7H2zfaCqVqlhskxIqH3BwD/39TlqQ9LiQ5MB17pi7qWEswgzr9iiFELtI1+dH1AxIEYGHUlGs+0uzdZgTBn3qigIT9+65WRSfLDYbfJ2PFdM5W8PH03ZS60tUI6q2IITR5rEc3OUojUfQJkuPYJgVTQLUIF1P130gBmH6SPvqyRXamBHwLdSxg90osQnUjfAmn5</vt:lpwstr>
  </property>
  <property fmtid="{D5CDD505-2E9C-101B-9397-08002B2CF9AE}" pid="48" name="x1ye=50">
    <vt:lpwstr>rIjPSt4h4jG9YgYohDU6AdqyXknOeKf/oUxPAoEg8uyjwXjHzMWxDa4t1mNdt6Aq4QpgdX8NGWw5ru+esmv2utM/BBkg/CdKoRfwJJV7Omph01E7TeUXLtesUnyl2Ythc8NH4v3ADWjaD3EUR0pFprStt06NknTZijbEU0H8fjBrXQr4wWKEdYkazk4cpON//ExIH3lN5i1dUg0ayAIYSN/rY2RJli4SSZfL6+Yh4wpvaokORdl3kiiGqY6vNVn</vt:lpwstr>
  </property>
  <property fmtid="{D5CDD505-2E9C-101B-9397-08002B2CF9AE}" pid="49" name="x1ye=51">
    <vt:lpwstr>A+7CnRZKqwVzKU77/Xkt32LIRaFl8ER947XfsufhvLF/qaP7xnhlvtcEZcJmnU/SvMErQNNwd8lPXtNRqbNaLcSi5lV/4xCOnOJxwGEff9msGat3e4tIFOlWdmvB2JJA3Sl+OEcoJ6xHuYZHOiZw1wK07TYivSbRBdiwIzGRCyrteTSvNJFysDXnAgBiK7H6QWir+gx/dz5fRMJQkcBSpnrhy7BsPbfo1stKcFWBse8r/TEfWKEcgAxQLyKbMbW</vt:lpwstr>
  </property>
  <property fmtid="{D5CDD505-2E9C-101B-9397-08002B2CF9AE}" pid="50" name="x1ye=52">
    <vt:lpwstr>3Bpr1PbYoK9he2bgQDvM+qI79ba6ARCysMsDylrFrhjwpXyv2QoKsO+NTjKFXeauH0tRrtZBMZMXRX5Qf1lc3Jlwvzm51bkA9f2U/vLE2iUDGjUMOU8BvGM55+Mj2BxkBiE/k3nXhoFm4nO10AYXqAh8o9YPFxbTOHtMVTiVr2DhgfrYrKti8OYl2S6upP+Ixd2SwFCjIW3q55q/G6nIX6OvPiwSeCTOYl8IFihYO1PqQhI6OJTm7Cdkx/GfEcs</vt:lpwstr>
  </property>
  <property fmtid="{D5CDD505-2E9C-101B-9397-08002B2CF9AE}" pid="51" name="x1ye=53">
    <vt:lpwstr>rSG7uCyDCc1nRHFtOXigtMtFh8clo1NXzdsxsEMzLXMe7DwulqGziTid/j4T72tLosNhcqdhPXVgQzmsDEQHny6vgRy4oo7BeLEhT0q/6zle5wAxrcz+H9afbdyhCIbYetrPxicnXYZgsQrGO+VEHvY65r1aEr3EURKVS7rF7FwKjQamjOr2FAd7EGusU0aO5HqSRxFOtUaywiCvcwAPQB19x3g4w3sf6+wZZEe8EPa9R941qnq8bobHewPnMyp</vt:lpwstr>
  </property>
  <property fmtid="{D5CDD505-2E9C-101B-9397-08002B2CF9AE}" pid="52" name="x1ye=54">
    <vt:lpwstr>0nAgVFoef6WpfKHCE1fcYa0Y2GIaYAZoAEfbbyb3YQH10Y8Hk9037EyrfQ8FXvrVV894Yz9dYUsmMw69lS1olleiWhVZY+WbzzWeU3BBTnb+kOKbIMzJzCgKwyVEsFUWUdhyGgW1b4Y05klk42QFjbvCh3l4uH4E/ilxLiEM1WTcj1ceZzTjzGQnmYQYPIdU2/e2x/nCalizOIstLSVhbgvoq9L2I/siLbro6aeHpn3y++/TZ1zbSwxYMSSWUE8</vt:lpwstr>
  </property>
  <property fmtid="{D5CDD505-2E9C-101B-9397-08002B2CF9AE}" pid="53" name="x1ye=55">
    <vt:lpwstr>G1DqifSi/kf8GG4n9OVNq3e64QjBZK9rPYQo2vxfkVcts8yh5AMN0BoRoNtVlH1rkOJHnsN5m7TXDAz3+4Cz0Rd+WzRGfPC/GzmsdpI2X2nZiraUBGP0shmz3jyfGw83sRFfaWvUj9KcNC7JVg2HKteUWIkSZ4/3lZnQFyutmbJy13GDKJofpEfnuFnflejBy6EQWeM2835pDprASTAsl2A2cwrpVEYKpK6YQF6/ZDhfi6DGBtN32hhUjWkio/h</vt:lpwstr>
  </property>
  <property fmtid="{D5CDD505-2E9C-101B-9397-08002B2CF9AE}" pid="54" name="x1ye=56">
    <vt:lpwstr>wJsaQ693+3bw70KnQQGjQheNACVAl2izSAYz4tSqBugFHoBzh5VCqM5y1MdH+COzT9rNAVqCB8bdyU5/iFppnQVDa/UtqBNPbovyD3P8MeRHJZqY1x3myDiY5b9ZTyxqter7Ci30uUhW5pSTUB+2ms9UYokldw3E6+2IVhR+30S8YgHtV0/j/ivarHSYL1rAOtKul9CsFNZCu60FeOowCRwM/mKOsVbz1kJJMzNK4WQVjK6h2DeIt7pmWxzGBAC</vt:lpwstr>
  </property>
  <property fmtid="{D5CDD505-2E9C-101B-9397-08002B2CF9AE}" pid="55" name="x1ye=57">
    <vt:lpwstr>iU2gwIOjHh0mcturDwsRCqhJRBz4inbyPm2+twPZz8nnKCW8qv6SJ9WszZEagZtslvd3Um4aEoOL9zPG0YyQgBT4ey5uqY4RbIexL6cwbS1dkIF/vB4ykTxXHhGjPPPBWsl1iIBlk6xnvwZ9bB+AFAuQhBxblzc7Uhn56qDNdNBS0s/XG7Pm+StIkPhsdgXjQGJezpr+mabYE95fpwID0nCjV/Jg5CAAhm2XsDhVbTLffitGjysU1bGKqpyTLyv</vt:lpwstr>
  </property>
  <property fmtid="{D5CDD505-2E9C-101B-9397-08002B2CF9AE}" pid="56" name="x1ye=58">
    <vt:lpwstr>HxSo5PICfktHh/uDHq3dU66ts57Vez8oxtgZCSlwUzA1bZdDMY9eG5Z5QDF1OOkEsmXyWMtYJnLvxXOq7ohp7+Yu/O7VAJRx2kgPfIu6rQCYo9sOsVGHPxsdx8eE60oBDHsWjzHefd3Nd8/7D3FTkWaJ9OaTBHlZo2KfaxYXpITxtzXDozGUYsJkrOXvcrSD9mxPG3RwKeH3yQHqWyXDMFOgE05cE/QFG6YbdzIELrFErYn2826wcjoCloQfj+Q</vt:lpwstr>
  </property>
  <property fmtid="{D5CDD505-2E9C-101B-9397-08002B2CF9AE}" pid="57" name="x1ye=59">
    <vt:lpwstr>z9+OPjNeLbMHsDYpxxHewuCKq1Nep6VYW1eL/041W8TDtwATxvdNzNX2R2O0yXncZTDjvQ9uIQO4wI5XqxTybNIC/WLPT2gv2LpYQFO/eYfsygMHi0jnjV51a36WjPMfiAHLEJMozQ1Xr/MA982lfY0ibv5bevpygjeitj5GZ+nGaloD53sl/YRh/BbTAI4Hn7Y3I7odoS6qlLajyadcdYskrQI77PXWNE9P/FOWl28R2QxjGYeeMEEwhh97+uq</vt:lpwstr>
  </property>
  <property fmtid="{D5CDD505-2E9C-101B-9397-08002B2CF9AE}" pid="58" name="x1ye=6">
    <vt:lpwstr>RiVORTbE49A+ZlcUxa3NWSGg2DR5MuSh18GaJrQxH+aSQTuIAOxCJwiaE5Q4jxfd8Os1sQNJQwgRHX5orxg4cw536irxh1kr+R9rqqzpOveAacn5mo1p/2bPs5PNqTz7Fp31p0uiFe2tlVHgG4SK4/m0/lOBmCnWUqPT1QB5jg1guITOWk8IoQsP2NBldw1CtsH321xJU+UiKZ7AiG5xy8310TUZ1RGdLcEXOpXD8c13jMf2PdHpKoV+vEiKq8V</vt:lpwstr>
  </property>
  <property fmtid="{D5CDD505-2E9C-101B-9397-08002B2CF9AE}" pid="59" name="x1ye=60">
    <vt:lpwstr>NLqo30Zlyj5WBbkeyAtN+PG17/wE10Ru4fUpFD4rTLMxHXYmyXFC3ax5kMJKpV+wwlGDguqf3EJmmNEG1cakTY8y9ZjbbO5Ri2NVt0vFGXiMdgh1WlEo1olZ6uGQC9/NfGB+sAZv7PU/ywdTTfUOCfPKpRk+3dm3ckSEvDdO6u1LFhXNzlNvwy35X1df5GP8GvGezadEona/LO4LjN2VvBPrto8yqRg9S3UUpzEPEuv25lQXwGYkkuWS3sJh9tg</vt:lpwstr>
  </property>
  <property fmtid="{D5CDD505-2E9C-101B-9397-08002B2CF9AE}" pid="60" name="x1ye=61">
    <vt:lpwstr>e5BkD2PvbzQZ2mMHSIrYTD/zlov3un0O0yLatlvSPfH4YKyMH6MesIYPy8BRYyR2IIw4EY39xRFFoipdXqhcrMZpnbeCLUxj4r2Ziyql8ybqEASNLhx2WyiH6hN8deX5sPquiiNyUokRfZ+mdYB5AWZTcs2MMrhV4hRd+LLQHYc3IPd2QzeA+nNB+I57k2WyoJug8GCLo5n7ufzQFlvLh7Ddi0APyAGk2Kj53tP12+7/UgY02J1GlRKtuCh8AOj</vt:lpwstr>
  </property>
  <property fmtid="{D5CDD505-2E9C-101B-9397-08002B2CF9AE}" pid="61" name="x1ye=62">
    <vt:lpwstr>T5QnbhftAZVD5UKmK+t2pLQJQH1uBKnIJI4YvhGWXnLuNTh17nAdJALVkjNpmR25bSL7/mCXr3ejx8YbTLAhQIks375ys2YymhsEW8nwfFwfUWhvSztmLiDk26NdZdF+v3Yxu9CmrVQBwsby8rNQowwog8Na3Ul7HCyv+dTO4KxS0zuBRGpyCbPnBM2fC5wyrG8f1O6vzxPpwymVpE4X1nsJcNGbK1Nq3X627Jcl56y1Po+L4fyvb6gx0ej3ooK</vt:lpwstr>
  </property>
  <property fmtid="{D5CDD505-2E9C-101B-9397-08002B2CF9AE}" pid="62" name="x1ye=63">
    <vt:lpwstr>cnnuxLf1KNkwaBoeMzScCzdskbPr28ytLCJNnYl8TbkY7LireeSamVdkcBJkh0dP6tlYuQj4BphDapcPuGStb22DHS6IQB69OiNenKrY7+Z5jtsJ8po8mW5y5nJHrzr2XFDsKCb4ZDk/hBsrdP7kYbGG/bt12UM8GEDF1MF+LHOX03nRd0rby4c/LoLabETh6T8AHjNOAs9fE/wdB4QkmZyHRs+aUDj6R3WbeCypMPFNf98UPJw3ruG5K00M+Kb</vt:lpwstr>
  </property>
  <property fmtid="{D5CDD505-2E9C-101B-9397-08002B2CF9AE}" pid="63" name="x1ye=64">
    <vt:lpwstr>3+VlxH4/5JSgOiwAz5HrbB3xvHFUz4DrJgsnt2BYvZ6ETHnrd1M3JCt8KGbijrbOJgfOA0Xw49P6FMcyx1CRbjsaLuvGmmX28CqJNyukwFtL2GjDO+pe18TSdxRq4zArv0/fgO7K634Ax9K1PtlEVubNwIPAgOMrtWUQExFMTBbAV/eAY1DSKiTcevdNfebUk7RJpqGZcSDROtDGnaj7vYj0MbCgFi7PCuGXpiqYoiGKyk+1C+U88aLRh0NqhxT</vt:lpwstr>
  </property>
  <property fmtid="{D5CDD505-2E9C-101B-9397-08002B2CF9AE}" pid="64" name="x1ye=65">
    <vt:lpwstr>ln1t8faqUUod282sgMbk8hG2bhfrqm0ZbtKtd9sJIp/38SbKRgs8F7HaEWyARNGXwqjKrSVyKdP9/GKh0RwQCOGFdDbf568kVPoAmbiNe36EOexm42HYlnYhekW0jf9hatqb+vIWy684a/NTOkwmPrML1kyyf03mcK0tH+MSW7r02efXOe6wQ4YrfnW8qgUhFBLztljSGDGZlAnwlnzjsqB2LAZEC4IIrUr67DKQzopahgtcI0gaO/S3ncTIw88</vt:lpwstr>
  </property>
  <property fmtid="{D5CDD505-2E9C-101B-9397-08002B2CF9AE}" pid="65" name="x1ye=66">
    <vt:lpwstr>+ExzGUVDEJi4NngHP3AcLMYSc26Ih+JVaxcz/06nkIQYpcv27DVEZZszWGsppzZ2EM7jkPyVMJTQptDq6lvc8sUTQIM9nrUcUtlhyIBGZCr0dTNQkj2s3jDKs3+E7h6lFsWoZmn5c0+oygxiiUvxOjePs+JWEfmpvv8jsytXMP9Juy6qo/NTNcLPAhU0/eXs77V3GdbT2nBGEAviAHWiSGg/+ANEIMHXM7M09NRD6Cq9/2JdSqemu9D7jWZQmpo</vt:lpwstr>
  </property>
  <property fmtid="{D5CDD505-2E9C-101B-9397-08002B2CF9AE}" pid="66" name="x1ye=67">
    <vt:lpwstr>Wr9aONUWtNAv8zCT3WQUzb3HNHFrIgDZRrvPxTK3uzsg8TL9Z33W1JbmuqNt5dWzuVHlHx5R1U5D1iMsv5yr0uloB+SHWLTgnAmUmWVXjx92ae5L9cYBKFuCsm4bxnVkyKrvto4vdzb2akfQkA+ifac127b1mzZKq9aGlkF76tY1OM1g/1+qfqMBrBvrgsmPj8vwTLfc1sMiz1T+Kmtf2PMH/wwpgImgfdOMA8zuMt6a8fb4iPn6lIhymOgrr8p</vt:lpwstr>
  </property>
  <property fmtid="{D5CDD505-2E9C-101B-9397-08002B2CF9AE}" pid="67" name="x1ye=68">
    <vt:lpwstr>edvqt1fhNV3TJyuBp7qkp329ujNoqN3CGDtv1bQ7yTpSLu7UtUZsMfYK2tPN8UXQdDR8aK/44RutKGiVAEhnchmfxK2MXxH0dKx/dLv6DozZJQdOM71bjfPyAxDp4kx5hn8RPrwu7vaSHjUD/tjpVh1Nio4TDEnoPsYeEA5OBa2CXFhj5mW8sJsnzXf/Kv9LnzY3LvzhDHQWuGxTq3eKNASLsIYX5WK1YnSklJCQ33KigHOwUU9iOcvlglIgS3f</vt:lpwstr>
  </property>
  <property fmtid="{D5CDD505-2E9C-101B-9397-08002B2CF9AE}" pid="68" name="x1ye=69">
    <vt:lpwstr>IG+/dTslkMTwk1JZxjATeuqy2sQuMENZcoFQNuLCf68B+/6ab30euscALA9TpqWSy5n5YgeG+OSVgIBSJajB3TDrLSsErSMXz4Toa2o9CvGKirLk+5fv9ftYrZm+Ll69VQRJ9VzXjwTqUo5KTZ3FgfEZwAL5m8fKVdzpNDrBpQCx9JA5H9EOVbWYKuVXMzumWxguH0Du6u0E6QqUIiemAkDuGxKEEAxZFrbLzc3L0ACRErkL5GU0NFSW+UguP8N</vt:lpwstr>
  </property>
  <property fmtid="{D5CDD505-2E9C-101B-9397-08002B2CF9AE}" pid="69" name="x1ye=7">
    <vt:lpwstr>Jk+VaA2+cHlldFF63yvc7F634hsVn4wgq14u8ebb2Dg7u97t4xhsx9Bu63z52rbNGhm+9ntxGPNH0M+s5Y4coGTamSw7C6CrdPQZUYWKyCSQeG9ZzMugQ78QqhDgdu0sHzlF3sUygcup+D2DCS0fmW+fe2pQp0c0wZUH6BnT9U21JWgDJrcSPf+wNvCpEtla4j5NOBk3apFPjcaSAtsPdB8s7MbrXJAop54SFbyUi6bHtHOsFzqyz5yOzBLo8d7</vt:lpwstr>
  </property>
  <property fmtid="{D5CDD505-2E9C-101B-9397-08002B2CF9AE}" pid="70" name="x1ye=70">
    <vt:lpwstr>0/TCG7iZY9aIqloBskg4NjA7U0/PPPVYxDtqbBoL0XfXPfPntKsMrtQVnn8tcyvFH1T5R0m4R+K8Q0YJ0h+zV7RtEFTdynR/kJe8kjxTSEIOAvjdfyn8Ftc+5ElN95Psi/ODSqomQe9zxBdo/kLmktRyT2Z9/B69+//wB8I6bheEUAAA==</vt:lpwstr>
  </property>
  <property fmtid="{D5CDD505-2E9C-101B-9397-08002B2CF9AE}" pid="71" name="x1ye=8">
    <vt:lpwstr>1eD9mkzPXLtskgBjAM3KqoafHylrTYM/h1H1QavGOXYsySq0+kjAuscPH5NcZF2P6KlFli+nP01VeF0C1k6hbAASmjF261cu6akeq/fsSyX/sbdhbyMUzeJQW5QQy2ZLK9ZaEOHyhwXllcv3CMUkRrZo8AuKLTCYs/cgCgO285e1/AVxw2hzBh52ODYbip9LmhDc9Xk9g+f/bGwS6evDDX6uBeE0NtC00ZrW/lyrwkUpzrnhS4B42kpaRnyQL7p</vt:lpwstr>
  </property>
  <property fmtid="{D5CDD505-2E9C-101B-9397-08002B2CF9AE}" pid="72" name="x1ye=9">
    <vt:lpwstr>7ImuSlgI969OQoO7bDkD9HlCIUgTRVVTwViEGsE+WUEeWihKydbumicgTy86+ySTrsrEEdSmvw7J275ywlfz+qcvu51YQgVNYjiKSStTRp/R7lTuD5/LuCPNqDCPFZfENKX9oc35utu9FBdjh052LRIhaOqz5agS42jxOqjcWbagYhGsbxRPR34Cimn172PC8NyLCPGNP/tj3U83nMeDhTEFbGSGMrJVGSS8BTwSPUhrA9lbTfMO/g46dfZnXlm</vt:lpwstr>
  </property>
</Properties>
</file>