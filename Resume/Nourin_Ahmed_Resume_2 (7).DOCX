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Nourin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Ahmed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Software Engineer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Personal Info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1212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017-554-92167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eka.nourin@gmail.com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https://www.linkedin.com/in/nourineka/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Java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1036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Spring Framework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36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JPA Hibernate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3888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HTML, CSS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735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Algorithm Implementation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2860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Data Structure Implementation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3580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Problem Solving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538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Communication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80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Software Development Life Cycle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0451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Teamwork/Collaboration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633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SQL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9210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0" w:after="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  <w:t>Taking Responsibility of Projects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58288" cy="94922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7131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Software Engineer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 And Engineering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4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300" w:hanging="3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420" w:right="300" w:hanging="3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Accomplishments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</w:tc>
      </w:tr>
    </w:tbl>
    <w:p>
      <w:pP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EEC04471-CAF7-4317-820F-5740C7116F9E}"/>
    <w:embedBold r:id="rId2" w:fontKey="{3B45DFA8-6791-48C3-A74F-70521483B4A9}"/>
    <w:embedItalic r:id="rId3" w:fontKey="{3F0DC30E-83D6-4AF3-8F73-22FD5C6DD90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eEUAAB+LCAAAAAAABAAUmrVig1AUhh+IAbcRd3c2IECCuz196dCpaYBzzy9fGh5jaIigUJzgBBLCCVrkcZgVMBrDSZzBoQAaoHkhly0G+XnjAuV2aA5GkAt96K+A7LMsqFYLR79o4KJ4xVSJ49AYJ8VMqoVLQ/FHPTqeV4fR77KPGGs82kvnLtf7L1MIRXJ3sVDFY9GEZfLQ/uGkY4KSrTMlO/Aj2uVQpF+wWsV12VPMei3UbQPVedBV01XoyEh</vt:lpwstr>
  </property>
  <property fmtid="{D5CDD505-2E9C-101B-9397-08002B2CF9AE}" pid="3" name="x1ye=1">
    <vt:lpwstr>ikolUNYO/nyW20MGMn6eGmqdUp0NtTI+Oez7MqxD6Mk5CSc4yTOt1x6f4g2xQP5m76XtuqpdEIc48maSOTXT/ITTN0dZcU6tPUSUsnA65FrEF9GCcXV+FndUfgrsIal3mAvBuhho0CEGBK2SiuMwVkkpp/qYRRgwQWttDq7Y8XToWZAdjLY0bFbR3yB8ufnkO2lm34AY8P+hAbEn76MyCraBUif9aO8kUAIFfgfGzDCvghVjv/YeBLNoKf2U5JU</vt:lpwstr>
  </property>
  <property fmtid="{D5CDD505-2E9C-101B-9397-08002B2CF9AE}" pid="4" name="x1ye=10">
    <vt:lpwstr>Vd8nS60MbhDHHnTGFMp2av20GUgBzm3UxVKrjzwKSRSS5yBRzoEfhuhp1F/QYQFFWVq8ccJ0187VuILvW0Y3mG3RTqthFXsTLadL8LlndeWwlUPzplqHSPrqkjSqfzVvKgGnyFWSRamu1so1S8KIr1Yje8ZCBucoMnfMw+9Nd/2quveVau134Bn5hIac7TtzIDzovgbxuLQPX4fDwC3GDvM/x03MxN6RQqC2Em51JEQiRsmflWzRnCyXAU2gMFg</vt:lpwstr>
  </property>
  <property fmtid="{D5CDD505-2E9C-101B-9397-08002B2CF9AE}" pid="5" name="x1ye=11">
    <vt:lpwstr>ljo/KM0FjQY7VfBtEDYCm2yRt2iUPl3YppQUI0Y8u15r4u8Zuhj5RUfo50A5aLgHZ84SNVbzQ6bUL2OGa8vjaPIMdnIWOq+5s4R0GEebeJrK7O1rJq2s2fKyY9NDLOautYocnLzEqylO/peTHtvwSR/rP219zDy+M/iLhW4+nApCvbG5NijJ1qt5znkqwHhHZe/+mT9YQZjxNfk6tiHG0r7Ris7qL+va0VpwEOehFMZDF2/3P7lQaWPBhOa2M+M</vt:lpwstr>
  </property>
  <property fmtid="{D5CDD505-2E9C-101B-9397-08002B2CF9AE}" pid="6" name="x1ye=12">
    <vt:lpwstr>JJdr31nDmo+zabV+I67XEI+r2dFYeeSA5RGRl9fEKEzK4Ls4EPj0wd4/GcIVvt2bjA1GsTuhXcoF60ul5W+qf9Go/m5Q9nyiKgCsuzjpn9fCw71POZE8V/q+eBZzoeqzz1KH5zCOb2SEtcWQaNXFz69hDKUTFfO8rX4VcY9iBZiLrLljIgCZwh8zdaY3Fq2jjWrZ+pn+nOKh+Y6InsStQ4yBDBZDdd2dJdgWa05Yb/NWCu9kWSrPTUzbny7ADWF</vt:lpwstr>
  </property>
  <property fmtid="{D5CDD505-2E9C-101B-9397-08002B2CF9AE}" pid="7" name="x1ye=13">
    <vt:lpwstr>C/++zjfBamY1u5jL9ZrisCgGV0cBdBVYeitpTbOshNzxWufxIo8GoLWJIy/aIEdeWNIReULBHrSxhFrtcLc0VcUyzAjs9RU4p03ImyOs5WBezNa2FgEg3lz+gBOMKc+v7eK6llYGCBhQSQ34Pno5Kbu2i3IwjFhYVF7rJru+ZB0SfN9Fkjy9Kz9JKaM0qtx7PvmHGXxtiGBXz6WezBTOK0BXGm8EXkwGMF5S31/GIElWRMG7oOiTf9q+LJC5ZZl</vt:lpwstr>
  </property>
  <property fmtid="{D5CDD505-2E9C-101B-9397-08002B2CF9AE}" pid="8" name="x1ye=14">
    <vt:lpwstr>rIhtpy7ZKKjAYGguRZoOdMfmPVpnMK40I57y+Fd0oAHaH5Kl7A0uNW0Uw8H0OhC8gYkGDaAKHtSejBxDIsJBeOHXRpo9kiJUPsHgMDFfmUWm4SY0Vzt2dt+wjWyFQfWfNajpYsauyAyWDa119+sOdfxmoJ28GsreDIGgp98XnctVM9c8RKjSRcK09EU9Z7BuZwltLjT7zfzc/ZwI659Se8voUeWqtRcddSH/13a4NxKZlJVq8D+rEqEd6CyRdBM</vt:lpwstr>
  </property>
  <property fmtid="{D5CDD505-2E9C-101B-9397-08002B2CF9AE}" pid="9" name="x1ye=15">
    <vt:lpwstr>7jy4yLAlf1wg0hEFIsFsaVOktKV4jrh3yR3mjzBADfN6XvAKKKgtIi76fVA+Ws0XxI6rmfiG8C0o00xGqRo06QDWvEnuBkXR3H3CTFEV7uUI0nrmenk5miZdBm7NqVmWvcDYAB1D9pyjRLalaC7QpZpKRBooLwQtYp+ivfK6jfTf74ZfuqtnQheBcu++N0H1OUjNRAWaoJMvebk/ut1p0aEX62/DiQRmu9xLLehH0P02A5vl1BfrBn2vWawXOVQ</vt:lpwstr>
  </property>
  <property fmtid="{D5CDD505-2E9C-101B-9397-08002B2CF9AE}" pid="10" name="x1ye=16">
    <vt:lpwstr>zXxCVna9E1rU/dxIAUXV9BIPYKXYxZV428O+ciMqlTFwJOVjDB0/gMpRGY7QshrSX0SDz7JAr3JBnvue7URb8z7dUm+oOzNoQzO+2DgVgXtzZW7LXHxP2gwywUyW40Ceua5+dg+pai6HW4B/Gw9L3bUUIcZFebSntKOira4EmMwtVS3UwhiWOHTtEH1jpZS1HGxM60KWjwYBWoPU3bCMB0wSDATxAoGEd4iZVlGAWT/TpC39dwACa+qqr/0Upv9</vt:lpwstr>
  </property>
  <property fmtid="{D5CDD505-2E9C-101B-9397-08002B2CF9AE}" pid="11" name="x1ye=17">
    <vt:lpwstr>l/HymnjradRp62uHzNPvl2/kZv+cZs0wTl32Y6XKMUuTvBJRc3Vw69W6gRK84kA6JlOkoWNyBiwbCp7z++xl9Nauia0FnLD1eqpZSjfa8dvtuaFujLEirHgau3U8td7q1Sllr9tpQz9l0HMyFDBi7eZeaC71Bljx5PDjEV/vZBdfzE2qUalDsiSwLm6Yn4EZivIoWpmMi0cw5pSeManLqdO2n5gxb5sHtbge7Yh8is+APmezPmhEiiQEu3kn4kV</vt:lpwstr>
  </property>
  <property fmtid="{D5CDD505-2E9C-101B-9397-08002B2CF9AE}" pid="12" name="x1ye=18">
    <vt:lpwstr>np8vMoH7e2eDewWYITEjeOUP4eO959P5QxLuG6X/qmnO2QGpb+IBc1ofLFsVX/OaqMq2xiyxGcBsLWKZjUtW8uX4zO8WAgoZuMEn3ifZPDgSAIzrj7gldZGwkBtAeqBbkK/yLDiz50rKf0TSHoSgsw9twiLE6NkZifL0kPWZ+vB+gvn0pzifanP/qoSOf+WSRe9KRvutSVJqI6SiY/U6w7i13JmZGOyNZDIa4caHR5/xOrjBlA7nXOq6NiPODqe</vt:lpwstr>
  </property>
  <property fmtid="{D5CDD505-2E9C-101B-9397-08002B2CF9AE}" pid="13" name="x1ye=19">
    <vt:lpwstr>UyNnP/pTLv7tP0xCiHH3RSW9TusLb+MaE0Eb0QVDydKtMZPoyklgEQEk/gEQd5kH9m9Kb9GT6AelODz8HjNuYfSbgsqW6ffhqPmsVmnF4O6jeqTOnx/mrfhhmVShE8E94f/cdQmSCG2CGLpB0Gt2MXzHULsEANODbSd0rqHdYCAqNDrZ1+gTvyYbfcWv2+PAGHhZbV155+HLvUSWyKiNMOcAeg+hO3QuVxqgGEKRSf+17k/lOfOSFjBbey+AGCW</vt:lpwstr>
  </property>
  <property fmtid="{D5CDD505-2E9C-101B-9397-08002B2CF9AE}" pid="14" name="x1ye=2">
    <vt:lpwstr>ZUECdD959J1EEIcgfesZ8AM/1QPfa+tPhk74pLHr+5ZJCAdu3ltVCHfle9xIw+sXLIT5HR2vviyXnVFHl8u9NC5VR5uiW7scaQsJUl+EmPgeGBDn4LojzjVNxFsQsteAL2tS93YwZzISW3ZYxcALsGE9eDSWZAiPUZrDdx1Mm1dIMST1p74BITQTnuB08FLRljDsSM6ACHQkrcptgHjY2ap+HzXva8bRufj/ek48pi6RQ+Q/ou8Dlcjq2g3fSuz</vt:lpwstr>
  </property>
  <property fmtid="{D5CDD505-2E9C-101B-9397-08002B2CF9AE}" pid="15" name="x1ye=20">
    <vt:lpwstr>IcgbeK1t76EXuJSFWCWeb2DsX9ivbO+Efev8Wp2tYjCAbCXCGT7HzlRz1N7yCxX81MgCnZAEDGet42AX7Q4qoJkO9RjAAkWKZWsG/+gdqx5ti+fBiguv6YLTywzQL0xFstJ+gy7scUqvbFuZ3YwF0DkX+ZeclDzOZWf4cQk+vE6cQxfV8R7ORvf3YjmasWIUgxsV3vRVxZZFZN3pc0iAVSjW3MavIYRGuadxXR/JZ3sADRcPEIJV/5FPwF1ouYh</vt:lpwstr>
  </property>
  <property fmtid="{D5CDD505-2E9C-101B-9397-08002B2CF9AE}" pid="16" name="x1ye=21">
    <vt:lpwstr>fqaMREAWG+dsyKWfGh/YHygzTILOqIxRZZMGVwVDfx1RydEFKgVmoIe0koaGWPnFQk/VW4gNdmP5jaN54UBq+kL0Th12HB+oiN3si2/qSXiSCjuyXGFAHSN9+P8Rz8OQQRrHUbpUtkj/Fh3oBIVRMILYJFiQa6Jd/hNgwlOelrJpn8qxENPtQsp+WtK3qF6atrb0oXgdWKkYhyLJSPN1LR4tlflbwdBGad2tIqE/bsB2wjaFbScjVviHM54Of74</vt:lpwstr>
  </property>
  <property fmtid="{D5CDD505-2E9C-101B-9397-08002B2CF9AE}" pid="17" name="x1ye=22">
    <vt:lpwstr>ljIftC+OHGTjTlEaenocGKj3+yi358J/W9WQHaaAIjIBHcJ6RJ1C8Oxx/TshnEQfKKBOZf3OcYX+pohL1GMRQ1kbZ8nU82L3+egcPPULE2edqFGjcusshzDDSbYlkWDSQxDujg28tAlpXGyF0ag+zYNlmkMfM9G7Lg0cCZNztgTAScH59/g56quuLZu4tySIAbTpGlxY8zsMH+Ux0x8jiQmYnUVDNoPbd8vBvPFCKq0vD3gUxzKfM4FPwsGpGO5</vt:lpwstr>
  </property>
  <property fmtid="{D5CDD505-2E9C-101B-9397-08002B2CF9AE}" pid="18" name="x1ye=23">
    <vt:lpwstr>4HKltQyDjl4pJUYM1ZNuMR6KgWZc8rdylG6mHaqWnldvQeOP1SvkUtwX3wuZ6+IcI4LBdW6dpZxA8Kj9rsTydOJzsJiG754FFdzfMBo+o354VsVbQ5rmplDbO68IECS9VuTauuYTHclxwXg+/Ok+gI+7Ls5DnQtRidgMjxsWEG3yuhkP1QiIaPTtfLpQJw0m4gWdWOvzlasxLMJGZ8xsJB+rwAF0qrmuTaVhII1a3lfHT2rvowzPrWbPEqpyapv</vt:lpwstr>
  </property>
  <property fmtid="{D5CDD505-2E9C-101B-9397-08002B2CF9AE}" pid="19" name="x1ye=24">
    <vt:lpwstr>CXAeiTmJkaLCh+xHEUklItHYVHa3HW016BzxY2vy2k0p4YFJX0h+0endIrVgglptVJyRLSp3SSG6PARzhojsgKf5irYYU2w+e0YtpCZQKAikxxkEfPD5SBw9+VLPWxKOpGBDVug62aDMswQYaIcAFKLOR6j8NF5kqmsmbBmxVfiJCEAcZ+hAADVS1t8gXfGuabDLAsOBy3AMcxQHuUt3OKctjLavbNUfJNuTGc+tWmIind8UW+cNU1Fu/kQWmzH</vt:lpwstr>
  </property>
  <property fmtid="{D5CDD505-2E9C-101B-9397-08002B2CF9AE}" pid="20" name="x1ye=25">
    <vt:lpwstr>2OIaMNU5/6TH7t1ejVDC+wIj4E7SMV8LmGgKdkVSyEHObC+MnsmS+hW/dbQiWGCBrByD/qstCNwNCP+pi1jUVplmdt2+IDsdGxt7V2JkeNVw5+wduBdux03NldVmEquRN9/53jgvXMJ6ubxswzAdpBZ10dQ5EU1SON7D+NUgUTL87hENvtdIduEXv8NBJOSW3/UN7u0WyynASnyOmiWv7hTXbpuKL1jX6QoIuITcwmZUk/xoAuhwF6K9OBT9oxT</vt:lpwstr>
  </property>
  <property fmtid="{D5CDD505-2E9C-101B-9397-08002B2CF9AE}" pid="21" name="x1ye=26">
    <vt:lpwstr>zMN96AdzfhLzdtm6FsrtGLAigEBHvfiZ+/ChRBqYwnkRnRAyWd8GduU4Owb06ZAZA4GkeZEShyLnbIfjYHG7h8fle9rUQtNWYiJ4UEw8Fb8/gZ3/R3K9bGDLy8V3oomqWOy3tL8FO59/ZiomHznJQdVvpkZ6nT7J5TnqmQ4V17FILwNz7cGiz0zd0QHYW5wIil7JxCRBMJXlcdkc2bIq52pPgJ/yv6X0j30wecfzogc1SyRkLceI7fLj4KUQmTH</vt:lpwstr>
  </property>
  <property fmtid="{D5CDD505-2E9C-101B-9397-08002B2CF9AE}" pid="22" name="x1ye=27">
    <vt:lpwstr>GEufd4q6X70lBp9pObzvgq7qzERFmcQolk4/Gt6wBWfUAcNQtuOwalG1N0ZNwQ/Sw4GZj/5oNmlcyw3lop5y5IfstkjTXGHj+UGX88+bzU/UUeqOgaNoHVegAZNeFobl/2Iv9cosxsH8TzqYZ2c5Z6er1QVlWUhd6AVjwcYvqeebVYFZ1nJZ+lH52qld5mINO8uti40A29djS27CKW1+Zp5VEHkevaqxd+wsAH3AZ/eES7lZbdo0ygH6WY7mk57</vt:lpwstr>
  </property>
  <property fmtid="{D5CDD505-2E9C-101B-9397-08002B2CF9AE}" pid="23" name="x1ye=28">
    <vt:lpwstr>Sqg8eEBZUxKU8PmgtnMI/arZpo31JXaQdRnp7/YRDw7FH0/VzB9hY28qkC8JP/HnbQ/7tIv1YgCc9lagb12LmrZxogonCy3Ji3snFsdLL3g9LJBY/Md2LW/YdvHK89i1yB+ToV/X06sUHxR0eSSD+kGvp+nBY4AixFbHFS5FVnnIj1LsgwNv2sCjZjKPPh91tSa6I3JyflmeQbeLOU2D3IGTD4l51/r5DOTPI++9D17/flH/C3cO7c6sYvTj3X5</vt:lpwstr>
  </property>
  <property fmtid="{D5CDD505-2E9C-101B-9397-08002B2CF9AE}" pid="24" name="x1ye=29">
    <vt:lpwstr>C8/VCUIcdO3MakgeobLVh7lnfZKAfOsTExIx+X/z+wB325VACwJEm6yt5v34VwfaVLiX8enBnqXCGLpBz6CbQWs8f7dkNj2X5Pj33yfYP4vNozxMrotRfsEy3Z2t+DcPdob1HqZOmsK6jtE7Ifzd/2S9m5CKskKribVqI+Zp8lNpmCaeYEsnWkUobXCrJ1r5uQlZo4gToof4duZnsXa47NqrDZtKVgN6qxJ9QrM31CzSLcNwtfPttbgjAVxZ4iw</vt:lpwstr>
  </property>
  <property fmtid="{D5CDD505-2E9C-101B-9397-08002B2CF9AE}" pid="25" name="x1ye=3">
    <vt:lpwstr>adAPhF08aS2IAV6hZyfy8mGz37m0B8oYc02OPkq6yyooQRZ6ZF9riLR+VorDKVwqlkaOFMK2CQnRaqJcVUtsXuX4lG4ohNRwBllj6lSrEkGNBSZ+dn4fCT4F1XoFxWjTr1SRhIHl599qPzt2aIKCQnBv1i9FOs9FUMdP/C32l27XuFzyQddYKtHkOXj0CejN29bB91th/Wm8nnyqv2BBOjcE38t44GpbmTppAqt4PHgFXPwxNk6ZhE5dgwFNuaW</vt:lpwstr>
  </property>
  <property fmtid="{D5CDD505-2E9C-101B-9397-08002B2CF9AE}" pid="26" name="x1ye=30">
    <vt:lpwstr>ICDfR0MTUXaLsH9ZukwBu+kEyYtD3dT6yVIlJ2FrERUBBRAebfchlqYSReHBgpY+gpMseZUjXOw9axq8oCkO+FcT+uCHiKza2lQx+tpM9Mv3TSCMmoOMSnTtwCD3wYRHDGUwG57rWg+VvHey8rIjmkLc36UJrVB1MPmMrsn4yvgubKqGFjfdgD/cn4AC3K47wxaSjnkXZMbA+gvKdeTw8goids3yLYV5m5/fPrv5H4K6mOzN7tfP8IrGsEJGpXR</vt:lpwstr>
  </property>
  <property fmtid="{D5CDD505-2E9C-101B-9397-08002B2CF9AE}" pid="27" name="x1ye=31">
    <vt:lpwstr>ZK7ZiIwD2Towm1oJm3Hc5oK3TlkNxib3SyVOrJFjiqVNWwbAbSoFy5pCzQXUBVZ8ixhqD/y7HxMUat7IWep9gGuCMpLMjh+av3yZMaWwAzR69H8dNl/vAHTxiNP7p/pyDznNPeDOrYfBV4K+zjiPy7iTNsrs19oefIGveIxzHM0aLYcb8a1XcBoPpCHrMt54flYZfCmTV9oTK72/J1HxbxtYGIZeIYa0YHj0mmepm43gP6NJozvmt/Sv29HxX6F</vt:lpwstr>
  </property>
  <property fmtid="{D5CDD505-2E9C-101B-9397-08002B2CF9AE}" pid="28" name="x1ye=32">
    <vt:lpwstr>8zCkyK8T9LPH5raYqeURX6Lr8o4vU5WtouZovsydzKDTTK/ZvaCssMxiUBAKZVmiRqvUPryATZaaacg8jdPLHHu5bmMivb+LiZ9rTEJxFKbZX1NAoT/31pih8mTvQNZZ/rbt+e0hLC8uD9MkU11Y6D8/Mnluby5eElLndF4ZskOSoSREMc1HrfRSwEh7dIJMp+AUKCbmpNH9tXwu8pCsGzNNdBytzCOgGIB7ylSHvuW/36ocuFjhN8dKIrBclE9</vt:lpwstr>
  </property>
  <property fmtid="{D5CDD505-2E9C-101B-9397-08002B2CF9AE}" pid="29" name="x1ye=33">
    <vt:lpwstr>96ilaXGQEsiuepXQuiM6wXuw6CiY50XxaDWTlLMLcihSa2XvRSZNfhQbjghh4N0ItnyA5pzs5BAhaQDkV3f94cuaH5DlB9cC2fR/ok9LU1xP5+3qqOCfNGZjiymWf954T/lnnKhJCtPiQovEFrLgu8c59j+xIVdD1opGgxV+4+Fmb38DylrQ6Ljs1txp39w/LARBx9nnPBT8k507WLi1FHaIgS6Q8D+XOU8Q/ve1mUHCUuusXtyide98o6nnH8e</vt:lpwstr>
  </property>
  <property fmtid="{D5CDD505-2E9C-101B-9397-08002B2CF9AE}" pid="30" name="x1ye=34">
    <vt:lpwstr>gZN+A+BsFyPFqL8LX1yTNsEu96HLpG1iie42vgyowvzwiYyQseT9iRvwe6VmrFyhbmwoUDjOOTj3Tc9egj4klx/Br2CuM504WQoAO2JMC3iQNlDJVE1T+mGn1S5qOjyCbkBcVfbKrnIsLWPU3XaRxW79sIEsa2WAU343PXKXclmRx8f6UlDubYADKNj5u3sUeO9exNj5ex0aizzhgZvPdHaSDFZJRgVeMUJA8F6Uqjbu70ep+W1jxBC18sJogct</vt:lpwstr>
  </property>
  <property fmtid="{D5CDD505-2E9C-101B-9397-08002B2CF9AE}" pid="31" name="x1ye=35">
    <vt:lpwstr>PL8gKH8XYCfRl/XqRPC2J2d1EWGvzJPac1fIY0hFBD1DYF5r3/zwiq4Td6N+xe4+mrqlXN3714UQNXmSa5Hrx+YshZ2TdpD6IHxbH51xPpN8A5aGDH02wFkjTVHhA5Qcl29ziQ5xGQGoEyXygH+pFf8WW6jIOMJIRefx7ZuJunR0ufjNALbfSjwVRccug2oMwtkHq24UOaETs0tOF0AR3Y2zZQ2Jbqb3nGZI4SE2dOu6Q9fV+3gdOzkBeVbGz9b</vt:lpwstr>
  </property>
  <property fmtid="{D5CDD505-2E9C-101B-9397-08002B2CF9AE}" pid="32" name="x1ye=36">
    <vt:lpwstr>5XaQanT5admB4czMVpcm2GSsKdAJ+qAEiYCJ6lrhzKFSOYXwLpxCLiEZx0MrpcQQDH0Lr/cwJNBXMUYwfI9QKBB0gCYnB2UlMCyK0Zo/so2yYx8qxlcD4Z4jGp7wVZpe3V8zgP3QJNSaoH4cGAQmyMNzNH48oXxjtWdQqjw2ERblZAkmoQvK7UsqJeniRnyh7hWqWRs6gd88pu8STj/VJzjUGoydQueXzqrXkPk21/oA5w3CahJoUqugsSztoQN</vt:lpwstr>
  </property>
  <property fmtid="{D5CDD505-2E9C-101B-9397-08002B2CF9AE}" pid="33" name="x1ye=37">
    <vt:lpwstr>ELvJ2OUQevhc2ixX2MWrcaQNd04YhnMB6zcdMFj2EPcGTS8XPWHbVFMkGJ5V44GFfnglhFc8fn7oI7WH0lZVW2R6YdM9eCgSq/dPpPUpSQqFRtPZolLeoLnuDOZKhHv7OgQmAslyQ/axSB8gkGoEjIOMikUlH7al9slmnEAiZXMUNcKZ3ns0EZSXVztE60jygh2Wrnbi9py35tjshhzndkx8eyRzoJGEK8EcJWkIiHgfB6y/jrc/qI2YGC+nVeV</vt:lpwstr>
  </property>
  <property fmtid="{D5CDD505-2E9C-101B-9397-08002B2CF9AE}" pid="34" name="x1ye=38">
    <vt:lpwstr>HMGv7uOm+D3+yPO1bBlCNXoSLm8nK1tLUAkL/hTm4etcvQh78Wuy6r7/DhX8tWHLLsA4r89gLf1vUju4nvBuLYr0yUOA5q3zGqLlk4rH3u6p5Kj/VdX16sSvPvqcXx+HzqwnSbsy2vLT8/MsG0gg63XinCZU+WyctWnVWQBSoZSs0eLQs4biF9F1y7gWB98aC2mUrwhqA30wMSXGBehHx/YU2BWtguY/tKZy1ICMzPR8HX5UNF1vPlNS2uUE471</vt:lpwstr>
  </property>
  <property fmtid="{D5CDD505-2E9C-101B-9397-08002B2CF9AE}" pid="35" name="x1ye=39">
    <vt:lpwstr>sZDqWhVoeyXevUKt4HXeMIe2JJgkwZ5EE7o5YkWilKMA8Rytpfys9nZ5FiwBSqSKjbvNnfRuOEU+fqumiG+ThGBsfZ7gZHLarN77Dn5V9Z5n+I+wtBn4bhIEDW3Ke0tkOhFhzmzJiESiAT+FI00lurDvhvSmWWJcaHrxlGUykw8VmM/pxuueVRsVN0dNHEkqj5omwSSyITXid9yEigMwhsi/WpvmicGujo8iJtwTiLUqSSyIBX3q74q2HroiEJh</vt:lpwstr>
  </property>
  <property fmtid="{D5CDD505-2E9C-101B-9397-08002B2CF9AE}" pid="36" name="x1ye=4">
    <vt:lpwstr>vlqLO6eoNuaNXNf2Z6yUeRkkZYmfVazWssnAahbAuVTQcffRrwFlJ/Vskm/6BvWqQOWcpJugOdnsK0PH46MjlQ2ynW3cdlIXm0v131NpVDyd5+QbVLfY3I9q0EZmGtTIQ18YCUNwTMGfmF4tgQXc9YWXY0WrUgQlGRfxqu3wdoijSQOYPGmBi73xroOUVF0uh2CUfHpEHPJ+OTIZE6ozCeP6eu0J4joZprw1Zuw62Em6nqKVESe7ZiueHa1i0fc</vt:lpwstr>
  </property>
  <property fmtid="{D5CDD505-2E9C-101B-9397-08002B2CF9AE}" pid="37" name="x1ye=40">
    <vt:lpwstr>bU3jGXUIYzwxFHhoDHcK0T61gTO/IjG3WV/eB+odvgz7w1r1a2gpIKmuT3W4UQtk4q5Lgt7qx0ATrWodIsbT2c5KLgggTs3+frsHyufYZSF4W/vNeATSBaQkO/QKSdHAxLgDKNWeKl7pigN5ca0WtZucNa+OxrKRGNtZFarfufDwQMGo80n+eqps4ayZAZ0K4A2CqnYmTGLqiOgKmC2snbaGO6CdQovDr/D0s7Z7thlg8f6/0Ja6S4bv7BZga1n</vt:lpwstr>
  </property>
  <property fmtid="{D5CDD505-2E9C-101B-9397-08002B2CF9AE}" pid="38" name="x1ye=41">
    <vt:lpwstr>0CRrrvI3SXl5VamrEUCdhKElsimD+7nWdzuF8sU6DmKCAQbz1hgHbVI6aqyY4QGjvrpaGyREilomrv3kW470r/fhKGDbqkqKgCww7d5bPmErmrvvEQO1aZxcCgvCeut9f5EVETm/DZB/0T8gGC6LCZdomfL1x6gcULgxoA3TZLtxqWAKBROIz9xVY8Idm0Q2BxBrwaLRcrvO8uofmH8ErsDQgNpcNcGCSimOJ8SicXZlCtZP7uJ4v5A6zGSWjt9</vt:lpwstr>
  </property>
  <property fmtid="{D5CDD505-2E9C-101B-9397-08002B2CF9AE}" pid="39" name="x1ye=42">
    <vt:lpwstr>uOH9yx71qyF5+6Rw+VdONN4Quv3ktzdzAGHZqvpOejSGSCEOTnyhYXNaiJUanIvCujqFk3z6rt9PMteCUnsuZB2Dd6JALsAWeaLocrfcaC5Dfl8YOdtjV3H6/9Eenb0j+dKd982fC59N3m56svAYDLcglUdcOb7lmdMbjbNWoqoJbcBbDFFqTMZZhi0qzXCAo6YUuKB4+GnYydIiKS8nnJvcxItQVa7frckQVHiJMygMTiWCFmhcu38KBX/DBWl</vt:lpwstr>
  </property>
  <property fmtid="{D5CDD505-2E9C-101B-9397-08002B2CF9AE}" pid="40" name="x1ye=43">
    <vt:lpwstr>aHr3hZDDf5VgHZbav/2521j9/qXPyu64iPIxz2/AFaqZuraFqlQzdR5V6f8oPua975oQuvLFG3Zc6egKmGV02H6gYX5MnOIToR4RDNNi2wlzj/etJBfLqJieKJ3KfVKJRNS+VKSgJxJIMlvGanm/IKgvpm03H63qU9wsvdixClEaC7iZ1E7iLt+et9LlhMoL+aDL+rxXy9EvdyCbzwPqaKjg6C1isftP+B4brm1vZQpR12t/MKRuAH04oEkBoLO</vt:lpwstr>
  </property>
  <property fmtid="{D5CDD505-2E9C-101B-9397-08002B2CF9AE}" pid="41" name="x1ye=44">
    <vt:lpwstr>FumTZC9UJ4Xx6u2jSmtErBV0m5Yna+bNuhf3Y5x7Tp1vG3Oi7XP4JZmdzdIzUSskFvW9oU19xC6b+0UefyNxRqDjEVhHOR0VfFmObzSfIwIVtcjOWNTp9ZBdhz5oBk6fxTFG9TlsJPISPbRvyMqHH/MzU/YbVOOr2x/NfAM/L48wXYIWfXz3Wg1VlPk1Lgv80cjRMJXoUUSZWaHFxoJzK7zJAywnXmgPD/iUf+IfgCq1BvQp2cSbYLymsxVSwKo</vt:lpwstr>
  </property>
  <property fmtid="{D5CDD505-2E9C-101B-9397-08002B2CF9AE}" pid="42" name="x1ye=45">
    <vt:lpwstr>BolbiM3UDiBkPbb7kpeQ0cZPmhq7Ur2abNrDIiBO0Ri4VwXVUmUUvoV2dTl145rBa/y7jYihrCtT539ZvmpiMBHhPgoYT30JwNOHBDL4QyGRnpM0e7qdHrIv5YaDaHeBBtZCgppvjcbvjlx4jYGAd6jQlWj9c6rlOPCyeLeF6zeqkpYumrYDVwWNzgYVFRXHc/Co+E/dwEql2Oxm/oyvgajCtD/4Wu6+sST98vKkQISYCPK6pcr1xvTsRdNyQHP</vt:lpwstr>
  </property>
  <property fmtid="{D5CDD505-2E9C-101B-9397-08002B2CF9AE}" pid="43" name="x1ye=46">
    <vt:lpwstr>A3DkqMQM+23e6GP05kr0BCf6cRN1W7kiBWld81JZ25E8ANa67YU9/+MILnN9A5VNE2bCjXvtE+8qIxU/OVRZfSbnoaw14+s11gHrcdaUakhSmhD1H2mdt+dzv5VAtMVK31k74/+FvmMJ0qweKS0C4VDjCkn2njumaCwlMTHY8/18awfSAWBeGIPmTMVVmQ5EiJsloov1xMHkNcawNqoFp6UEVz7qbpCSmNt8yFMOgSAe3EYzl8rRjIdP8fhCI43</vt:lpwstr>
  </property>
  <property fmtid="{D5CDD505-2E9C-101B-9397-08002B2CF9AE}" pid="44" name="x1ye=47">
    <vt:lpwstr>WeeZ6ZFkS8TbMUQ3R9eUwkRYIFPOvi+Lnzqs6k+36bPf1P7c7BtHj2SMNZ9SrXdAUKIB9CPKJhZFmCdMLxR5oTBt9RCFW85M5CC9ziSssznphAWpcZX2rxmdy6H0Q428KOwscWqWTz25lkkBIBKjWROit6+US/wSNncKzJX8czOPuPbQfeBnfvN6+Tb5NahojMN9jT7/bYlxCTrezS15sCRC21Fim9funjH6mP5ur3kiMaPMl3C9XYccoQlskIC</vt:lpwstr>
  </property>
  <property fmtid="{D5CDD505-2E9C-101B-9397-08002B2CF9AE}" pid="45" name="x1ye=48">
    <vt:lpwstr>rshqN8cgFRDKkqFLGSM8pRG/yeWlAGwyKmOw/P4xvLY27RNgnKW4kWHIkWXHTAE71+4HswYBn2QG22dxerah0lv4HTg47bNFQFca9M5AOQTRSci+jS+uD6MsNbctX2EbTpuBkY9Rl90Fx46i3q7MLITJwbjPUHwGncJKaIdIlb1ebLK25Ma3qQusmp3xsz8YVft9GusL9Sy8z0lqDX2UuYoGW6XEDeYi0RTQu8f88FH6Xm9BNmt/Ry/cBtU22nW</vt:lpwstr>
  </property>
  <property fmtid="{D5CDD505-2E9C-101B-9397-08002B2CF9AE}" pid="46" name="x1ye=49">
    <vt:lpwstr>Qjsur1NuWyvjTeqLxVCwGuD91Q8joWWtWPzhvAoTWnfeX5tKbEw0bJ/CTnUzGAa774WUDWoDzKBSxCuNvJyhcOPy4CxgSHjTNB042SLZcolP4SZGIL70ooF8vPiLu7ePZCwuFb/xvkWgWnvjIoiO4ynepeqdKisb71TPIp1qCPUjZke0JN8Pm5LEzH7S+BmJHKYxb2BylQ0mEaNuI8Jr9OOJ2q8KCxk4AnwNIFlUxou6K2z3zCX+/u1B7bjsd+m</vt:lpwstr>
  </property>
  <property fmtid="{D5CDD505-2E9C-101B-9397-08002B2CF9AE}" pid="47" name="x1ye=5">
    <vt:lpwstr>qZDQmIxQZCwwJnMwKQ22iOnRwyF7jTz7ExEbWzU3JIYoa/OynDsFkQfg5V8qqGpXiQcX3mD7l7NfPg2UBh5t+BaJxvFz9/e1dqKg8c5wB27CIvSO1dlmrs2ecCrS0XS4MoxFn2mY0yUZ49BdPzPgJ+pTXyy3A5/68fiBJV9/Oq2nbG/i7XwjtWTuPesp1hkunZlW7UOZ7ahG1IxxsxCJ1X1H31G8slWjqO9fl3PeAPzPOY6baTEbv3TwCmgJHWa</vt:lpwstr>
  </property>
  <property fmtid="{D5CDD505-2E9C-101B-9397-08002B2CF9AE}" pid="48" name="x1ye=50">
    <vt:lpwstr>MINLqQ2FdVxxdjCc2phU5gGhvBgw7CtYALDRpovmdHaYA1/y7IbxFXh2dlM3aiOBfXsE2OYCQs5qle1PDHJcL09iG88lLRO9u5tVzquw9SxOhoUuwEZFaPo3j8R3pKFjJKOrNaiVoqEIrp1W/PQ9/xX06BLyMNexsIo5lT+th0bP0IFzGEHTMGTVRMUEo0E3mHhGaE9stbGQLSTcn+MDzZ360YnzPuNkKG2HlqWUUjPL5raEgZCIrahbmx9xXh4</vt:lpwstr>
  </property>
  <property fmtid="{D5CDD505-2E9C-101B-9397-08002B2CF9AE}" pid="49" name="x1ye=51">
    <vt:lpwstr>uLrWLEIDaiA5RpT0kJYR31UX/yA6I4eUwwOSxZc677rp/crRcDA8wb+5YWNf1doTD1TzogBQUCG2Fqri9EqNdRr3iDK4VF646AhQOdFYq2v1m6xAmEBjom3I8LRPOBb0Qa+aLmAfvkIFQ1bp3/2NHv26TCQX9+yVF67YriqfCxHKXNfaAM7/vB2teoNgWjytQeGG8GEZbor2fQ5HEao/JTNhZrfvFMq8C2THpmTrE0RlxZeSpJLkgZnRteqK1rK</vt:lpwstr>
  </property>
  <property fmtid="{D5CDD505-2E9C-101B-9397-08002B2CF9AE}" pid="50" name="x1ye=52">
    <vt:lpwstr>h+G0PW0WO4spiptFKBYdNn9XLH6xFPAtzq8BnWjNmP7bAGdyqcNyKyJUy9q2pJulWlaI2AU/Zx7yJm32LYeyYXtyyNBHIGx8HzzuDzP3L6iLm3BLJLt2X0ndfq4E5D3ey06/qmls8O61/ZQhAqWA0bUQ4I8ukcWLJLTj+fAU/lN69yy2Fj2ySjqb+C55jGqzTbYbVtOMF9euqhm8KkulY9in+4r1nZ8KSpt+RhV/jABZiuVioAgEWpiMpHdJe/G</vt:lpwstr>
  </property>
  <property fmtid="{D5CDD505-2E9C-101B-9397-08002B2CF9AE}" pid="51" name="x1ye=53">
    <vt:lpwstr>qzcVkoka3TO+Ut4kXr+bbvmUdskV007FcPn788o1nL+0YQ33qUiwXWYlp0qCoZ7O8jIK5UzvzMgV/mKUa8zoZzX349IBqnIa85FAsewdKqoR2U3mCWfhN4FFyC4zBIOdoRhXOorqfX1WvupkYoFgzPL/W7iX8nOKXVh45XNzOtXthtz8EDE803xavJn5ny0HGVrXJcgW/Bgzmoh5nheG0NgmCrUzVJVgIR/v/JyT62GTQWNZmMwmXS2Xs8HiKiX</vt:lpwstr>
  </property>
  <property fmtid="{D5CDD505-2E9C-101B-9397-08002B2CF9AE}" pid="52" name="x1ye=54">
    <vt:lpwstr>YFVabngceHI4e7ZVAnTUffEt/mJsJK63bue4O+NFvNRYTOXhvLKTXYLNK8cb7dzN1zzpV6moaevVZFcjiN865nFSZ47lY3g8k+pzFnz/XMvkyR6Ur2+qSQDqotl9B9WIQ8THsvwwARBWe+gpquhbsHuR79FtMHJk+8ZOvI3Vmqe72OvounlDKAevZQgnui2+X60X9SiSF+CDcT/pOPr4nbgGGIWirCKwLT/5GLxT0iK78VCR510GtcrVM2xIYMU</vt:lpwstr>
  </property>
  <property fmtid="{D5CDD505-2E9C-101B-9397-08002B2CF9AE}" pid="53" name="x1ye=55">
    <vt:lpwstr>vkbLPJ2PljfCdLJ+t5CLlEyoPfB+3KijoPms+9vpzCB1pgEumvDUSO3zKiN7lI14EJZW0RmfhpoFxvhMGqNUUwE1kSP9I6AOMDPWtXLdkKnR3SK4ZjREbOfzb4OSfWpQMM2hwsxhVt6toXxkbBZvCopT8b8VwZqXc7b5HX+oqglJ/EEkK/lO0JtfibcFjfjPkuwtenKfAuz76QVGDnURZM5R1tNbpRYpX4biPp5Qib6dUpuwLZcdaZ89nZlR1Ul</vt:lpwstr>
  </property>
  <property fmtid="{D5CDD505-2E9C-101B-9397-08002B2CF9AE}" pid="54" name="x1ye=56">
    <vt:lpwstr>p1JqtRcwgD3Zl+erhHK57LyS2pLL3dvJ0MHYRtBgvCzhpGux8LV/UOY6h04ZWK5uvfjiigyWAWibT+2spXfmuGqCAp+OAFkq1gmbfs4uiej9OPWQR9xUJAlq/jgD3OCWEn6CoipLaHFfNpbvq2U0W2RRPt03bGIUdfEjM0dMhExssZRsJHXn43hXH+iU7ax9Gx+CbAWXih+poTJyorS5kR6cd6SSnuiv3rtB40t/P6shiTb7Q3tAD9Q/P9WR0pU</vt:lpwstr>
  </property>
  <property fmtid="{D5CDD505-2E9C-101B-9397-08002B2CF9AE}" pid="55" name="x1ye=57">
    <vt:lpwstr>lyju/UYyMmyNZrCLmAy+o9lPV4mfM+XBnZmlgFJmjei3dmv+LuPhHaZU4RQLUsjjogYq3L5wEZse4EFRUg0MPz3UuiosqsKcS+JG9ARlOM7mqLZHkJOtdsQeshaAvp1ZwGyKphk+C93oKa+it1TasEwBL71caAckSiOJOWPEX/6shaA8T5/OR/K3VXq5vdO+8lGa4Dc5OIw3tC8K6MznV1FWkMdu2B8aeKkXtpbtrKS3Z9LP26LedFVED7ZPOLP</vt:lpwstr>
  </property>
  <property fmtid="{D5CDD505-2E9C-101B-9397-08002B2CF9AE}" pid="56" name="x1ye=58">
    <vt:lpwstr>6H+1aLQwSXbTqQiUzl9CVaEJQgiVtdmHPLfanyugskskQSlL+jLHGcqmJdEZI3kiVVzbP5LBUTPcttgJy/e+58e0zSImhPcUuY9q//Oy4lItZRRRJVANydx7+3Aa5EVAaQahjLhOBhmSYZo6bswt1YZXUk+dU62ngh9qes3TSWAlkGwt05wYEj8ocgcFGjRhIpZG1ae1beYGkyBiHYD4Dk+S9hYvZemUloNd9kJ2vHrFh7dMef19Unsr215JtV3</vt:lpwstr>
  </property>
  <property fmtid="{D5CDD505-2E9C-101B-9397-08002B2CF9AE}" pid="57" name="x1ye=59">
    <vt:lpwstr>arYOcZHfKtS+ajaU2Bhg+18iBNqG6yp5GO+0WrAGMWYJi0K7Vp7yTX4HpnDG2hJkJf0lkagH3EN1Cjc/coU+DlWaxfbcZNCpOsOw+7S3NHuzkY+x4H/q9LFyVBAA7QzJy0rtzWon88m48/TF6fWlAvRHRaVSwLPuMsvEQPBwWnC2NGzjGJ/EZkr0z9rfEDZ5CKsDpELwMxeEzbGsoys3e0glFkQKv6ADHPpeM86R7mC7sE+T5EolQ+4eIy04psw</vt:lpwstr>
  </property>
  <property fmtid="{D5CDD505-2E9C-101B-9397-08002B2CF9AE}" pid="58" name="x1ye=6">
    <vt:lpwstr>GTHDiw6RWS7kAlY5QdnM9z9m7H86TWj/zYLQRaC86hJFv+iE8LnAbx+/kAY7znF0ffZ/kKizWJ9CUa9/eoLALKDQNRsZvlg57vNYhDz6/xtcAnGFGbzIhphad2jSs7S+xq5MHpy7B9knMwESETm8t2y/TCqsZFp8JAiiC05GnaeDKWkEnfENJ+VYIQZJtnTxMQX/FHtDatRXiKUJ4zPs6t4mZCh3HDnqtgTbifm+2nl/pQXvXBw9dUUfoNjrea9</vt:lpwstr>
  </property>
  <property fmtid="{D5CDD505-2E9C-101B-9397-08002B2CF9AE}" pid="59" name="x1ye=60">
    <vt:lpwstr>BaR9ZkTA28osyi3vdoOCCHcoLSVDgCAzAM3rsmLCYedH7qohE2iBSQIZzDvUoHskhTwDF1au+e3aycXQGzPFdnNISWDuKm/gBXjuf2j5++lRFUXgNv7BqXQxlrf+/FPXKeMLKb8nHz9Gj8/TLAfrZQhblYEW9WvnqXANQc7X34tdOKmhVnwaheLzNe7FgDtURMAQGhLFt8SCeYruPcsA66ogrgd/1FOLrt19esnNedFukSfjzFLJ+qOaZG2Jht/</vt:lpwstr>
  </property>
  <property fmtid="{D5CDD505-2E9C-101B-9397-08002B2CF9AE}" pid="60" name="x1ye=61">
    <vt:lpwstr>WGcVr0tFDVe43bMSff6QPsSnlQMxKgmkfBb9gX+mIFHtshLPffmsOK52QCddaDauX3yw15MeS5c7jwdh2IfthcwCjQJE4gPGR+Xb9Lgg8EHRrFN/fT/O4FvaRFX3Vz4R77DDvojEgLt/AucRMxgtCJD6Cj1f29lHExsu76qMP4/KwjYb5yNRUtm3dLaFdI/Hwl0r0H9sQzk5aPqevblw8kpB73SV4JBJ8Q4LBRWk2lhKRXD+mDteqlj4YbznaZv</vt:lpwstr>
  </property>
  <property fmtid="{D5CDD505-2E9C-101B-9397-08002B2CF9AE}" pid="61" name="x1ye=62">
    <vt:lpwstr>3KatHkGovTb2R/8DNdjmEyl/Lt5SifGQSDVOkIZsbXN8bJxiOUS9nqU3sFd0LpwjhWSiwfgseghFf4T15hAKp1JFvBgTwRXurbAt8zTWHYMIFYwelGQ+4kp+4TX1m6YthKFQ422QDXKdjm+NN3a4mwlZNiwFWUgObFHXavEHZePzhcsQyqW0UH/AaUFEOurKG7MJqm8yu/KwDj1k4T97+Xb5ZvCZEr/Ls4TxrtaLsTy+gsW8IqCiD3YNg2FBZbs</vt:lpwstr>
  </property>
  <property fmtid="{D5CDD505-2E9C-101B-9397-08002B2CF9AE}" pid="62" name="x1ye=63">
    <vt:lpwstr>4sWzUY1Hw9fjGQauc+3Q2oyxRSssHaG2sNfawYzZ4IrBFtR1T7znHKXiCSaXOrtoM0fjXa+3p7KTyjmBvwkNXW5c+F52k/6Bbha3EDO/FoEiEIHZzsQzUlOZqPtRmdCQUl6A/stDslM/HQuW9kBVHCQ9FZNBETq39f8yf8f+VYwjRG82DvaE3gn42XP85jho05FaCrqJUG9E0qsw9ICRhUpYRlsjZX0dMIyUp4l3z0B1MNYC/4cshYpu+hmNQVb</vt:lpwstr>
  </property>
  <property fmtid="{D5CDD505-2E9C-101B-9397-08002B2CF9AE}" pid="63" name="x1ye=64">
    <vt:lpwstr>jkC/iAeq9K+bH4lHn6SV0YoLSscL5yZ6xA5oF/JoFku1B/HCiC7d/r8hpKMD9wNuHf8MGLYBMctRnSEo7a8Y0/lT84Psf1bjnC1Q+sCHlTEb9zU1Xf61mc0qNpmKGWcYDLeTVyHeRS+P2TI4gPhIBDjNM8mVPF9vqtZ+yNlNoDumdRW8sV8pv26E28ccsnCAOg1HeoMAYVKZZSXxtstMJnOPzAQ78ELUVBOdf0cxRE/19eDVSv2N+WXZXrXlpLi</vt:lpwstr>
  </property>
  <property fmtid="{D5CDD505-2E9C-101B-9397-08002B2CF9AE}" pid="64" name="x1ye=65">
    <vt:lpwstr>lwsf0z2gXvrVXo+r11ndTfyZ0oMJByhejbDI3H8PPQwkFAtHDOIl8vWAAdRGfRPr5gkJJETR5JXPTnZ8xuO6kC8021IYacwuZL10aV5DkhcJxr1LlgrUPU9g9OI6vD6gtqE6JXk/xfjlE6OLWUbpWfhS5WQYxCs/6hCLxYmy88JAd1fn6JxGERFe6mDjriDXfqdbp2nm0GuADBjqW3gZmjr64LB0dFiEd6Jv5vw4zxBTEnj0VqhDs0XR9F7dHxh</vt:lpwstr>
  </property>
  <property fmtid="{D5CDD505-2E9C-101B-9397-08002B2CF9AE}" pid="65" name="x1ye=66">
    <vt:lpwstr>CAcqDl6YMgm8TJVBCobnuUp6Pvu6vRhdSPiS8NuZl8mzjqeSv1nAPg7MIIGNVnFN+yrcJVKZOR7WrmgRzoKesPmn1CytZXomBx4Psjz+517KjvTWFAYn+OlMHVT1761r2nFs078Rs8F6PmD6SaS87+/T5Gtqqssuzm+Ane0iqBMpGtRUmTIfqj4Hokk8VwtorPUaS3uYKBPSKvckNCKKHX8L+KzVtRVSAIoB9EASwiS3ELJSgZRMLSgSB5SRK//</vt:lpwstr>
  </property>
  <property fmtid="{D5CDD505-2E9C-101B-9397-08002B2CF9AE}" pid="66" name="x1ye=67">
    <vt:lpwstr>vH6aefMOcW0PJO7DaZ+JMH+5mVnPgNhqZTaRE2buqFynhXJremdKPPYzIb2OtdyNXWjtvCoJ0e7227GiO/S9Kg2TYCEjN8KpwNvSJtDdb0OIjYzNOJRFQQMoeZH5Womra7zJzwvR20KVyhf4oy1jvfxUuOH8HEbBJ89wrsjzsG4O9M5JIgvI/7Ye1gu6CckRwbLw1ZKrXhMvhrwIkjO6FTNwPxVxf3G12dsOrETX7vfgoGZrJybe0tKe0UycmB4</vt:lpwstr>
  </property>
  <property fmtid="{D5CDD505-2E9C-101B-9397-08002B2CF9AE}" pid="67" name="x1ye=68">
    <vt:lpwstr>ZS0HBfVycElS3J5PelMydYkGZFoblcEGtcItNJmeWguit+zCpSZ+qdi3Zm2bZZpjg8IEeSWN9Q8iSK/a6HwUAQd5joOO8Sr5h8U+pPUjyVjyk2A28rQUtOMwRKk1FJF1LzCoMFVytxRyTsXRGhyCXPgqmZ+C/2+4OmmV2jHOEyJryfQnmEQYDaWesaz5pi3m5B/Dvk65D1Ha6UqAs1BzIYym9ziWVoXfEkEpTrdQyGjt2mexpdhiiyzd9a4ClBT</vt:lpwstr>
  </property>
  <property fmtid="{D5CDD505-2E9C-101B-9397-08002B2CF9AE}" pid="68" name="x1ye=69">
    <vt:lpwstr>PrFnXoHo0ksbqvGNh8kJM2t33sm13K7+01d3Vex4OTfP1ApDn6tXqsNh3xew9q0rWT4G5nFod7SBqZ6Gx136ZnUFztwhfmEsZyeoZL7bifwMb4a0k2s9MvIf8vgNxBa16fwgY5kUYu/L0lWtDNuO+8HqQlu2e8se0mcIan55G0OtJbPsJ81r4NPS5JbHP0QqvgGpkfMB++E/Aqk17ddQEhwQAjM0vnqIM9VezWR2TjucfoNDYytY8sWV2rYShOv</vt:lpwstr>
  </property>
  <property fmtid="{D5CDD505-2E9C-101B-9397-08002B2CF9AE}" pid="69" name="x1ye=7">
    <vt:lpwstr>h6XE77QBwo5YmwE6qPYEsdPOQkiqg7+6O16PBwEbEsQwSZcPc6VUA516mKNCwLhf0ABBgNI7+vAF0z0g2TiMDLCaPqINFBSMHMY13IAM6bfhH/s++dwUuBr66k93w6WMjUcIPnDQ5RM5TwDNm6vJgXsUTIwPX5PjXXw/R7u6KSUyiPVZ9HxIm+UHwAfoU3XMq+6QQ9ULl2EB0qoxk4G7cHn+xb1dLLBE/a6Mf5IiwCMuH/q3mEiCmlWotaYvSEl</vt:lpwstr>
  </property>
  <property fmtid="{D5CDD505-2E9C-101B-9397-08002B2CF9AE}" pid="70" name="x1ye=70">
    <vt:lpwstr>hV5AWiODBFMtSge1LTFmMqwHrJOr+Ff66xX7gPKLpe/gUNW5CpxNOeXvxoott4++xjMA0voFroZ45wWO/ZytHZDfGm8DQOUO37WNxeZJjnr2B3HM4m0vWVCbNTKdsgcPLYfRVlK3Rb37B2CR+m1wcLcv7+/gGXteyNeEUAAA==</vt:lpwstr>
  </property>
  <property fmtid="{D5CDD505-2E9C-101B-9397-08002B2CF9AE}" pid="71" name="x1ye=8">
    <vt:lpwstr>Pgp8f/AdECFPkvwV+yuJuu4d/H7aFDsUqBJNq6adO0+uAjyfNjkXG6/T5uLoETziMAVxFTmLyJMQ4rDjqG56lmOnePtlqhVEtd5M5342h7JQBNqN69esdhU2oFUGPZ+fGURfFvXZuHbchhiJF643RFKUNl4XVIOIqN32D+q0L6lDX8fPCDKOUzgoFDiGiYdT94ZQN4tAMYkuPLfcT3ullK0FeYS3j2qZPuBEwp59oWIakHT3FK2U+VzgyKTBXY+</vt:lpwstr>
  </property>
  <property fmtid="{D5CDD505-2E9C-101B-9397-08002B2CF9AE}" pid="72" name="x1ye=9">
    <vt:lpwstr>DFyEICKunKI6GCnzv2Rj7DSlBerQ3ZKVI7/LAtVDVQw33+p6M6EhsE2+wfO1KH6gE0KdemTqfqt2eYG9+CUstp/z5DXfNKMpoCr1LRPpGafbT7cZennRNDPNdHk0O4bNXS0/cujk0XM9C6JUpxlSaO47PV8g5Fbf2iOrjqmKXTqif8vgpfO+C+Y6JhTIfYY/U0UEt/INTloJCBBJVxQ4OtxW2q52CgLZosm+gEkYzDUw2lgxqSUUEpm0rrlCIXa</vt:lpwstr>
  </property>
</Properties>
</file>