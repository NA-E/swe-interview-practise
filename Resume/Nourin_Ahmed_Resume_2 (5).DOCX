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p>
      <w:pPr>
        <w:pStyle w:val="divdocument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olor w:val="252932"/>
          <w:sz w:val="68"/>
          <w:szCs w:val="6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</w:rPr>
        <w:t>Nourin</w:t>
      </w: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 xml:space="preserve"> </w:t>
      </w:r>
      <w:r>
        <w:rPr>
          <w:rStyle w:val="divdocumentword-break"/>
          <w:rFonts w:ascii="Century Gothic" w:eastAsia="Century Gothic" w:hAnsi="Century Gothic" w:cs="Century Gothic"/>
        </w:rPr>
        <w:t>Ahmed</w:t>
      </w:r>
    </w:p>
    <w:p>
      <w:pPr>
        <w:pStyle w:val="documentresume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60" w:lineRule="atLeast"/>
        <w:ind w:left="0" w:right="0"/>
        <w:rPr>
          <w:rFonts w:ascii="Century Gothic" w:eastAsia="Century Gothic" w:hAnsi="Century Gothic" w:cs="Century Gothic"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>Software Engineer</w:t>
      </w:r>
    </w:p>
    <w:tbl>
      <w:tblPr>
        <w:tblStyle w:val="divdocumentparentContainer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120"/>
        <w:gridCol w:w="600"/>
        <w:gridCol w:w="76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312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2360"/>
            </w:tblGrid>
            <w:tr>
              <w:tblPrEx>
                <w:tblW w:w="0" w:type="auto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46794" cy="446133"/>
                        <wp:docPr id="10000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856557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Personal Info</w:t>
                  </w:r>
                </w:p>
              </w:tc>
            </w:tr>
          </w:tbl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Road - 10, Block - D, House - 94, Niketon, Gulshan-1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360" w:lineRule="atLeast"/>
              <w:ind w:left="0" w:right="0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Dhaka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,</w:t>
            </w: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Dhaka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1212</w:t>
            </w:r>
          </w:p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017-554-92167</w:t>
            </w:r>
          </w:p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 xml:space="preserve">E-mail </w:t>
            </w:r>
          </w:p>
          <w:p>
            <w:pPr>
              <w:pStyle w:val="divdocumentword-break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eka.nourin@gmail.com</w:t>
            </w:r>
          </w:p>
          <w:p>
            <w:pPr>
              <w:pStyle w:val="divdocumenttxtBo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LinkedIn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https://www.linkedin.com/in/nourineka/</w:t>
            </w: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2360"/>
            </w:tblGrid>
            <w:tr>
              <w:tblPrEx>
                <w:tblW w:w="0" w:type="auto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46794" cy="446133"/>
                        <wp:docPr id="10000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391100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Skills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Java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614937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Spring Framework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3646281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JPA Hibernate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583999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HTML, CSS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5166402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Algorithm Implementation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848504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Data Structure Implementation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745416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Problem Solving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0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834235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Communication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10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781181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Excellent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Software Development Life Cycle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1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015350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Teamwork/Collaboration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1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902388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Excellent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SQL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1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377340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ratingRow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60"/>
              <w:gridCol w:w="1560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Text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line="360" w:lineRule="atLeast"/>
                    <w:ind w:left="0" w:right="0"/>
                    <w:rPr>
                      <w:rStyle w:val="documentlef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Taking Responsibility of Projects</w:t>
                  </w:r>
                </w:p>
              </w:tc>
              <w:tc>
                <w:tcPr>
                  <w:tcW w:w="156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ratingRowrating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200" w:after="0" w:line="360" w:lineRule="atLeast"/>
                    <w:ind w:left="0" w:right="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strike w:val="0"/>
                      <w:color w:val="343434"/>
                      <w:spacing w:val="4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636919" cy="132891"/>
                        <wp:docPr id="10001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760396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919" cy="132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iv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1" w:color="auto"/>
                    </w:pBdr>
                    <w:spacing w:before="0" w:after="0" w:line="360" w:lineRule="atLeast"/>
                    <w:ind w:left="0" w:right="40"/>
                    <w:jc w:val="right"/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ratvcell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6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emptymiddl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emptymiddlecell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764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6880"/>
            </w:tblGrid>
            <w:tr>
              <w:tblPrEx>
                <w:tblW w:w="0" w:type="auto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46794" cy="446133"/>
                        <wp:docPr id="10001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1161378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Work History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firstparagraph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82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2016-11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8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Software Engineer</w:t>
                  </w:r>
                </w:p>
                <w:p>
                  <w:pPr>
                    <w:pStyle w:val="divdocumenttxtItl"/>
                    <w:spacing w:before="8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Therap Services Ltd.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Dhaka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Bangladesh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Increased module usage by 80% over 2 years time-frame by implementing excel import feature enabling users to create thousands of forms in less than a minute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Migrated 25% of a legacy module using current system technology to meet the requirement of total system upgrade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Supervised team of developers in analysis and creation of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software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Modified existing software systems to enhance performance and add new features such as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[Type]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Conducted full life-cycle software development in multiple software environments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Programmed applications and tools using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,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and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object-oriented languages with goals for code abstraction, stability and reuse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Optimized system performance by making proactive adjustments and resolving bugs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Collaborated with user experience designers to create clean interfaces and simple, intuitive interactions and functions for </w:t>
                  </w:r>
                  <w:r>
                    <w:rPr>
                      <w:rStyle w:val="font"/>
                      <w:rFonts w:ascii="Century Gothic" w:eastAsia="Century Gothic" w:hAnsi="Century Gothic" w:cs="Century Gothic"/>
                      <w:b w:val="0"/>
                      <w:bCs w:val="0"/>
                      <w:color w:val="468AE5"/>
                      <w:spacing w:val="4"/>
                      <w:sz w:val="22"/>
                      <w:szCs w:val="22"/>
                    </w:rPr>
                    <w:t>[Software]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 xml:space="preserve"> package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6880"/>
            </w:tblGrid>
            <w:tr>
              <w:tblPrEx>
                <w:tblW w:w="0" w:type="auto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46794" cy="446133"/>
                        <wp:docPr id="10001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217903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Education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firstparagraph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82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2012-01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2016-10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8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txtBold"/>
                    <w:spacing w:before="0" w:after="8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Bachelor of Science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Computer Science And Engineering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Shahjalal University of Science &amp; Technology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Majored in Computer Science &amp; Engineering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Graduated with 3.52/4 CGPA, Top 10% of Class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Coursework in Algorithm, Data Structure, Database Management, Compiler, Networking, Microprocessor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Thesis: Nonlinear Optics in Signal Processing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paragraph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82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2010-01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2011-12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8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txtBold"/>
                    <w:spacing w:before="0" w:after="8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Higher Secondary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Science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Govt. Women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p"/>
                    <w:spacing w:before="0" w:after="0" w:line="360" w:lineRule="atLeast"/>
                    <w:ind w:left="0" w:right="0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- 5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paragraphTable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00"/>
              <w:gridCol w:w="520"/>
              <w:gridCol w:w="582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2003-01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2009-03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58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ivdocumenttxtBold"/>
                    <w:spacing w:before="0" w:after="8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Secondary School Certificate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: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Science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right-boxdatetablesinglecolumn"/>
                      <w:rFonts w:ascii="Century Gothic" w:eastAsia="Century Gothic" w:hAnsi="Century Gothic" w:cs="Century Gothic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Govt. Agragami High School &amp; College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Sylhet</w:t>
                  </w:r>
                </w:p>
                <w:p>
                  <w:pPr>
                    <w:pStyle w:val="divdocumentli"/>
                    <w:numPr>
                      <w:ilvl w:val="0"/>
                      <w:numId w:val="3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GPA 5/5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6880"/>
            </w:tblGrid>
            <w:tr>
              <w:tblPrEx>
                <w:tblW w:w="0" w:type="auto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46794" cy="446133"/>
                        <wp:docPr id="10001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5129204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Projects</w:t>
                  </w:r>
                </w:p>
              </w:tc>
            </w:tr>
          </w:tbl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182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SUST ARCHIVE</w:t>
            </w:r>
          </w:p>
          <w:p>
            <w:pPr>
              <w:pStyle w:val="divdocumentli"/>
              <w:numPr>
                <w:ilvl w:val="0"/>
                <w:numId w:val="4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Developed an archive system for university for all previous examination information, questions, results as well as all academic projects and thesis works done by students</w:t>
            </w:r>
          </w:p>
          <w:p>
            <w:pPr>
              <w:pStyle w:val="divdocumentli"/>
              <w:numPr>
                <w:ilvl w:val="0"/>
                <w:numId w:val="4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Technology: Java, Spring Framework, JPA Hiberate, MySQL DBMS, HTML, CSS Bootstrap</w:t>
            </w:r>
          </w:p>
          <w:p>
            <w:pPr>
              <w:pStyle w:val="p"/>
              <w:spacing w:before="0" w:after="0" w:line="360" w:lineRule="atLeast"/>
              <w:ind w:left="182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</w:p>
          <w:p>
            <w:pPr>
              <w:pStyle w:val="p"/>
              <w:spacing w:before="0" w:after="0" w:line="360" w:lineRule="atLeast"/>
              <w:ind w:left="182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Century Gothic" w:eastAsia="Century Gothic" w:hAnsi="Century Gothic" w:cs="Century Gothic"/>
                <w:b/>
                <w:bCs/>
                <w:color w:val="343434"/>
                <w:spacing w:val="4"/>
                <w:sz w:val="22"/>
                <w:szCs w:val="22"/>
              </w:rPr>
              <w:t>ACM Problem Solve Manager</w:t>
            </w:r>
          </w:p>
          <w:p>
            <w:pPr>
              <w:pStyle w:val="divdocumentli"/>
              <w:numPr>
                <w:ilvl w:val="0"/>
                <w:numId w:val="5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Implemented this personal project of mine with the goal in mind to better organize all problem solving activities across different platforms.'</w:t>
            </w:r>
          </w:p>
          <w:p>
            <w:pPr>
              <w:pStyle w:val="divdocumentli"/>
              <w:numPr>
                <w:ilvl w:val="0"/>
                <w:numId w:val="5"/>
              </w:numPr>
              <w:spacing w:before="0" w:after="0" w:line="360" w:lineRule="atLeast"/>
              <w:ind w:left="2120" w:right="0" w:hanging="301"/>
              <w:jc w:val="left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Technology: Java, Spring Boot, JPA Hiberate, MySQL DBMS, HTML, CSS Bootstrap</w:t>
            </w: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top w:w="0" w:type="dxa"/>
                <w:left w:w="0" w:type="dxa"/>
                <w:bottom w:w="40" w:type="dxa"/>
                <w:right w:w="0" w:type="dxa"/>
              </w:tblCellMar>
              <w:tblLook w:val="05E0"/>
            </w:tblPr>
            <w:tblGrid>
              <w:gridCol w:w="760"/>
              <w:gridCol w:w="6880"/>
            </w:tblGrid>
            <w:tr>
              <w:tblPrEx>
                <w:tblW w:w="0" w:type="auto"/>
                <w:tblCellSpacing w:w="0" w:type="dxa"/>
                <w:tblBorders>
                  <w:bottom w:val="single" w:sz="8" w:space="0" w:color="D5D6D6"/>
                </w:tblBorders>
                <w:tblLayout w:type="fixed"/>
                <w:tblCellMar>
                  <w:top w:w="0" w:type="dxa"/>
                  <w:left w:w="0" w:type="dxa"/>
                  <w:bottom w:w="4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76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after="0" w:line="460" w:lineRule="atLeast"/>
                    <w:ind w:left="0"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0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343434"/>
                      <w:spacing w:val="0"/>
                      <w:sz w:val="22"/>
                      <w:szCs w:val="22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446794" cy="446133"/>
                        <wp:docPr id="10001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709247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noWrap w:val="0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460" w:lineRule="atLeast"/>
                    <w:ind w:left="0" w:right="0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  <w:spacing w:val="0"/>
                      <w:vertAlign w:val="baseline"/>
                    </w:rPr>
                    <w:t>Accomplishments</w:t>
                  </w:r>
                </w:p>
              </w:tc>
            </w:tr>
          </w:tbl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1820" w:right="0"/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parentContainerrigh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  <w:bdr w:val="none" w:sz="0" w:space="0" w:color="auto"/>
                <w:vertAlign w:val="baseline"/>
              </w:rPr>
              <w:t>Participated in ACM ICPC Regional 2012 as one of the 6 teams from SUST, and one of the two teams from 1st year students. Solved 3 problems ranking 68th among 350 teams.</w:t>
            </w:r>
          </w:p>
        </w:tc>
      </w:tr>
    </w:tbl>
    <w:p>
      <w:pPr>
        <w:rPr>
          <w:rFonts w:ascii="Century Gothic" w:eastAsia="Century Gothic" w:hAnsi="Century Gothic" w:cs="Century Gothic"/>
          <w:bdr w:val="none" w:sz="0" w:space="0" w:color="auto"/>
          <w:vertAlign w:val="baseline"/>
        </w:rPr>
      </w:pPr>
    </w:p>
    <w:sectPr>
      <w:pgSz w:w="12240" w:h="15840"/>
      <w:pgMar w:top="500" w:right="440" w:bottom="500" w:left="4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C2AC2585-0890-4331-8BC4-9DC9FDF2CE4C}"/>
    <w:embedBold r:id="rId2" w:fontKey="{E9E6738D-2125-460A-B0EE-DAAF0B209E34}"/>
    <w:embedItalic r:id="rId3" w:fontKey="{C63D8DB2-6C47-4491-9758-CC3115B2A75B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firstsection">
    <w:name w:val="div_document_firstsection"/>
    <w:basedOn w:val="Normal"/>
  </w:style>
  <w:style w:type="paragraph" w:customStyle="1" w:styleId="divdocumentdivfirstparagraphPARAGRAPHNAME">
    <w:name w:val="div_document_div_firstparagraph_PARAGRAPH_NAME"/>
    <w:basedOn w:val="Normal"/>
  </w:style>
  <w:style w:type="paragraph" w:customStyle="1" w:styleId="divdocumentname">
    <w:name w:val="div_document_name"/>
    <w:basedOn w:val="Normal"/>
    <w:pPr>
      <w:spacing w:line="750" w:lineRule="atLeast"/>
      <w:jc w:val="left"/>
    </w:pPr>
    <w:rPr>
      <w:b/>
      <w:bCs/>
      <w:color w:val="252932"/>
      <w:sz w:val="68"/>
      <w:szCs w:val="6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ocumentresumeTitle">
    <w:name w:val="document_resumeTitle"/>
    <w:basedOn w:val="Normal"/>
    <w:rPr>
      <w:color w:val="252932"/>
      <w:sz w:val="32"/>
      <w:szCs w:val="32"/>
    </w:rPr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left-boxsectionnth-child1">
    <w:name w:val="div_document_left-box_section_nth-child(1)"/>
    <w:basedOn w:val="Normal"/>
    <w:pPr>
      <w:pBdr>
        <w:top w:val="none" w:sz="0" w:space="0" w:color="auto"/>
      </w:pBdr>
    </w:pPr>
  </w:style>
  <w:style w:type="character" w:customStyle="1" w:styleId="divdocumentsectionnth-child1iconCell">
    <w:name w:val="div_document_section_nth-child(1)_iconCell"/>
    <w:basedOn w:val="DefaultParagraphFont"/>
  </w:style>
  <w:style w:type="character" w:customStyle="1" w:styleId="documentheadingIcon">
    <w:name w:val="document_headingIcon"/>
    <w:basedOn w:val="DefaultParagraphFont"/>
  </w:style>
  <w:style w:type="character" w:customStyle="1" w:styleId="divdocumentsectionnth-child1titleCell">
    <w:name w:val="div_document_section_nth-child(1)_titleCell"/>
    <w:basedOn w:val="DefaultParagraphFont"/>
  </w:style>
  <w:style w:type="character" w:customStyle="1" w:styleId="divdocumentsectiontitle">
    <w:name w:val="div_document_sectiontitle"/>
    <w:basedOn w:val="DefaultParagraphFont"/>
    <w:rPr>
      <w:color w:val="252932"/>
      <w:sz w:val="32"/>
      <w:szCs w:val="32"/>
    </w:rPr>
  </w:style>
  <w:style w:type="table" w:customStyle="1" w:styleId="divdocumentdivheading">
    <w:name w:val="div_document_div_heading"/>
    <w:basedOn w:val="TableNormal"/>
    <w:tblPr/>
  </w:style>
  <w:style w:type="paragraph" w:customStyle="1" w:styleId="divdocumentdivfirstparagraph">
    <w:name w:val="div_document_div_firstparagraph"/>
    <w:basedOn w:val="Normal"/>
  </w:style>
  <w:style w:type="paragraph" w:customStyle="1" w:styleId="divdocumentleft-boxSECTIONCNTCparagraphsinglecolumn">
    <w:name w:val="div_document_left-box_SECTION_CNTC_paragraph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character" w:customStyle="1" w:styleId="divdocumentsectioniconCell">
    <w:name w:val="div_document_section_iconCell"/>
    <w:basedOn w:val="DefaultParagraphFont"/>
  </w:style>
  <w:style w:type="character" w:customStyle="1" w:styleId="divdocumentsectiontitleCell">
    <w:name w:val="div_document_section_titleCell"/>
    <w:basedOn w:val="DefaultParagraphFont"/>
  </w:style>
  <w:style w:type="character" w:customStyle="1" w:styleId="documentleftratvcell">
    <w:name w:val="document_leftratvcell"/>
    <w:basedOn w:val="DefaultParagraphFont"/>
  </w:style>
  <w:style w:type="paragraph" w:customStyle="1" w:styleId="documentratingRowratingText">
    <w:name w:val="document_ratingRow_ratingText"/>
    <w:basedOn w:val="Normal"/>
  </w:style>
  <w:style w:type="character" w:customStyle="1" w:styleId="asposepreserveoriginalpnth-last-child1">
    <w:name w:val="aspose_preserveoriginal_p_nth-last-child(1)"/>
    <w:basedOn w:val="DefaultParagraphFont"/>
  </w:style>
  <w:style w:type="character" w:customStyle="1" w:styleId="documentratingRowratingTextCharacter">
    <w:name w:val="document_ratingRow_ratingText Character"/>
    <w:basedOn w:val="DefaultParagraphFont"/>
  </w:style>
  <w:style w:type="character" w:customStyle="1" w:styleId="documentrightratvcell">
    <w:name w:val="document_rightratvcell"/>
    <w:basedOn w:val="DefaultParagraphFont"/>
  </w:style>
  <w:style w:type="paragraph" w:customStyle="1" w:styleId="documentratingRowratingWrapper">
    <w:name w:val="document_ratingRow_ratingWrapper"/>
    <w:basedOn w:val="Normal"/>
  </w:style>
  <w:style w:type="paragraph" w:customStyle="1" w:styleId="txtright">
    <w:name w:val="txtright"/>
    <w:basedOn w:val="Normal"/>
    <w:pPr>
      <w:pBdr>
        <w:right w:val="none" w:sz="0" w:space="1" w:color="auto"/>
      </w:pBdr>
      <w:jc w:val="right"/>
    </w:pPr>
  </w:style>
  <w:style w:type="paragraph" w:customStyle="1" w:styleId="divdocumentpaddedline">
    <w:name w:val="div_document_paddedline"/>
    <w:basedOn w:val="Normal"/>
  </w:style>
  <w:style w:type="table" w:customStyle="1" w:styleId="documentratingRow">
    <w:name w:val="document_ratingRow"/>
    <w:basedOn w:val="TableNormal"/>
    <w:tblPr/>
  </w:style>
  <w:style w:type="paragraph" w:customStyle="1" w:styleId="divdocumentdivparagraph">
    <w:name w:val="div_document_div_paragraph"/>
    <w:basedOn w:val="Normal"/>
  </w:style>
  <w:style w:type="character" w:customStyle="1" w:styleId="emptymiddlecell">
    <w:name w:val="emptymiddlecell"/>
    <w:basedOn w:val="DefaultParagraphFont"/>
  </w:style>
  <w:style w:type="paragraph" w:customStyle="1" w:styleId="emptymiddlecellParagraph">
    <w:name w:val="emptymiddlecell Paragraph"/>
    <w:basedOn w:val="Normal"/>
  </w:style>
  <w:style w:type="character" w:customStyle="1" w:styleId="divdocumentparentContainerright-box">
    <w:name w:val="div_document_parentContainer_right-box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  <w:rPr>
      <w:b w:val="0"/>
      <w:bCs w:val="0"/>
    </w:rPr>
  </w:style>
  <w:style w:type="character" w:customStyle="1" w:styleId="divdocumenttxtBoldCharacter">
    <w:name w:val="div_document_txtBold Character"/>
    <w:basedOn w:val="DefaultParagraphFont"/>
    <w:rPr>
      <w:b/>
      <w:bCs/>
    </w:rPr>
  </w:style>
  <w:style w:type="paragraph" w:customStyle="1" w:styleId="divdocumenttxtItl">
    <w:name w:val="div_document_txtItl"/>
    <w:basedOn w:val="Normal"/>
    <w:rPr>
      <w:i/>
      <w:iCs/>
    </w:rPr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ivdocumentdivfirstparagraphTable">
    <w:name w:val="div_document_div_firstparagraph Table"/>
    <w:basedOn w:val="TableNormal"/>
    <w:tblPr/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table" w:customStyle="1" w:styleId="divdocumentdivparagraphTable">
    <w:name w:val="div_document_div_paragraph Table"/>
    <w:basedOn w:val="TableNormal"/>
    <w:tblPr/>
  </w:style>
  <w:style w:type="paragraph" w:customStyle="1" w:styleId="divdocumentright-boxparagraphsinglecolumn">
    <w:name w:val="div_document_right-box_paragraph_singlecolumn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NourinAhmedSoftware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eEUAAB+LCAAAAAAABAAUmkWO5FAQRA/khZmWZi4z7szM7NNPz7KlVhkyMiKe9TmMp1AEwVmUYCFOEHBRxBiUgnCWQyhWoOFoiT0CEV308eKTEJr1LtEj40hx8raB3fcdDmC4azreRwofyJ9PiuXuMlEPxyZNI1C5JN0txPLObdx8C29G8EofN8OdtgXy5yvH5rvBdC5XUgZn2qtixaTTUCzZWnXTy9vEoBsXs/YFT5qJw9xQOyssvrrb77q45fX</vt:lpwstr>
  </property>
  <property fmtid="{D5CDD505-2E9C-101B-9397-08002B2CF9AE}" pid="3" name="x1ye=1">
    <vt:lpwstr>pHip0JVjaFLHK3+AolF5hLeB6Q/md/lFeLNs4+ioe1qDlo7s+sT7pn5SurXRg1eEhVSJxubUvH/uj+gZERZJTLCYFDp9SgfRAnoDpswTvqifjuITYkrW/L7uZWst5J+yd4x7EV6nPhPM1/GZoN4J0WrEoG7oZRoliIiAfweLvqrdI9uvqYvqjt1+LZSpq2VLmt9qL8AQr5PhHdkq6oOa6HBrbl20dsFwHYnaUv9wE3GYsVCRJ/ZJ+IrS2vNQO52</vt:lpwstr>
  </property>
  <property fmtid="{D5CDD505-2E9C-101B-9397-08002B2CF9AE}" pid="4" name="x1ye=10">
    <vt:lpwstr>Mp2DHd4xg1GLYao0glZi6/2T/2WsoYyVAT42IElRIlD2wUTxMjjkpz7Frmz7ZpOEDVJhlZijo2OTv7KTJuxHNYyhj5ZtIJoXv9w5veRvmVKkPgj/Wnn7GgFD1YkYO4iQFdQ/Ckva0TSSpAhcZ7sMBdGkTFvJBZO00xGzUnBRaFxo3pLzE00VyxBgutkXZh3FJ6y+AJwNIAAMEzsLgfhA3ToBL+WJU1pKZglZg+XsFLz9SIcYbLx1VXzit3UQgsi</vt:lpwstr>
  </property>
  <property fmtid="{D5CDD505-2E9C-101B-9397-08002B2CF9AE}" pid="5" name="x1ye=11">
    <vt:lpwstr>qQWhgVKZJeh1VOWKQHWP6+hBujFSxJW+NiuklleterFL1zUNqq4Nil8VSGQWOPzN8Qc7N9oTciL/4KmBCVOUqvm64cY0sD+eciYxdK555Uf25GCPthtHbsQa3NBcBa26Pq+WWIeVK70bw1+xpj15dLd53261a85smxm7RcBiwQt4gk0chvd3E2jtOBKlf0jIv2iwr99ABCP3LDKKS4L9zXOYsNObv1knvWWby4H+2Q7zwAr6sKqi25XDWInmmVk</vt:lpwstr>
  </property>
  <property fmtid="{D5CDD505-2E9C-101B-9397-08002B2CF9AE}" pid="6" name="x1ye=12">
    <vt:lpwstr>nlk8bzjwLzxc4njWjd6uKx+YTXraIxEpTk6e6NeUxWfOu+9mhBrF3xiGEvdI+wRcaKUR+d/IAo02euOJPTvClWyayvfXr3HlkwCMPu4PxuUugPQXbrS/sh6nN3j0sTSFGuWT8XG3niytcXhVD2StDe09CYjAdcd+03dbDvsYB/F0TTseTw5ZrdhrhRTic/HptvAoLTt7UVHxu4mDcfg56kSDArrlTcIP6hhOWOR/O4SZsf0qkbVhMccm9U7mZjF</vt:lpwstr>
  </property>
  <property fmtid="{D5CDD505-2E9C-101B-9397-08002B2CF9AE}" pid="7" name="x1ye=13">
    <vt:lpwstr>0YOF7EdLPXfFL8Sy16s80MGNRXnmOEC1FWliUwMUh2iokTbKGqFI+UujnP/auxBzykif40Hl9Z9jhawkRx0zyN4P3R5zBcg/zSqCp/cFKk/czb367Nta+bLKx/BqMX3B//5dxrPpJ7s+B+kxDNQE1k6kK6VB4m/OqqP3SOYnw9KkAs2ZA2GAkWOCxoIuKM/XPzTrEK2/M5idK3kMg278adyDyLwFO0K8QkEUDMzol/pYcc0+U7Yb+Zk7Y/iqXCd</vt:lpwstr>
  </property>
  <property fmtid="{D5CDD505-2E9C-101B-9397-08002B2CF9AE}" pid="8" name="x1ye=14">
    <vt:lpwstr>cl8mNfRU+28cfIssx4hRESBgk9Kvoyd/VxXGhfG9hHr0XXABdCLD8u3xT7MCtEM2FwKRbq+hGTJzYwGErItVt64kOVG6Vd5Hk9QQc1q2dyEdL57UoobrVytveKhX3idB/1Worih1mEIVYN2ee9kzVIVCB3e1rrQwEraABgW+3zf3sNPtkgesTZY84DKd6ECnovJQ5puqBS2U6CuMPMpXgEv67yNijq/gRIoJorJ3eTB5YGLHpdavzgyXWcjnwi3</vt:lpwstr>
  </property>
  <property fmtid="{D5CDD505-2E9C-101B-9397-08002B2CF9AE}" pid="9" name="x1ye=15">
    <vt:lpwstr>ijPgdFMXtigtcrhlja6jCP21ea5t3cTgxmkV/F1/iuSafB0xTU1ArMMHKhmDFA/i6Hu6dGaiRVg7l8vWunPIzCCai0uOwnHV6oSfRNnaMllrZ9HeONeTvyW9/BjMIFSC08THpStRnCay+bx71IFmMLqlnI/KffUEu0nTjSrDOXsL2mEYbsGjURJSgdCgjIxaktAuWFshOWRbOa1ZqGNrUlOKxKPqFK76YonW+yjFkkxaf3btqB6+M3fWTsR+HWS</vt:lpwstr>
  </property>
  <property fmtid="{D5CDD505-2E9C-101B-9397-08002B2CF9AE}" pid="10" name="x1ye=16">
    <vt:lpwstr>6bsQ9yIrB2FiQ4mMROnuGCnr4pQRtc7IpXCrgElKz4xXlkXpbQyN04Hw0DQrr9PWg2lQli3orQ+hPJg8d8aYRSF9V0qLK7j68xjnijbU1ePNucx3c4aR8oTs5O4eJSq4IadA/TNg75N3FjAO0TJr9MZEp0kdHK5H/VxSLVwFmdJ+rYAwFmQChk/ehTN1/B5VBL2mTFuYsnntfAlHsqDJRETUeorKvspbQzMq2VjFhP1qjsjo9FZVXTJosgVqwfC</vt:lpwstr>
  </property>
  <property fmtid="{D5CDD505-2E9C-101B-9397-08002B2CF9AE}" pid="11" name="x1ye=17">
    <vt:lpwstr>4lkBKKMwIDqBxDh01hEjDuHDNm0/rZRxWAWmEwjhuyQTrbP/UUUn2NTg+PJ+YISjj4PKFWhtCs5O5DAEzu/z6SLYVQV1c9Fld4Izr2nVCbeMDzwFgZIjWjiK38Zqi6RAaeRTrc+xAeONnB1P+xKsowRrt0FixZW76a9XRas/0HWnsce0Hf513ldHB25r8IwXt+d1qLMwZ2fCdOkhSdqMu9dDecqG24vQHNyYty0lCWAcJCdEiCZHFAg9/0HNJn1</vt:lpwstr>
  </property>
  <property fmtid="{D5CDD505-2E9C-101B-9397-08002B2CF9AE}" pid="12" name="x1ye=18">
    <vt:lpwstr>X8Ro3Er07nOejHFnrXxnIl9Obli90AyMmgy3B7y+86bF7y4LlbsQuT9hGKtQCEHW5c1Bx+nwa/WUgtEdIEpr+tdSuwP9ngAWzum44GEv6QvBehHIAk5g/OTeS+Upi6I+hnMqqQ/4yDD/JCRe52wNb3lWMe8+gMFB5iADuqTI2E/4uK/AG50v+A5tHqdmhrX2iQewLpoGJ5b1fv/bn1Aqv4hfBs51SKlrxN0evEjhDf3321mYkE3mDITm4J7sI25</vt:lpwstr>
  </property>
  <property fmtid="{D5CDD505-2E9C-101B-9397-08002B2CF9AE}" pid="13" name="x1ye=19">
    <vt:lpwstr>KiSpHw+Z6afdJ5xs9iBbVE3dL3t4uJKsQwGuVl/f9sl3KBF4N6pdj3hz7/8/7pNAJjNJCTOq8aHipZRVVIP53BaSc34/SvnQRIKSkOb6yXJ1k7WvvIW1y//06jRrVAWtKHqf3AXgmVUXJFC8bpVjGV5jnQFvoI2zBpim4KqbnYOOA26UmsHpezdVIS9SmbxgsVjnczPfDuSkV9ZKU9/L2CwEebqxLamORonYjFxZBHqvBDCwU/U+umb2Z7CWtbi</vt:lpwstr>
  </property>
  <property fmtid="{D5CDD505-2E9C-101B-9397-08002B2CF9AE}" pid="14" name="x1ye=2">
    <vt:lpwstr>wHv6qxXG6AFXPjSgZaDZaYVm9udolTQyy+AXP+t2FpWSwJVfhnE2xuSaf2KQRilAkvQFz9RhY7AEcMe0FRyY4v1jzc4Fia0gXpoU++PTZ+GASURzWlhEblKA7OBk4FMi+JChykzR7yKddhdYnw86hpMigvieUDv6SfDYS/p9jMalky2k84WXelLWK1E4cK1sEAeFy59FwX6E2bP2mJciDEefiZgGPtUxOeO13tMyJqjc+jU3RqNskAe0vxIkAnZ</vt:lpwstr>
  </property>
  <property fmtid="{D5CDD505-2E9C-101B-9397-08002B2CF9AE}" pid="15" name="x1ye=20">
    <vt:lpwstr>/NC1oQrqdml9AFXbgtVDPle9pmIbVIRIdlolyMvk3prRA43vCz0vA0QJTXs6+Es37k/wDssZiezjhiH9hUtdcRiVvAD7DvZpiR32lBswitlFqcLBWEBLaY0npeF7+5CXJHwUP6faL00ntsH0QU72BwhZFIfvmuRRYObbGqZMbSOc+hWYQ9FCbZDs6ldeyyMye5Xxtsxpji/gBgRJCcos6cixuQMZlLe3/jGRcoVWDmPv9VfNk42SiDhnygwnhTr</vt:lpwstr>
  </property>
  <property fmtid="{D5CDD505-2E9C-101B-9397-08002B2CF9AE}" pid="16" name="x1ye=21">
    <vt:lpwstr>6mzvaQLvB3zZhF8G9ngqEhKxiQpuJ/DQVNCEt/ZG2pzFsUIcvjZTK0U05UKecSM+EzyMofcN75fiUsLAfkHwSIcNldztlRtkAvOTLk/11PZPomAexSYQ+RWzfDq9mo2oojxwNtgD+/Sb/rtAHFxl0cv9eTmFAlmTd0NR6vM2cAOqH/enqfJrVYdDz7TxXdtmH9rBVEY4oFKhdESKGAFgXQs9Ai2nQ+nrVqklchqW3wG/wA90CPmxyRgdDVRMgNJ</vt:lpwstr>
  </property>
  <property fmtid="{D5CDD505-2E9C-101B-9397-08002B2CF9AE}" pid="17" name="x1ye=22">
    <vt:lpwstr>20dZj/pcdVop2vIVVHQr/c0WFXTHJCW64jrtq23xSJDM3Navnfza/8ot1v/zXOws4+t81sOlTbpli1FsJKQSCLnLNcNx8v45p4gjRaRMyJlImiZ/ylNsbMS0aBp5YsqC5fFqOlhdr3wezBZRH16O0Mj+Bo+Iao/sY6f+5TTgjpfrHoHO2HcwwpczT3GREECg2aqqnRv6QUM8/fA4qiXzt864Tt7oLSLLKW2gy153GI3AuN6wH5ANwlf5EA7cpp+</vt:lpwstr>
  </property>
  <property fmtid="{D5CDD505-2E9C-101B-9397-08002B2CF9AE}" pid="18" name="x1ye=23">
    <vt:lpwstr>NebXYDkfPUura8U/4ACRNvNT7KqKXNCfor5vJzPN8CcsqnLrgFBduyPrDC44iqkwJ7gB+5OaC5T2SDoWq9v4YuavA8g0D8we+1oicILWVwXF08zPQtQfenqmcO9RSNySTgecr34XHWWgdExR6niGaNan6/Y4jtmX4SlzHklwp5ax0EbOcHD4O43RC3FkWKFPo0Qz9PkEbNvy0gN6qaUCmo9LLzfl2bhk8rRkLYx4/5+ipFAf6Xo10DW+7ahTKJa</vt:lpwstr>
  </property>
  <property fmtid="{D5CDD505-2E9C-101B-9397-08002B2CF9AE}" pid="19" name="x1ye=24">
    <vt:lpwstr>upivgnsp/8NyjTYRx0GOudZbNxvOOhWzntU+S9fNhECqxNKx9NeTqakoNFQ8zV/EbJkm2pDBBY3J1/b9qxbnZzCDQMyi8iBHPSB7siC/qsKMzct1mkQRUwynMLlX392pyz9fP7GbEHyKIz8qk8Xr689Z0n1MCDzwF0eL8hfPNxSMeQ50GDsKjH2yqNN6TTDv90OmsORmoOmPb8mI5ZIyaopPjs/Rr7XCAsoxjf56FR5cuQ34MrS+HcqGaDxPuV6</vt:lpwstr>
  </property>
  <property fmtid="{D5CDD505-2E9C-101B-9397-08002B2CF9AE}" pid="20" name="x1ye=25">
    <vt:lpwstr>gfdKw6Rtbtxb7aT9tFGYGzTqx6rnqdOJmIuN4FOyHpvz7gMPCGCTjKNdLTAQeCmb2qMiigCoQCp1ciEGthb8xs1lUuNaneVzpWMWd7ZTR65TYKaTSAuFy3YhVORJmnaMZp7gOPK9dFlh/lPMGj5IFq3PlFeWtx4oJS2vp+gp1y3+VJyDtfUPhQlTxYM4ijSgd+/jblHXD+8A588W/yTNwm7AM2kVXG3FaHejXe6Ar5dzyIO7pCfryeJ5T3mbIaB</vt:lpwstr>
  </property>
  <property fmtid="{D5CDD505-2E9C-101B-9397-08002B2CF9AE}" pid="21" name="x1ye=26">
    <vt:lpwstr>nonJL8J8K/wnJ3zvMWtWd0862VqOB8cVJgS5yK09182Su2yZ/GFy2DoiLrKB/lFSqkD+AYAn+fL3mBwb+WYo+MwwtH2jJdM3vr1bPhAiEZj7tnPdlabSTYvtTNWGs09RcfqbA19MX+1YhqCGuPfQKOQS346d10QvtQGl9IOfdqyzAK05GZMfr9clmvnwjcBu5fRmmMKkqJ9VntnFnPkSM2NAEyLbX0VLTR6LmxxZ8J52OA3acDW3Zt8ie/AjsJF</vt:lpwstr>
  </property>
  <property fmtid="{D5CDD505-2E9C-101B-9397-08002B2CF9AE}" pid="22" name="x1ye=27">
    <vt:lpwstr>qq6cFtWRBpum26Sek1jsL6GSg3+Khd/ASrp/jXm37FmJ5SRx7uK8jfxVOmzd4s5Nxp/+878vCRAbYm6X52SxSuUAPPrU58Ymj971FMkqHcjbNc1KQoF7tscA/b2exNE9TSKX7f1Ee4yoOPHwlNaD/H4r8PzeXvgm7K81ceYDBarRQeUz/CH5uJmSPupqYp0tM3P6EA7RKPBptlSbvnZfRIe2qX5UpPB6g2w8Y8JQn7UZq2y4lFvgD4yFEwVPgeg</vt:lpwstr>
  </property>
  <property fmtid="{D5CDD505-2E9C-101B-9397-08002B2CF9AE}" pid="23" name="x1ye=28">
    <vt:lpwstr>uEGd4/7M+NAVgX4OAkn1cCDF7sxRDtLQTr0jpZICKEOkB0ao0PWNidB/xbuoP5v1BVnu4AjRuZfq/3aKN/V3fRVE6PuneR/s9VV1dAGKMkbISyWzVonrheRbu0cLylTaAd7cYLUacRQuwf/etOQZ5EEG7dp1PZ3M9JbIR7zj9v0ZUNd/JG8QIuuSoi2BR71OdvArcHukli3/YxXgW43ognjsYFZY+mttEXntLnb83qguzzcafji5mNsi8FFC9VW</vt:lpwstr>
  </property>
  <property fmtid="{D5CDD505-2E9C-101B-9397-08002B2CF9AE}" pid="24" name="x1ye=29">
    <vt:lpwstr>v9Mfp6J5uaQw6BNSR7uiCFNPZ/wYVu7raBdsRgPyaFh+HYGmh462fJStgoU0CfEUPt0Y0oyBvTUp6P9ZsxQvKWYPZ+fJ4n4va8f0eP5E3qzubSbF9R/zNR6mBv1FJzq7RtoSathg0bFuhyeF38dbpPYuEFyyk397w8OGQNknrafmUdEapUdQnL6g30G8ogkxxxYnObW280A9sIy1H+/WB41ZLCYBE6C0ywAUuqeS6zckrsysc1c5gkclMFJGHpA</vt:lpwstr>
  </property>
  <property fmtid="{D5CDD505-2E9C-101B-9397-08002B2CF9AE}" pid="25" name="x1ye=3">
    <vt:lpwstr>qbGaeoA8N0nsj+Qs+KUIkIGv32j1h+lTb1KK4LqmmtJBym2nCf3PuQz6wpIAoxe6HviFq165LbUc+V1F3S89Yk/OGjohhtpjlB0Z1zAhnhNaMeOdPA1nYnG5nMt8cOyipIZ5Zq5NXyBVhh4TLjTNrNA4Wvv/pYefsP52QVow61nVHtpFEEkKu5kGZD983qxCTGbeu7RSnvRLGfydbkZWSKNcWeIHN9zedpIijqAQTXXX46wqTAhFG/syJ/x1Cyk</vt:lpwstr>
  </property>
  <property fmtid="{D5CDD505-2E9C-101B-9397-08002B2CF9AE}" pid="26" name="x1ye=30">
    <vt:lpwstr>AqS3UdiTXwh7kKDBi6t1JdaIUPzyySJ46vJSlrCzbBC3mktNNAGwdZFfmaYDxe078m3eFW9SNsTaQrbEtQu/hdFh9jNw1mR6XppoBEMX3bv2OK9y4675TzLVYkbAODh/RqGGt0X9hlP0XOuUzFxxG6Z3ZXM+ioIi58wLEgMyz5jkaxZoGoDu+Q1gh7J3DSnb7vqDeMAV/d9UQbTK6Owz9WoRH+yqPqWgxZC8Sy2Pj+Pfw3x561KcgtsZmxfmKHJ</vt:lpwstr>
  </property>
  <property fmtid="{D5CDD505-2E9C-101B-9397-08002B2CF9AE}" pid="27" name="x1ye=31">
    <vt:lpwstr>V705t+D+JtVr2OmSRiEs70J/yQsFT5FYcAN3lmLoFk7bqJcaRrzZCEGw2V1B/z5wTJWg8mH13FHncM6QS0ff4tpdH/q+cBkc//4rYcj2ME3U1Pek06pQEUUJePPLF7niYpWw23JsIwZAfxTGy3JHCzMipABM5rErqRaZTFGWU9sgfwKf4FPG0Y27Jpfza0i2kRQA9eeJDeixDdAtTBsJb4LfMfB+oqIM4QqlUO6YBcm0OY5Kd1Om94Cc68VEBTB</vt:lpwstr>
  </property>
  <property fmtid="{D5CDD505-2E9C-101B-9397-08002B2CF9AE}" pid="28" name="x1ye=32">
    <vt:lpwstr>Z6UEe9f/b5gWAzxBAs8Gs6LllwTEXvuoq8G1kTaEhbl7fOFDI/Jd9d2jUadQM6rtwzpugo6RqJxngAqGj8dV6J5yFoq65eGUxdsAF2EDrYiqpO6XEDxcpdZuWeGRKM9yIEFGWmPLX2nC71tkhrZf/oQ3DrPEaI4H5ybpQsbBogveIaINQyRhEkG3iCGfDU2R9nNxTYFxcj940nI32QWgxADuLxwKNzlRqC4CHIGFYYjguVxNAWDc3d88SRvCMQe</vt:lpwstr>
  </property>
  <property fmtid="{D5CDD505-2E9C-101B-9397-08002B2CF9AE}" pid="29" name="x1ye=33">
    <vt:lpwstr>/RwDCKahBugoR/uudauf/3N2d3NI95mn3tTvQsaL8UtNmZExY4WpRA4J/UXzUOkh93OzCM5mJxz8CWTPALqiNd/LXwcIhblzpp9aGqY5c7SEUq44Ob3Me+PMV9zFpPKyywJzVGfCW19b28eAfI6aIAlnQ5MxM8E5dolmAILipRX6YDwuAnf4x2y8yvXVwOOChGnnFCF6jLlbBjHyHbof4MwoOD56kyDBZHgUdyQwD/NmwbQf2rG34oqJlKpGPxx</vt:lpwstr>
  </property>
  <property fmtid="{D5CDD505-2E9C-101B-9397-08002B2CF9AE}" pid="30" name="x1ye=34">
    <vt:lpwstr>mG2Bjn8oNChgNwG3o628d1D3ItO+vzsYw9YDb5N6dKqkoVDgAXShj3UPEn85aTTJrE9g42LcSEOgDY/rKTca/+Bq2icqDltMgRf6C5DcLNnZp748P3w9+9JvNb8P+20NvqaejKBvxcjZyC6PHOStDYKg666QtuTkNbdEvChBtbeFjDsLC06tUEqslKjMmt7OcO96bCkFcwWzbjkC+Jf1vpqL6KVj/UVU0uk+GONCcMN982ycFK394pDqcqR75GN</vt:lpwstr>
  </property>
  <property fmtid="{D5CDD505-2E9C-101B-9397-08002B2CF9AE}" pid="31" name="x1ye=35">
    <vt:lpwstr>d2MNdJ7Prs9Hi+sNbU8BxP60Pep5ofFSWLjuEhQRzu7N2wL3fLegUiXXO4aQijiC0fRK2e91nPxV8u5easzkazBUSKoabRx6pIrC6frHOhOnY7r9VcbR0Rh+voup5aGKQBqLWj6858/S8Fl13yk969Y/rV19xESOincuEdGYwclcSTbQMOrPwJC5l/sohQpjLIqFdvfYnOgdha57Z0lpXoFfrIwkv8pZ442zdN8mQjHeT3VJ2Qi7OtxdqxN9A+n</vt:lpwstr>
  </property>
  <property fmtid="{D5CDD505-2E9C-101B-9397-08002B2CF9AE}" pid="32" name="x1ye=36">
    <vt:lpwstr>LPhkcWHvy9vSmd1aJjDgm7y0d9QwlRE1fuan9b2ZHa43BZI0+IKTCbN/ou2XdiK6/xhFPMFnqXELqsLB2j2lUNr29ArZMkaxvTD+d4nKWxGkiGpfcASjPKrWAWZOh+4OBaSrtsveNl0y7neh5sLpdDMrGHapbCk7D+ldSbhF7xfU86P+Un74291ZdsOBV9u0FzY/H3nq4/LNw60flu5M0VqjDWQndg2HRQBzTzny+HZtPrJHpo3px8xFJyfKD9/</vt:lpwstr>
  </property>
  <property fmtid="{D5CDD505-2E9C-101B-9397-08002B2CF9AE}" pid="33" name="x1ye=37">
    <vt:lpwstr>hXsWej/xVr/TYtpPSEhdt7SyCYFDSr9jDxMyNjFxlZSWzV4AmQwhbIvUmjTDZRceBWaxeUDtJJg40jgS+DMoO5OmS40pPprv3L2GOABZLRb1l6lxraesTRGrlRO1mDepJy8yvNPE5JSFuJDKD2+5e5PkYK3FP/Ex+q5hk/dDbZdtmktN+JpABoeWt1Ym7rMGmzQVyqu8qqM7oTluebHee+blqWouBsl/mWKuNlHrpyoWqMiT5QqzkwQkiC6lkQ0</vt:lpwstr>
  </property>
  <property fmtid="{D5CDD505-2E9C-101B-9397-08002B2CF9AE}" pid="34" name="x1ye=38">
    <vt:lpwstr>X7bXcYXIO0nmFsjuYJX/pX7oIdh/VeEXUBJdkfYOneNT4Zzm7VJVOn3bUn3sOqALaY94vVu9t98RKymsWWhdJq6tXRQ+f1DqkhA87A8q+CdJrf7UcOhwQGCf5voFibFtwu6Ti+RbZg/8A3NSRXhmQmuYAOE49RIosKR4ONSWN9KSxC3CdVJyreW8ReTWDKEp6TOBQgfaq1mmGSze150FkQbLInrbA4MFtguhPaT/x8CnSaQvSWjQXjLY6SZZOYV</vt:lpwstr>
  </property>
  <property fmtid="{D5CDD505-2E9C-101B-9397-08002B2CF9AE}" pid="35" name="x1ye=39">
    <vt:lpwstr>H+SLHkPj7SbFW737EeQ2/rsNknWcKaO4AQ6EIDyEXZE0F/3KBxDrjXtsKg3a8pBurc/2Vk7dj/U6COeVyrpCCjCLCjVipqjlVaiA5bdoN+nE8Thueep0689BrNpWD3+f1OWIxWsS8hGbtbl48Tx3wzptw4C2xnDr9xjezQIdQEYYxI9QeE7IcgeKmPfvSx+IeRvcS2hm80uhC7cgrXwYHlpvycWgVqwuMaf5X+M1V0s4eQTFFOIq/55UCi/qx0Y</vt:lpwstr>
  </property>
  <property fmtid="{D5CDD505-2E9C-101B-9397-08002B2CF9AE}" pid="36" name="x1ye=4">
    <vt:lpwstr>9evhRxIA5P3yh+vQjyPBhYfyy0WmDFeKH6LGgTt3k/BgsIH6jUkWpCajBlIKhqVGNNFmzwoiR00N7e813jF5cjXP+ryOdemKTRlaorRwKqzngxgOhxF6u/klnxbuqNQC8z4wN3xfLrc3SosMJAV3vnVE2wX6CXssu3UQna6GWYuqfVZfakYOvj4ET1m9RmMz4CpxiaYhAhTOyTINIGQBCtHoLNedQmAoKkBGjGxPFDyalG0KaTdu9Uhc8sfjlW2</vt:lpwstr>
  </property>
  <property fmtid="{D5CDD505-2E9C-101B-9397-08002B2CF9AE}" pid="37" name="x1ye=40">
    <vt:lpwstr>vJjqr344Ajm1GRrCCOYnXoWcgOIKMMJFcieonunT9keDbL7iVdkf98rS1df8+QvO5AhBR8E29G5FYOK1wNads79BstRuD6sfb1kKLdv9Rm8gdwUat3pUAkomfeSXsC7OzEyGtYH437PRpjFxVS8RCK1saCQS5zZtSydIpz2DtwfXopGh72efSDTjZ2ja5x29f/VVR1g1BvqAvbMpF+NYNRZc4B4SQmYr6eu10HgXBq9C877RRwX+C0MNPsO/2Bt</vt:lpwstr>
  </property>
  <property fmtid="{D5CDD505-2E9C-101B-9397-08002B2CF9AE}" pid="38" name="x1ye=41">
    <vt:lpwstr>549iUfUZuLQd0+s/UB4oZ3HQJ6dSOscA8/eAYwlzbas5xTv5AleEyMu1viceIGeTcJeoUXsfwIt0WkAFNMtfNnBLjq8L6N1p+3gXOvUsyQmlrfWgethorvYrZfgWhlU0V72SVgfLEoYoLg/fRakoLos1jLZxCj+aRhE9rs2SW0DqlVJ9Ez1gCFXVkmZkeBHFph7/XL21h3AvlZqft1eLM9OQU9/DuXRXLFuE2rJMLIyluw/hDX18/zuCCMkcsaD</vt:lpwstr>
  </property>
  <property fmtid="{D5CDD505-2E9C-101B-9397-08002B2CF9AE}" pid="39" name="x1ye=42">
    <vt:lpwstr>iHFV2dHExULw67oXEpOxLjndgoEc21k5/Wu8bq/GESCdUfKyrzmQjUr0Ugc7H7+zZ3ARYNpdzs35dXePEg+F+CS+gryWs+1fRfBkiG/s37S4O68Ck9iDt1jXSOJOwOv8YJkvKgbwzFu+fjm5rVfUHPcZp4tZaX/GfI4+Dhr7o08h3vgc/Xf6YEvyNleLFiaq9KjaXFp3xu75waGp6JnRdiljQS5XWq4NSQIYZm3R2XX/J/jURiWU56uZKiAAvkv</vt:lpwstr>
  </property>
  <property fmtid="{D5CDD505-2E9C-101B-9397-08002B2CF9AE}" pid="40" name="x1ye=43">
    <vt:lpwstr>mg8x5D2TNH1SVl4OBYyE8Dcn78/7MVgmuGTKs3wpLMbr4ZrQ3ENdy+sOWTSF9ihVAcaqr5e6YR3tcnE++FKvfu4gdSRCKr+TH3NrRfO2CPuEyWjIGp2uR4IPqHJTkeY1X6KGtBDG/R3hcmVDzHkd8ndKwypo3vFPHDtT3uO6fKiKu318bFWyEYhy/yY/okRb+57l1U+toK6s0upgcPh9EtZm2jm/4cK1bGIzXN3i1XMT0qA/t3+ECMFD5Iu3zz9</vt:lpwstr>
  </property>
  <property fmtid="{D5CDD505-2E9C-101B-9397-08002B2CF9AE}" pid="41" name="x1ye=44">
    <vt:lpwstr>swH0nI69biHE+u1LK9wIqnssGtfCAs3ewsJ24kNqa4X2J6vaxGrW1WLI9Tc+bkT8qUes3q+HxgwdCnf0GUAdrcy8vFkimpBso5b0EGD6H/XBqkTxu9y1dCmx8CfHFeyPnGkZRHzIm9FRP2mbtUjZL9jBZnflHkAhdJImhP1rRVbTqtqZNqXqh/fPBheP1aGc4YwdUCcGkNusFygKn0oY+BbCls5bg5/1mfplSTRyzVHyESC1pLQrdQxScPvF/9Y</vt:lpwstr>
  </property>
  <property fmtid="{D5CDD505-2E9C-101B-9397-08002B2CF9AE}" pid="42" name="x1ye=45">
    <vt:lpwstr>JYDtMoQJkus5+4laIou8z01bMIiLxPjL0jifFCgea/X/UM8t0ZfNuoTlJa4SoS+x6e6oLOioWtlw9b+C130RR5U6XBIb1uwNfND3nWEI3y+AqSPkera3WU76pGFOuuDx2qN8f6/DBNVUxRhChDJbmkOX/MDsvhgX+Ug+HW+wsgz/tC0G6JEb0+SOkiFgAEYoganeGmj27vVSQe1QllqJbLjT5UcDVp1PbYdATR4yofJa//agtxYKx5Z2LlEPv8H</vt:lpwstr>
  </property>
  <property fmtid="{D5CDD505-2E9C-101B-9397-08002B2CF9AE}" pid="43" name="x1ye=46">
    <vt:lpwstr>U+fHec1LdIj+0vf7u5qSF/D8hexrXz298/WgC+vrzaURX/N/JCtYlfFOmYKHNRrmwFnKhmXRJJDVasHgPA5UdnzqJZG7N2a913bGRSXjgahlZ2jsvWX8aCWXW99uwyYkknrR+XI4hlT1eGuQ1YgvM7TBTSTEQP1gfbNnIR19RYe2bf9A3gVTvaql08TUP7K5cZmCNigRsbCm8L66QhW41d8arHeLZIFXceBrnoxHujhah5jc4C9B1Bj0omD/7iv</vt:lpwstr>
  </property>
  <property fmtid="{D5CDD505-2E9C-101B-9397-08002B2CF9AE}" pid="44" name="x1ye=47">
    <vt:lpwstr>4IvdX/4sAsEudpmeJOK71SrhYDu9IkOkPoXccLZ33DJ1E5Jg81Zz4EHNI+1+fdrt1+cMaEVYI0db6ivzH86Q+8LGJl0tPif99ea9qF1UWE6GXLW5A/ngfJPzpWWeytkyghnB65Tj1Rr+tQkE5fpc6EFhOr3JN5O8omYmeOJLNSu5BUQE4nzsJN4E/kvrKze9qBj/pPDSBSEnVlFydgQLWm5ENOQzh1w0/RvRf+FGH7H4ZIvWek0iXXdxnIXplUu</vt:lpwstr>
  </property>
  <property fmtid="{D5CDD505-2E9C-101B-9397-08002B2CF9AE}" pid="45" name="x1ye=48">
    <vt:lpwstr>Xz0CEkf/6o2gXxdFhGHHRpr/Mw5kxhanQHgWv211mQWlRF33D26CvyRk58mA4pMRH7z62CdQ7uNlChHxyHC4JSh2a6DzqVFRMK8r76ocl/EFU5lYo56CFObQq4zl3RTNvYJ1idKArh7Q2NGGy62NmV6u1DuQV0cDPY9tIHIjM4rsidmGdfU3s/3qh+D8/l0K6ilpxD/1aIbHK3VipnkpJsJUAV+v/ctcmbOGFQRKxPkhczKo3ykol/NLvDLj+z3</vt:lpwstr>
  </property>
  <property fmtid="{D5CDD505-2E9C-101B-9397-08002B2CF9AE}" pid="46" name="x1ye=49">
    <vt:lpwstr>XhM2OxW1YxqcmGgXCf47Vgvx0dcg9gLzDDAV+UFlrVnVu1EO9bYQGXdSbTY5+TpAJ6pIj3Hrnp29Kbfipgoj8zB2SViU+KUlEIyo4Zzo4XCYH9uaZLD8ZMZ2/umjGpubi7IkCiFqceGqOdwvQFAGG+b6G/QOKgaXKp+UAr2W4meKMHBUdYjcRVSi2BJbNYSP1pRiYJuKyf3dz8lUWeSH43nN7n8dXradlKFT5J/hgxlNIFOWdllNB9ov8SxJz+a</vt:lpwstr>
  </property>
  <property fmtid="{D5CDD505-2E9C-101B-9397-08002B2CF9AE}" pid="47" name="x1ye=5">
    <vt:lpwstr>l8f7D9BzpYiBAKNNNSw/ZglWQ5QUCt3EhBRiYhdWOo/YxFLM8Y/OvefmPndixhmKd09kEZ+CrmFR1xbqn72aBpaddF9iyK5Td9pxYEEa4XO1u9kSLS6IGMFuxQad3QBg4RgbBhsJyMVP9u7qjakrihSz3zoym6s0N2YThpCok3rsEboR3icLoPMm7B6DUPCVwp/PZEa+XtwTVKwUEza/S6bvn4pEECdQEiJijdJrj95zwxNBbsr2sdF0x0aYVMw</vt:lpwstr>
  </property>
  <property fmtid="{D5CDD505-2E9C-101B-9397-08002B2CF9AE}" pid="48" name="x1ye=50">
    <vt:lpwstr>QOukfXKAD4VxLqV1nlQZt2yMjgU+p+nLvzH0P9kecEnb4HLAyh8Q1nTXZut8PzM3Nb08F+IzBy6MEyAXuCLOgiggUI3N4Y4WuKxoMxuEOQ96IkkfgNOJtYg1wtU5JSed/flXJYOpFRSsQRCZmnRqOzxWKM5SgWijX0ILBVCZ53vl+Iu7diNPYhxyoj4YbXSRA/EwzozJDTneMVaLWds2/vEae/EYgdJ98LeJAWwVAuiXxgMv67HAKN/q21F6I2d</vt:lpwstr>
  </property>
  <property fmtid="{D5CDD505-2E9C-101B-9397-08002B2CF9AE}" pid="49" name="x1ye=51">
    <vt:lpwstr>0Ewv17mzaJ7eMppB/QUBiqJBS/I3YBG7tJ3Te8TeT+a1PXvXdenYKtKdUMwTuncfLltXnASrJSF2+T6Vft2Q0P4qAxdg2i0RWbRV2OLrFLZ0MFGUg/UsjPOr0mqdlR8URvelrroIY+hbx+YlpevsWUyiHe9PBWtSdGhKsARBGlI1uPNYLEvhCkBXGmolrI9YqY6/ql4CSVRXcnelNG6LEd+wIfLvbPeb1nOlA6bLz0GwBfEtm/AFXHOwfIYSKjg</vt:lpwstr>
  </property>
  <property fmtid="{D5CDD505-2E9C-101B-9397-08002B2CF9AE}" pid="50" name="x1ye=52">
    <vt:lpwstr>DM8bAPrAU25GHigP5VgFpDxwusxUxWjC2LpLB3OLhOG5kF0BIDFxfquQgL+g+wkO3owK3nAgZwA3zJd0z+P6rJ1Qfy0EfgEr2jKH/Wuw3shAMSEnprMY18dmA4ePjeP39jYLxbhtRa/KRj9kSTpkggOPQtMX2a3a+1TfKrOUV6xmoer7VMnGRCa9kpFRf78+z/JVcxAeE3rIWZ0sgduXw0Q9sxa7Ne29CuzXRDcwXTjUSgvOi+9GX+5blbpkdXm</vt:lpwstr>
  </property>
  <property fmtid="{D5CDD505-2E9C-101B-9397-08002B2CF9AE}" pid="51" name="x1ye=53">
    <vt:lpwstr>RWg1rY/b1+IzZoYfkWB/096SvPt1AmNwF2CpGTLcgofWPSYZhirjd+/+A3U/5u/U8CqYyjlF6GDaNbZTtj9+5NsPhHpYsTDPbes3HGUNMfIvhwkEQlI2nVHXGHQevBt1vfLGKv7wwRrA2TlBXMFjJUVvfAb61vHlYIoGOkeR9yG2hcjiNzIsRYbmMSFIuNiwyWcykeaIow6qo9SutK60Ya+mPupz088UlBP7QsRnKinCnHyWJ3pa+RyiFGCI9gu</vt:lpwstr>
  </property>
  <property fmtid="{D5CDD505-2E9C-101B-9397-08002B2CF9AE}" pid="52" name="x1ye=54">
    <vt:lpwstr>iQNnovyy+AxNtloyfAm0AoqHoYZK/8bBInxIZxG7thafy8J48ugeix16WS/zJ0Cy3fNm9LlO02hQC0k5na6xwHDcY+kckOHd7VQJQGu4lICI7CRqNVCZKJSITEoegstqkDtrEkJhZuWpwBKZBMRD7jBVeG1dqG/iLp1+LXgvYUV2Mv33WYEFtt9yZI9derTnj26fzQ7p31pc+M14DgCVyC4QL9IX/mr2xHBRyU0Z9vAtMbognze4ow+d3Lc4pfM</vt:lpwstr>
  </property>
  <property fmtid="{D5CDD505-2E9C-101B-9397-08002B2CF9AE}" pid="53" name="x1ye=55">
    <vt:lpwstr>+Of+OPHvPR1rGZIl5aMIRQjQkU5nH3CVQP130EbZKmvVYoKV0xnZVpFqHaP4g8MU7Uhxpdd5m386mMbWVFocmqD/+j5/WNJz8L+UqQUjpGK1dr7ALMTuwhUhp8kRjFobMXKbKRkJbmu3ucZNh/Wwz/E0eA/qzUxRUovxZyP5LcmAQoQAXNmsKZeoiXzGzxyuSbDHcYKQRj/SDc4zt3+Vuv9c90A3lZNCdI8LjmX7d6exN9c7dL4CLUnzBgyYRt1</vt:lpwstr>
  </property>
  <property fmtid="{D5CDD505-2E9C-101B-9397-08002B2CF9AE}" pid="54" name="x1ye=56">
    <vt:lpwstr>TGZNRaA1SfnkAcdy3KOruNXVxcznwGCVTM7nZsYp4LfmgHsI+XPEDZBwwXAkf23wBWpTk4gtOvOnTbTF8FyLGA4A1t/m/fxr5a4h9ouw0BWte/qL1trrbPk2hBAArwEsVU9436l86yMVWhyszql8rsq02y7P8HcNTjL563dA125FRzmGJbQUnhA2RA4y2kt/opyTZWuOI2BLya6CCrpUxIACr1kh5arJzSf/+w2mjGGoQqd1+cc9tw/zBBEztI4</vt:lpwstr>
  </property>
  <property fmtid="{D5CDD505-2E9C-101B-9397-08002B2CF9AE}" pid="55" name="x1ye=57">
    <vt:lpwstr>G7YCjYIIvNzMF3Q0ll1qZsw4/oO1d+f/TWOQtS2JrTnCFatiKMH4ibJqmj04oaOuq1HbHpMTlqsiG3/T6jY5DlBHTID7FaNYebBb/V+Mb6T1NGuPkpzn1yuaIFRajkIniO6+/SonwRNU7VvjDhBlTzA2AtSCjRqtD0OwdBgkccxSfI/w3QiRq9DsaQkyfkUM1TBb6/wTIXxZcv69Pkmy+n2b04By4jt5g5SCI1wWtRAf7CJHhCjBjylNI0Etz/e</vt:lpwstr>
  </property>
  <property fmtid="{D5CDD505-2E9C-101B-9397-08002B2CF9AE}" pid="56" name="x1ye=58">
    <vt:lpwstr>A6yzLZnr3TJzhj1OaYbTZO0O7tIPmUQtNzBfNI/nqXkN2uS9/4kHqYmKIRUpHRL8AKmMXil8LItzCfEFFS1k/p3FKJTL3kH0+DXYriVKBDDzpT0ERbRuytD5xml9IFpud9SqK/dQL8BTDgqO5dwjqR3j/kk7GEilqP1UY+rTjb+wPRGiQTiIlZqe9/0iDFeMEMnYB/feoxUEc8wQMhZryTqlad/nWd6ZAXKKwM4adVwZRa/88G9d68JRy1uAOHv</vt:lpwstr>
  </property>
  <property fmtid="{D5CDD505-2E9C-101B-9397-08002B2CF9AE}" pid="57" name="x1ye=59">
    <vt:lpwstr>UMLKDlCKrJbST6tdhQXl9ovEpYsqb0/doZUI3VsQIMOkOG/lTjysVGxlbxa2XV9HJkb/bjatSLY4lH/+Ou8UqBveWDNOl4GXYAVEYHK9jYcrZUPpxkHA7bfxRCILdb0sqUKGMo+lC1nnOt7I3z6gQRpFQK50neVTGaluAGFub6MHJnDk1aQ4s9IKIPmvt6C/3Uj1QJDuU/ln27vEa39ejU9yhhupdls/vz/GysMfurCzFgvK4TIcMaWXtcOQyH4</vt:lpwstr>
  </property>
  <property fmtid="{D5CDD505-2E9C-101B-9397-08002B2CF9AE}" pid="58" name="x1ye=6">
    <vt:lpwstr>ZVg+g32Pjf+ZYhd6LZBO8U8XPX6YxmRRzdXQvqcskLKAbwYJ966oA2I1//9ArXbfwMfNYyGu2OzxmhMenV/oLziEr31wwpobMLHDuzETuN1+jeKHb1KUaVdU/A1sOCHjK4SfwAqaKNzov+SdKLBjc1wvpPQVX2vd5bTPSw7aiON5XI1qIO5fTbb9Ww0TRWt2J0VMGPZDWaqYQjmI+tvq3nh/G+QFQObmLjhCfS5n2qWkpRW9BDGjme2XWNbNr9R</vt:lpwstr>
  </property>
  <property fmtid="{D5CDD505-2E9C-101B-9397-08002B2CF9AE}" pid="59" name="x1ye=60">
    <vt:lpwstr>s9CaOzoshfvAGbZCuPA0scE08Bb9pMwHeK6IVyiPlhxM2kG+UzB5MIoZ3zUO2A3LoNYP+f7IsSgWyZyUENAflmi1hDU05hSvDEB+wTRm0cM8Qhnud1sC4iFfXR+lrta7p4UUcru0s9HmA+Jd2SjFJ2iq2B0KyMfbkizpjYpwPzXTqySMP1Zvzp+zRtDpHA5vmdUGlK05zyUiMwimA17H5Sy0DiEZQgNQ/9GiWCr7oEzEj3Gv3apQ3GuZc+TBM0a</vt:lpwstr>
  </property>
  <property fmtid="{D5CDD505-2E9C-101B-9397-08002B2CF9AE}" pid="60" name="x1ye=61">
    <vt:lpwstr>R4qOtuS/tr292rbWlfthYZbk+9b2jpclcD7c2QSbOqC0Jl9Lb4nU9u81jx3xEnEVszWkRtmF/GjyTeUoFmv/h+JI2dBHHtsZEoVRMFzmPQt3HIdqVDfQxPVldoPDbr53xJs2WVj7fy3gZRv7Nkk3TkTw3x0C0hncXVwuw0JxD+VkUL1NoYWeShjw/RD/F41tK7CPmqF34Bjd3dXlAjxvJesY3/3645Evm5fI/foQiTg4+eSV8/M9v9VuuIq1myT</vt:lpwstr>
  </property>
  <property fmtid="{D5CDD505-2E9C-101B-9397-08002B2CF9AE}" pid="61" name="x1ye=62">
    <vt:lpwstr>+43X7aGb0fy/FZmC3edmO/Jz6qTxVKNHWBaqoZ3HH/GEtQ3C/ws17OHgImCM08Ip+c0T/BXYyJmtpFHBjJEvwmv+UxYCeqb7rJEj/51DhhVV5DzRK91uHu+G1xnIppifRWucV4UA6Sw6eBOPuq4OI850EvewXKs3HK3hu8I25Ke6r0sEjXmg0waGinlAU3hyKj+dfzmLKa4/vJLS2pgcC/TwsDbl0LElKc0AzC3zng00/SzoD8y39h6in0QExaf</vt:lpwstr>
  </property>
  <property fmtid="{D5CDD505-2E9C-101B-9397-08002B2CF9AE}" pid="62" name="x1ye=63">
    <vt:lpwstr>EXaaqSfsCwu1t9w6/46PU0INZEB0puk+cqBu4YWnms5Ro7k3LgLXKeJ1GgWjpq5QJJt7Fj22vjxOzU3Wvqra4KDmBYZShxrP39/4rNzQvg2MP2PSVmNTRQq/bNr7tnEls9aLGExQUtpqwtNpqN90hI5mo5+jeAccjyWUCW/g4OieuBTOvUS8fHJf934xSWUbRN4T3brlJHC2FukfcaLB/swyFOJipHrW4bwP0uYugT4FwrnIZa0ZlspGkv8hQ5b</vt:lpwstr>
  </property>
  <property fmtid="{D5CDD505-2E9C-101B-9397-08002B2CF9AE}" pid="63" name="x1ye=64">
    <vt:lpwstr>9IQGVi7zozIyEdL2B4hWNMRB51pL4FHRX6K4rCQRETp0dYeTxaCBeOaULH00WEfh2UBRRbrxCH+fZnEJDIVYv+szwJCe5XCLxTSUlPpQDLhTDj9dm4uztz+j1vw+rzMsVd2Bganlaz4guXanmu+7Er4kIJFHHcwBjVkHNDghGc+W+wXGLp9VeB9EbsRlDc8SXrWVaec4dPf8ronO8IehS7HCe4qAg33zmDlmrsxLkTCkaeqADu5KVzALq9pkW2G</vt:lpwstr>
  </property>
  <property fmtid="{D5CDD505-2E9C-101B-9397-08002B2CF9AE}" pid="64" name="x1ye=65">
    <vt:lpwstr>9fq5ju2EE2kP527THymx+jcEw6WXDM1d7rHGjOXQYfhLwwLJuDnKUp+9c610OgOLnfMMC1PFsgK6ulEy2lkjo+K/vQZfW3CTiMFo+EF/DyAQXc0317BlQJEnMx5ze9p+99bkG5+p1yFMq4oBjk4UwFgOOwHJC2m1fp9CZN7aZx0AcBakiqbqRB2HNd8RhzNZ6/7qDFSq8/ns94GwinZfwNcy6xdc2YICx0vnBDeryOM7m/FgXiXJ8ptqCohXS7U</vt:lpwstr>
  </property>
  <property fmtid="{D5CDD505-2E9C-101B-9397-08002B2CF9AE}" pid="65" name="x1ye=66">
    <vt:lpwstr>Mszj0j8x3iC1ceCt4IUWkW4k5MDBsFthXMTk5Ntd3/tvMhr1kAP6B1VJSvDvlti2agkHzVn6haVYnlwe7OuZp80mTNq1LCZwW3gVT2ERrBi99rusUPqr3Qshx/eRIaDY0I3ZKB//Wmvnn8ywTsXFGgEf3r2LyRHYUCIHggArx5wQ/wCG8FKMN7K6xOv9SeYaq6uoOhfmOQMkggniCoX3XLsq3zZRv6cNLhGg8Z7hsnnXoz8/h0y2hzG21wdjfQv</vt:lpwstr>
  </property>
  <property fmtid="{D5CDD505-2E9C-101B-9397-08002B2CF9AE}" pid="66" name="x1ye=67">
    <vt:lpwstr>gT5EsIeae8ZGLAbyRTq4cTeMQjCuUBaIzg40tBvIz/gwl74ODFtZjW7x2lGXmWuyLdQy5TZeRy/LjW1jZmmz+AHR1zAi6zxkoQ8GlerRmrL+HXY/6sjHjqPCc1qvDshL50a8oZWbbKDaxuqt48YCEDyUpJIuR8BOcVW8usx5pZZ7+nZEjKUYSTJ65X6VXiLD3mHKEm06XFf/5JMWdfIWJm2+ewhw8gwlYDBB4KRSIvdxebOM+p3gBMvA15zNur4</vt:lpwstr>
  </property>
  <property fmtid="{D5CDD505-2E9C-101B-9397-08002B2CF9AE}" pid="67" name="x1ye=68">
    <vt:lpwstr>/F3ogAvihVvpsZwuPCixTNgp/NXfpnSgOc2HhLviElPr6SHqHeVSaSjG8/pVJYfTD1de1VQ5suNrFvu1YUhhBdV1IenvzedJP83ffLgxQ12/HCDwYGl1f+xaimaaJb1Q+iKxHSs0v8pzXuptkxEMURZEIgVoZ5k0mJqhrfyz0aCCU/TVImPoYbo3UHRU7OZZQ3e5fXb/u86Hhn5h8GuSSppy0YYjzGL0JU/zSyuu/LSxoEduz4swSpn1X8qHBxN</vt:lpwstr>
  </property>
  <property fmtid="{D5CDD505-2E9C-101B-9397-08002B2CF9AE}" pid="68" name="x1ye=69">
    <vt:lpwstr>ufgswwOj4V14kNMJimofMa9cT/l0EYXm6U2M2ZQiL0E8IUMREwEIiTNLaq5cbaoAdVUE/SqR5WEzQpBTqqUdQaMhRj5AD9KJRAOyxowbJEvOcHphBE1m1UUajfSmLaEU2XX9qbkT31Xjq7mbwyinucOslFHTakSiwgnSWw0e7evBi/6HfAwa786Cwm9WjJSvYxGl4HpuMDYZ7Y/HQB6g+X0yzxLimlWcKSI3oaq3FMnDc5Er4dBeNyaZkYhpaWk</vt:lpwstr>
  </property>
  <property fmtid="{D5CDD505-2E9C-101B-9397-08002B2CF9AE}" pid="69" name="x1ye=7">
    <vt:lpwstr>tnDcG0NoIStn7Fe2/SwgcEhUC9LaoZaaN79Uu08UvkVGuNwDAxDU8pVCKlS/qKFlVLntNb3iCU4fqt73neiOwMIqzLrRDlEOKdQ09Fbp+fm786uOaDrzLjDrdTuk/EWoOq2yo7SzHpbZR1sxaaoNH7+7kTPbnYpYq748uYmP3zjWYUtS10KgAjYyM6xoZ5gk4/ZySU3AIX5GpfMp/nxmqJmA8WV10RSKqn83o4NGpQitWz2BLDIVaA3disK1z2b</vt:lpwstr>
  </property>
  <property fmtid="{D5CDD505-2E9C-101B-9397-08002B2CF9AE}" pid="70" name="x1ye=70">
    <vt:lpwstr>dsPLukvYd5rkdpPIKp4raWejF0BdVx9g4qExacEmDCY4I1RvAi4e2/fPcVC+8vCyHDLLrSIyR3Rh5Azecu8WnrZxGjYDiKtx2BeuKcXTvw0ov6Ei13LRw+7Ipdo62puUNBYc+Q+NpqADT27+8f7BK8kHhFAAA=</vt:lpwstr>
  </property>
  <property fmtid="{D5CDD505-2E9C-101B-9397-08002B2CF9AE}" pid="71" name="x1ye=8">
    <vt:lpwstr>ACZf8kxQQhjRZLc8S3XpZaTXZTQolYsa6VjIUi7rrJdlY24Ki+oE3k/kodQeSiWeA1Yy3D06s6yApBqil8UNbLYutEJGzPjG2m2F8x94YJ79TK7ZQK/UpM8MZkJ50n+SkzKtSpO1GD3AR0LLXwR3v6S/HYPzqmn3fTkRV3T66cNDWBW+/c/YaR+TcseNpzXckdpJx5qWruMkpL+CUbZgrv/9XR8ueAy6a7t/9YM32pNs0uUjrQmOwj6IwOnSf7z</vt:lpwstr>
  </property>
  <property fmtid="{D5CDD505-2E9C-101B-9397-08002B2CF9AE}" pid="72" name="x1ye=9">
    <vt:lpwstr>80719cFvIaDAWYkmDRPSHJcP39/uk3RT4/9b5QoSzRntJMAqYoqoWTz84y3AYD1OvVeuptmv4tzGhco6mv/+lbE2rXszyLdZ3GTN17xBgqjJGQK9vGCPtzE/Lv9YqDkjwtHMis1a6P7aHRtD6ct5UZrxIdLGG0lDFl61Uc1lEfdC1V6sKXjzTwXR+iNBKKDwry+UZ3l1K7N/QmpWm6Jyorl90Av5UeYDIP9yzJ98vfFqAlqbySjvbVu43Y0vQUE</vt:lpwstr>
  </property>
</Properties>
</file>