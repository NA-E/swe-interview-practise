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parentContainer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300"/>
        <w:gridCol w:w="600"/>
        <w:gridCol w:w="746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330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440" w:lineRule="atLeast"/>
              <w:ind w:left="-4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 xml:space="preserve">• 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  <w:t>Personal Info</w:t>
            </w:r>
          </w:p>
          <w:p>
            <w:pPr>
              <w:pStyle w:val="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iconInner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280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5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iconInnerTableiconSvgiconDiv"/>
                    <w:pBdr>
                      <w:top w:val="none" w:sz="0" w:space="3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37656" cy="237305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00464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asposeztyaddresstable"/>
                    <w:pBdr>
                      <w:top w:val="none" w:sz="0" w:space="0" w:color="auto"/>
                      <w:left w:val="none" w:sz="0" w:space="0" w:color="auto"/>
                      <w:bottom w:val="none" w:sz="0" w:space="7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Road - 10, Block - D, House - 94, Niketon, Gulshan-1</w:t>
                  </w: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1212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280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5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iconInnerTableiconSvgiconDiv"/>
                    <w:pBdr>
                      <w:top w:val="none" w:sz="0" w:space="3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37656" cy="237305"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369175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asposeztyaddresstable"/>
                    <w:pBdr>
                      <w:top w:val="none" w:sz="0" w:space="0" w:color="auto"/>
                      <w:left w:val="none" w:sz="0" w:space="0" w:color="auto"/>
                      <w:bottom w:val="none" w:sz="0" w:space="7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017-554-92167</w:t>
                  </w: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280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5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iconInnerTableiconSvgiconDiv"/>
                    <w:pBdr>
                      <w:top w:val="none" w:sz="0" w:space="3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37656" cy="237305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945974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asposeztyaddresstable"/>
                    <w:pBdr>
                      <w:top w:val="none" w:sz="0" w:space="0" w:color="auto"/>
                      <w:left w:val="none" w:sz="0" w:space="0" w:color="auto"/>
                      <w:bottom w:val="none" w:sz="0" w:space="7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eka.nourin@gmail.com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280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5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iconInnerTableiconSvgiconDiv"/>
                    <w:pBdr>
                      <w:top w:val="none" w:sz="0" w:space="3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nSvg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InnerTableiconSvg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37656" cy="237305"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404968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56" cy="237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0" w:type="dxa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asposeztyaddresstable"/>
                    <w:pBdr>
                      <w:top w:val="none" w:sz="0" w:space="0" w:color="auto"/>
                      <w:left w:val="none" w:sz="0" w:space="0" w:color="auto"/>
                      <w:bottom w:val="none" w:sz="0" w:space="7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InnerTableicoTx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440" w:lineRule="atLeast"/>
              <w:ind w:left="-4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002E58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 xml:space="preserve">• 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Spring Framework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8774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JPA Hibernate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2963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HTML, CSS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352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Algorithm Implementation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849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Data Structure Implementation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692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Problem Solving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301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Communication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6538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Software Development Life Cycle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54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Teamwork/Collaboration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2195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SQL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654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Taking Responsibility of Projects</w:t>
            </w:r>
          </w:p>
          <w:p>
            <w:pPr>
              <w:pStyle w:val="documentnoLn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35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</w:tc>
        <w:tc>
          <w:tcPr>
            <w:tcW w:w="60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middl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divdocument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46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ivdocumentnam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"/>
              <w:gridCol w:w="2205"/>
              <w:gridCol w:w="524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ablecell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4"/>
                      <w:sz w:val="72"/>
                      <w:szCs w:val="7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220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tablecell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4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monogram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pacing w:val="4"/>
                      <w:sz w:val="72"/>
                      <w:szCs w:val="7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140750" cy="1167539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316955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750" cy="1167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6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ivdocumentmonogram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4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2E58"/>
                      <w:spacing w:val="4"/>
                      <w:sz w:val="72"/>
                      <w:szCs w:val="72"/>
                    </w:rPr>
                    <w:t>Nourin</w:t>
                  </w:r>
                  <w:r>
                    <w:rPr>
                      <w:rStyle w:val="divdocumentflname"/>
                      <w:rFonts w:ascii="Century Gothic" w:eastAsia="Century Gothic" w:hAnsi="Century Gothic" w:cs="Century Gothic"/>
                      <w:color w:val="002E58"/>
                      <w:spacing w:val="4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002E58"/>
                      <w:spacing w:val="4"/>
                      <w:sz w:val="72"/>
                      <w:szCs w:val="72"/>
                    </w:rPr>
                    <w:t>Ahmed</w:t>
                  </w:r>
                  <w:r>
                    <w:rPr>
                      <w:rStyle w:val="divdocumentflname"/>
                      <w:rFonts w:ascii="Century Gothic" w:eastAsia="Century Gothic" w:hAnsi="Century Gothic" w:cs="Century Gothic"/>
                      <w:color w:val="002E58"/>
                      <w:spacing w:val="4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jc w:val="left"/>
                    <w:rPr>
                      <w:rStyle w:val="divdocumentflname"/>
                      <w:rFonts w:ascii="Century Gothic" w:eastAsia="Century Gothic" w:hAnsi="Century Gothic" w:cs="Century Gothic"/>
                      <w:color w:val="002E58"/>
                      <w:spacing w:val="4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flname"/>
                      <w:rFonts w:ascii="Century Gothic" w:eastAsia="Century Gothic" w:hAnsi="Century Gothic" w:cs="Century Gothic"/>
                      <w:color w:val="002E58"/>
                      <w:spacing w:val="4"/>
                      <w:bdr w:val="none" w:sz="0" w:space="0" w:color="auto"/>
                      <w:vertAlign w:val="baseline"/>
                    </w:rPr>
                    <w:t>Software Engineer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440" w:lineRule="atLeast"/>
              <w:ind w:left="-4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02E58"/>
                <w:spacing w:val="4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 xml:space="preserve">•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righ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"/>
              <w:gridCol w:w="1305"/>
              <w:gridCol w:w="526"/>
              <w:gridCol w:w="56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6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paddedline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440" w:lineRule="atLeast"/>
              <w:ind w:left="-4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02E58"/>
                <w:spacing w:val="4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 xml:space="preserve">•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righ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"/>
              <w:gridCol w:w="1303"/>
              <w:gridCol w:w="526"/>
              <w:gridCol w:w="5602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62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txtBoldParagraph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Computer Science And Engineering</w:t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righ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"/>
              <w:gridCol w:w="1304"/>
              <w:gridCol w:w="526"/>
              <w:gridCol w:w="56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6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txtBoldParagraph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Science</w:t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righ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"/>
              <w:gridCol w:w="1304"/>
              <w:gridCol w:w="526"/>
              <w:gridCol w:w="560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62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txtBoldParagraph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Science</w:t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440" w:lineRule="atLeast"/>
              <w:ind w:left="-4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02E58"/>
                <w:spacing w:val="4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 xml:space="preserve">•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>Projects</w:t>
            </w:r>
          </w:p>
          <w:p>
            <w:pPr>
              <w:pStyle w:val="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82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440" w:lineRule="atLeast"/>
              <w:ind w:left="-4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02E58"/>
                <w:spacing w:val="4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sectiontitleCharacter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 xml:space="preserve">•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4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82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</w:tc>
      </w:tr>
    </w:tbl>
    <w:p>
      <w:pPr>
        <w:spacing w:before="0" w:after="0" w:line="20" w:lineRule="auto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440" w:right="440" w:bottom="440" w:left="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01982DAF-FFD3-42BB-835D-D359F75AE72E}"/>
    <w:embedBold r:id="rId2" w:fontKey="{97200DF1-909C-478A-A263-B1DDB2CE2E1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002E58"/>
      <w:sz w:val="32"/>
      <w:szCs w:val="32"/>
    </w:rPr>
  </w:style>
  <w:style w:type="character" w:customStyle="1" w:styleId="divdocumentsectiontitleCharacter">
    <w:name w:val="div_document_sectiontitle Character"/>
    <w:basedOn w:val="DefaultParagraphFont"/>
    <w:rPr>
      <w:color w:val="002E58"/>
      <w:sz w:val="32"/>
      <w:szCs w:val="32"/>
    </w:rPr>
  </w:style>
  <w:style w:type="paragraph" w:customStyle="1" w:styleId="headinggapdiv">
    <w:name w:val="headinggapdiv"/>
    <w:basedOn w:val="Normal"/>
    <w:rPr>
      <w:vanish/>
    </w:rPr>
  </w:style>
  <w:style w:type="paragraph" w:customStyle="1" w:styleId="divdocumentdivfirstparagraph">
    <w:name w:val="div_document_div_first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iconInnerTableiconSvg">
    <w:name w:val="document_iconInnerTable_iconSvg"/>
    <w:basedOn w:val="DefaultParagraphFont"/>
  </w:style>
  <w:style w:type="paragraph" w:customStyle="1" w:styleId="documenticonInnerTableiconSvgiconDiv">
    <w:name w:val="document_iconInnerTable_iconSvg_iconDiv"/>
    <w:basedOn w:val="Normal"/>
    <w:pPr>
      <w:pBdr>
        <w:top w:val="none" w:sz="0" w:space="3" w:color="auto"/>
      </w:pBdr>
    </w:pPr>
  </w:style>
  <w:style w:type="character" w:customStyle="1" w:styleId="documenticonInnerTableicoTxt">
    <w:name w:val="document_iconInnerTable_icoTxt"/>
    <w:basedOn w:val="DefaultParagraphFont"/>
  </w:style>
  <w:style w:type="paragraph" w:customStyle="1" w:styleId="asposeztyaddresstable">
    <w:name w:val="aspose_ztyaddresstable"/>
    <w:basedOn w:val="Normal"/>
    <w:pPr>
      <w:pBdr>
        <w:bottom w:val="none" w:sz="0" w:space="7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asposeztyaddresstableCharacter">
    <w:name w:val="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ocumentnoLnht">
    <w:name w:val="document_noLnht"/>
    <w:basedOn w:val="Normal"/>
  </w:style>
  <w:style w:type="paragraph" w:customStyle="1" w:styleId="divdocumenttxtright">
    <w:name w:val="div_document_txtright"/>
    <w:basedOn w:val="Normal"/>
    <w:pPr>
      <w:spacing w:line="260" w:lineRule="atLeast"/>
    </w:pPr>
  </w:style>
  <w:style w:type="character" w:customStyle="1" w:styleId="divdocumenttxtrightCharacter">
    <w:name w:val="div_document_txtright Character"/>
    <w:basedOn w:val="DefaultParagraphFont"/>
  </w:style>
  <w:style w:type="paragraph" w:customStyle="1" w:styleId="divdocumentdivparagraph">
    <w:name w:val="div_document_div_paragraph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ivdocumentmiddlecell">
    <w:name w:val="div_document_middlecell"/>
    <w:basedOn w:val="DefaultParagraphFont"/>
  </w:style>
  <w:style w:type="paragraph" w:customStyle="1" w:styleId="divdocumentmiddlecellParagraph">
    <w:name w:val="div_document_middlecell Paragraph"/>
    <w:basedOn w:val="Normal"/>
  </w:style>
  <w:style w:type="character" w:customStyle="1" w:styleId="divdocumentright-box">
    <w:name w:val="div_document_right-box"/>
    <w:basedOn w:val="DefaultParagraphFont"/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right-boxfirstsectionparagraph">
    <w:name w:val="div_document_right-box_firstsection_paragraph"/>
    <w:basedOn w:val="Normal"/>
  </w:style>
  <w:style w:type="character" w:customStyle="1" w:styleId="divdocumenttablecell">
    <w:name w:val="div_document_tablecell"/>
    <w:basedOn w:val="DefaultParagraphFont"/>
  </w:style>
  <w:style w:type="character" w:customStyle="1" w:styleId="divdocumentmonogram">
    <w:name w:val="div_document_monogram"/>
    <w:basedOn w:val="DefaultParagraphFont"/>
  </w:style>
  <w:style w:type="character" w:customStyle="1" w:styleId="divdocumentflname">
    <w:name w:val="div_document_flname"/>
    <w:basedOn w:val="DefaultParagraphFont"/>
    <w:rPr>
      <w:b w:val="0"/>
      <w:bCs w:val="0"/>
    </w:rPr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resumeTitle">
    <w:name w:val="div_document_resumeTitle"/>
    <w:basedOn w:val="Normal"/>
    <w:pPr>
      <w:spacing w:line="440" w:lineRule="atLeast"/>
    </w:pPr>
    <w:rPr>
      <w:sz w:val="32"/>
      <w:szCs w:val="32"/>
    </w:rPr>
  </w:style>
  <w:style w:type="table" w:customStyle="1" w:styleId="divdocumentname">
    <w:name w:val="div_document_name"/>
    <w:basedOn w:val="TableNormal"/>
    <w:tblPr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0"/>
      <w:szCs w:val="20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paddedline">
    <w:name w:val="div_document_padded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right-boxexperienceparagraph">
    <w:name w:val="div_document_right-box_experience_paragraph"/>
    <w:basedOn w:val="TableNormal"/>
    <w:tblPr/>
  </w:style>
  <w:style w:type="paragraph" w:customStyle="1" w:styleId="divdocumenttxtBoldParagraph">
    <w:name w:val="div_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table" w:customStyle="1" w:styleId="divdocumentright-boxeducationparagraph">
    <w:name w:val="div_document_right-box_education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uEMAAB+LCAAAAAAABAAUm8WywkAQRT+IRdyWcSXuu7i75+sfb0dRxRBmuvueE4ClGBzkOJYiIZLCcRREQBoVGJrDaBRBQNy8XorDu9R4Cekl5LuPh6djDsIFEkkLbm9Cwa8KgzUTDYxlLfQEEwyh5mhzKLiEKgtGXKO+xYm0yQpxsb/XovakK9BDUoiSpPZEwuVzkDaRDW0vyNJuHj7gq2mWR224ofE7p5r8HcA8/6zPZx/EXQvIgsbC9lTSMNj</vt:lpwstr>
  </property>
  <property fmtid="{D5CDD505-2E9C-101B-9397-08002B2CF9AE}" pid="3" name="x1ye=1">
    <vt:lpwstr>SD5R4GKRE5jtyCbJpHUPFoeGncJlhGW9liPo1hRxkpectCaidMScvE58ziymUANUg2FFRRGoN/WWqIZrzKIgJR3zrMBVlLeL6RCEgAMmgMfctRtf1rJ06mYxm4Oa9AErbwqkxkJg3J7sJMMVORN/NNCz8E9dMwRzIohptyx+DoklE8OGiJTwCHShfhvq0vPWePIxUENfJYYehaWUzRUrUKsD07vRJ9iAc/TRTw2cDy5OWUSUJe0fmhyOud7agWM</vt:lpwstr>
  </property>
  <property fmtid="{D5CDD505-2E9C-101B-9397-08002B2CF9AE}" pid="4" name="x1ye=10">
    <vt:lpwstr>6URQuH0mv4tybELtO/Y7tx3WroxVrPZn6481XqoZWdA/ZtYLysjrBojN9wMb+VpNOqTBsGpzzLGsCLnjme6hpS263kdcsLdSPWob+LejaqofXFRNbDYV2JCSx7ckvUKJ31/FH0CPmMW2QNTZFuqI/u5s6MsFd0k8yzJjoWYKQi7CzhUWByuy6svmmj33Q2+rHBnMGWa1JURioJLdMMA0EnqMccO/GMND41kepWrUdelDC8pZbtcHfnuHQLSJUL6</vt:lpwstr>
  </property>
  <property fmtid="{D5CDD505-2E9C-101B-9397-08002B2CF9AE}" pid="5" name="x1ye=11">
    <vt:lpwstr>PyAf7AqQaTs0WcPqLaXBI5Wr9tQPc1b0ofgxvzmjXZLbVYShPNnaGzKbV6SoG3Qs3aDKSdFcJDjXJAUiLo6TEJvqjqpbKsCuOr8dPZsb2ptP1lcTuKPCRwDh/EMNpSTWibOOLtQeRfp/gZfW5bKakBzx7NIYqsr8sSgV5gevTt8RPx8I3m7Ux1iCQg69R9hCwoiKjJo2wN6LtXncrB26fq0jz7TF2OR3joSQEsLuE0uUns9c0pnMYuBW29zfcYL</vt:lpwstr>
  </property>
  <property fmtid="{D5CDD505-2E9C-101B-9397-08002B2CF9AE}" pid="6" name="x1ye=12">
    <vt:lpwstr>ZfQLLHhQHZ1Ea3Up9BMOwhLQWIKEQ8BJLYjr14FXEQUlij/2XGwyZCQH9GNEGR0yrxfrB9WuYlESvcnkMBQotEjnLqXqgK8NZfT1TC3WQQtG3GoKKhaosONmCfWlVB8y3NEtFIE4+i+j4jlajG8iBmVPUXXgHRhKP+ZLf8EqPGpKy7bhUz8aicdG6/wGP9sNWr/5EIuGd+58dL5rvqK40lfeYVham3Poob+Bbc6wbJ/capgZ0hNND/8i8LALXQ8</vt:lpwstr>
  </property>
  <property fmtid="{D5CDD505-2E9C-101B-9397-08002B2CF9AE}" pid="7" name="x1ye=13">
    <vt:lpwstr>J93sm9kku2z2XzEcxyukcjm80W4cKsAWW2R9+CfdgZEpex5MmVsEvBHPYQ9fwbLqhPcGf/ZXLZvjgKywC9rO9wxrIYWlYwfQ9wVgWpkSpnDrmHeTd3KOI0NeG76VgLfpZRc4zfbbvfPBXdeUP2lHMir972AqXN2m/I6ocB6PpZV4Ce1dKKvECFR6rbpbYQKfcclrAr2gTtHhkezaVdmp3drXIDymSYW5JgvijSo653rKpJZaudJtNsvE0xE1H+y</vt:lpwstr>
  </property>
  <property fmtid="{D5CDD505-2E9C-101B-9397-08002B2CF9AE}" pid="8" name="x1ye=14">
    <vt:lpwstr>WCrCN9SsvsR8B/OmynDgFVnt9kxKEx7nvMG7ZuVZEKo4CW2fdjsprn/DpjJusfaJ62uSXZZpa/EuX8OpFD0HyYr8XlnvhA06h1QIFGxe8++WWkKZX0TEeQAjIhBlQW8q6QaAIVypXlVgBeAkdC2Gml1t1LRDsT0Y7BHtwOoe/7NKSCNPIqwcIjCOQtdkh8kiICrWYUT5qVkznXlJ92JCjnVKvdnvjZ0qddLHfUn4HsRUOyWS5nuINSUlnhrTh3I</vt:lpwstr>
  </property>
  <property fmtid="{D5CDD505-2E9C-101B-9397-08002B2CF9AE}" pid="9" name="x1ye=15">
    <vt:lpwstr>4N1Tq0a7wa8HwNZKbI9WRDaAkVsRTDf25pxe5rNffAwYiOq69C4jhUpmCfoF0lLJMESWTI67FYoH8FbSQV8JAUu9pGQ+dbQsAJn3Y27iuK1IKU2ACLePvw4LIZiHBtfVme1zJORgpB89ezB0uwm63mUwWWhrgDHVdKaPacSWmkJRqn5cL++v14yxQta0ugXnXUAB6PtpIHJp9zQ+Mwmfz3wiPND2OuEhNWv4j/Hjh/yizOm0hxWsAKz5RgHNvQF</vt:lpwstr>
  </property>
  <property fmtid="{D5CDD505-2E9C-101B-9397-08002B2CF9AE}" pid="10" name="x1ye=16">
    <vt:lpwstr>air4NZsE8darDq5th+ogxv5YqpoxHfRkfTttIhJpY0aZfP9um25fyXhvW0Gb+PNO9WFHFlPFFC32cAPTgBA8G4ejRxidXCwXj5QuAccMJKzvinF1MpRBRte3nMQjJ/b6Uc+pnd1+Bi3zkXEWt90Mrj0vZfB+FcvGN46DJwVEjfplex3HzYOYceKkVhhJ1tnf5CFLfHjXEPxEvzk8+a5mDqc7oy+xsblY+6k5n8uoqaPVhHd7QFdHfJMacdLjd+V</vt:lpwstr>
  </property>
  <property fmtid="{D5CDD505-2E9C-101B-9397-08002B2CF9AE}" pid="11" name="x1ye=17">
    <vt:lpwstr>4yCSXtXzsvU9TWua+i+KoIk0ybWQsNHE97siSmPsgeV0ogfj9VOQTdwkfXMCMlHWJXLxfgHC4kvdiTaqEnBcgBY9NdMgu2comPCU7i8v8ASXvy09sXFlsNopNtVmcjtDk8d/sSFswWe6T6GENUj+zSqZs2f30ifQQFD2wIbM68E60ODyrNvt4lVRLadgw82BvtnjTZstrP3z4WCP7mXNzZvnFAflvbJbymdbU66H8HMSlcc3oXU/b0r8FOvWj9h</vt:lpwstr>
  </property>
  <property fmtid="{D5CDD505-2E9C-101B-9397-08002B2CF9AE}" pid="12" name="x1ye=18">
    <vt:lpwstr>OGbhmPhwslGi3E55NdGQaFeWVqrwAZIF/4NdLwxGH/FFQJkZHrFW8oBiGfxv2XZeUdcXNiS0D4msHy6OvUB8eLZsWHmMTIGxWGusMoeYxTFyexmCz5zeoHhwcFYjdFh74QBfdLkOYYECBh77Q0EX8Qf0nZ3RzS6/VE7UcyjWJNjVJs8w8nIrIeHzI+Miz1AgZ/JmeZTJ6KjOCbyP07LDWDG9mb+CjGaytgiGg9Hkruzu3cdSHsF5AwId+UMpXH7</vt:lpwstr>
  </property>
  <property fmtid="{D5CDD505-2E9C-101B-9397-08002B2CF9AE}" pid="13" name="x1ye=19">
    <vt:lpwstr>dLeYBSc0XnrO7tYU932wt1Aeu+S04eY5R6/drx6mYlCXcL4eMYwmKztX7ZF9CoVR9PMRC5nCMUlL+IUVJ+5BT+Mi2lNHXWuOS+7+LYyU6R/C+qi+aZ+xUrpaXnbifArn0o6Q0oV4qO0eJ96JIPH46S1B44f1yl9RyXBA97VgjV1HeEIWz774YthG2PQZ/mZF6WiAzUEfauZmpmATeRan41QaFo7tFJrpXKQ3A1xISAHH5j79KCSK5phJ30K3e3l</vt:lpwstr>
  </property>
  <property fmtid="{D5CDD505-2E9C-101B-9397-08002B2CF9AE}" pid="14" name="x1ye=2">
    <vt:lpwstr>6+LIJDM3S4i34zYRae0FewUYMa11KaXh/j/LgvGIDkF7TH9I0A+kldx0NrzExBgyjL4I0wpYgDYZhnKWkJmwGiCMddzE4d7e5r2xxS8ARf1ahQnvc18wnhLICE1wytMNP39Rf1e3XmVLetr+G5HIFrEheUFdIJ3QnNGEydW1ociRKpSJVw1CH2AlXq2mJ+KeFKeVwW1dq3nkI4bqFeW1hMwlN9ZyLwHQMglReAjEvfPhHdFeGdfkOysWHygDL2s</vt:lpwstr>
  </property>
  <property fmtid="{D5CDD505-2E9C-101B-9397-08002B2CF9AE}" pid="15" name="x1ye=20">
    <vt:lpwstr>ksTXriAli3R23tvb9cTmSZul1qMQ24A1Nuepve7ZUz8JexSbfH+d4Zu5hHGX2RcNsM5e2A1gf71/tRxjfnuBMZzGO29O3vByFGuRlNjr3DDTZcMvSQjXEiQRG342udvtob8qCHWJrR3HcXLwwwZIyjrcR9LnHBxN5nUPCRpe7ncqa0w8qufBWu9hRP3LQnk9r31GJkkPQcGUiK/12j9dP2v3h5sWWD0RUoYcE1eXkwJFqJMUwX55OOdYRcwAFLU</vt:lpwstr>
  </property>
  <property fmtid="{D5CDD505-2E9C-101B-9397-08002B2CF9AE}" pid="16" name="x1ye=21">
    <vt:lpwstr>gZntiz1g8msylI31N2NmnGKiYSic6+xOp0iXZ9HhIxeKxFrnU6DQSV1bDmpfgvPRaUfqwt9Gj1/s2xfr07GpppxBnh354ggWoBWvAA78N90jmKrAzYnaFhnPsGx+rSbGD7QcF5ft4oaftd7hanA8+kpguywVCOLEayabMwLwjI/5P2wUq2RMXcIs5GUOQ2D009Py7UJYaeVTjRprkjJdI+E13dIeUXwuQH8p2l/A1+OhyeSqI5PvX863A5RZx1w</vt:lpwstr>
  </property>
  <property fmtid="{D5CDD505-2E9C-101B-9397-08002B2CF9AE}" pid="17" name="x1ye=22">
    <vt:lpwstr>DLb5N3uuEQFRP73Oz6bQB6LmVeH1LpEPFM4hjVoNInf3/lCAYYr4hAt8hqmHjwHQbiA9pJYDbYojq1WGpSSsDVt7kObUCCAiuFt9UsHwMQHClpf/OWpeB3ejuYG3MwACdNE6WPj8Cai/3bn3hWNAsyU9SiiXGB6+90ltXYQ/i00w/U/kpuAkyX3MjtUNKj365n0BH0+8AyMa1K+b7GVoP8g2Un8FPIJTGL5oC7ZOFn22vE/deH/hvll8mrCJ7Zk</vt:lpwstr>
  </property>
  <property fmtid="{D5CDD505-2E9C-101B-9397-08002B2CF9AE}" pid="18" name="x1ye=23">
    <vt:lpwstr>51QtLJ+g76r4aQ6FGzTiH6crcJR0CCRkVsZWA8mb5x9p5/hXtY3zsCZqUg7ncLvo/AU8bLEwH71gwwnXuNh447RgtP8Iv2ZVmq0azqJqncgZZ4bo+L+HC9Lmh/Q/mrAhO+YWTFEZUu4nGXKdpIqHqku7LFKKXlctKp1QLAW8jDxCqK2UW4UXKEsizBWzD0wcu6c4BBoAyaVvDXwcuFljdGKKdPgWmVP/FzPjtqj0THrzNe7lHp2S2Pxem45YGkD</vt:lpwstr>
  </property>
  <property fmtid="{D5CDD505-2E9C-101B-9397-08002B2CF9AE}" pid="19" name="x1ye=24">
    <vt:lpwstr>T0a2eYO4qSWvqPjKJRWRTn/X99njsREbf3SvGAVeYT+rOx233Mi5imqdTIIvLlosW+5KN/+xIN0TKtfp5ZVHVvYLg6gxx4+djgHViLJqWgyFxffHEjjJMPUP5UnsEG4uUF00bBZ0cSpvB2A/S6+p1rzqg+WoCRygDw4dWF1u5ln0EBrhkHZW7hmSX1HTXDkS++rIkT0nFwASzAIznJ6vgyoqgCdeQcgYahdTLE3nujsqO5jTBeq9GT/wjGSIT8A</vt:lpwstr>
  </property>
  <property fmtid="{D5CDD505-2E9C-101B-9397-08002B2CF9AE}" pid="20" name="x1ye=25">
    <vt:lpwstr>qIRwJRTkQYWz1SB/sV8YJwxFewpTip+TjfA5hFMfrQP3qPjnNi/QM/s0H3AspZMYfghm7E78biLkSjj0vCMCSflvilEp5feLZax0B7Stl4dRKybZEqiYIBVzsNpHnVt6HUDkZ5INBKpdzX1q/kaI77313me755ZGSC4l5ppfW3WGRKmteyziKfLNHWrFFLKlmxibxtiyokMgPw9JcIgXyN7t/EhT/GsLDe2InIdvhvDFVwFaSTsVA0cxrop8Nih</vt:lpwstr>
  </property>
  <property fmtid="{D5CDD505-2E9C-101B-9397-08002B2CF9AE}" pid="21" name="x1ye=26">
    <vt:lpwstr>jwdXRATUmEf4ER0xnhuxm9YsjKOcz1ko5RCTJMQXx/wYiCr905xFa6Ur5Ww16b0kbeVzhhMM+fUuToeERfp3OGy5H8/Dbcp+yauedtQdnr+n44cA2O8+s5ftr9XHM1S0JK0oRGHS+JAmwYSOSetv1AR3YxHB7lH24j6PIwf6YscHvJSRmnKuteCUmMTySgJYJbkK3BgnOk2fvgajeU7UsMXBOPSsbODr2O4IKfnYHtcal5MiLC/vUSvfKXkd9hh</vt:lpwstr>
  </property>
  <property fmtid="{D5CDD505-2E9C-101B-9397-08002B2CF9AE}" pid="22" name="x1ye=27">
    <vt:lpwstr>PVlaNnOmNraM1gSbx/XL2IeYS+MB9gd08Vnw9oe+XwdUAHVwAl7264WgOKV0WsipB6eGnwhjA7xpndxZoYf3+mSEP1hVC2xl+vjrmYVEIjAzVUXESEu4nh15XbgvqRcJFP7+in5bdZ5C5quPGxxAbRY0dcK3mSNQ0W3ejP/exhZNcoHeDdTxB6Hw2UNkiYtuTlh8v3OyQPhudvFBRkJfBGE4TSLbqdh5NUxZsa90OR7Y+Ri0zH8YJhllR34Upcn</vt:lpwstr>
  </property>
  <property fmtid="{D5CDD505-2E9C-101B-9397-08002B2CF9AE}" pid="23" name="x1ye=28">
    <vt:lpwstr>pZBzkNdUa9745P0kghPHPwutYHi0MabQEDbKBViYelA/EgGWNWebNQFRzM9VfgHzRs58SIg1m3UpTQ5GTG88yz7+ZjbxklHTB8GFDBiKNI/Moxf2pAC7zLEr0G0mj+3KiErVTRDQAt0UhJhlQLKEhkseeQ3WUgopOp7uDPw1xf2zdw1H8/Z7ew0tkkzz7RgFsWkokT+j8/RYcfBOScnCk20k/+Hyb0yHlbVlRmjYbLUrtQAihIs+iyjS8r7OCVb</vt:lpwstr>
  </property>
  <property fmtid="{D5CDD505-2E9C-101B-9397-08002B2CF9AE}" pid="24" name="x1ye=29">
    <vt:lpwstr>uG2fRJYRMr5xxZl4HBhn8uC5fv3I0HsDtvTAndZciT5xjtsJ4CwBKea3lE5IL8hPje9VB5FPRsscboRoUIxY2qsmAajmEW320jFEMyjr8SstGoic+DHHB9iipMhR/Tpdiku2dRsZT8fug5QX3UFcbsps8OoKnfQjVsPZJmRbCMHxQr0NK1XtR1OgeqDrSsJ0Kf5xmpvkYNs3Fd7zhhoP7/wvTSlJQD6MYsNkIz+W8bYEJ1pkcI83AGO7tTHuSPm</vt:lpwstr>
  </property>
  <property fmtid="{D5CDD505-2E9C-101B-9397-08002B2CF9AE}" pid="25" name="x1ye=3">
    <vt:lpwstr>LJJMsrWfFxt7pFcM0hx/iBsajB7IfTcZH68pgTp05LOFkaewUO+TY0L0SFxGJjDqdSWakiAAiaDCsFNBaX5BJ8lpEKW33uQKQhOspnvtt+TrHSlEYA7ELXtOjwbcx0lzkyCUwl2AE1SWFXG6iIqUKY8oY6jDq3ke6ln2ra/8yrw1q/o9d5NyOLWXBWJk4gdqBkH3bzWXbQs1kUdSyvFyYtXUAGanHqbBAD+4OonxRzOrGurgnhp3DQXPd+eWIIL</vt:lpwstr>
  </property>
  <property fmtid="{D5CDD505-2E9C-101B-9397-08002B2CF9AE}" pid="26" name="x1ye=30">
    <vt:lpwstr>bpQaxHu4ZSakqj+5t7Gstkg+J5s7EvK6uRA2+6BWlWeJcV566Vrs7uL43vDofLQKgiG+NyRi4IUs2CRXwwM8bnSlWlm2iUzoGtGfBrCsOl/flwJZxzReGG0CehTrkonwkzfOCjY7i1wLZoI7LQZB3GXGzG1JNb8uuCvlYghDDFynOlPWhjqiiuex9gmfrpXgMNekSmmgVFK3dSKXowCe0WYPsOu5rgrpijPeKd1FvCm4C06Yzl7n4vOei4HzcK/</vt:lpwstr>
  </property>
  <property fmtid="{D5CDD505-2E9C-101B-9397-08002B2CF9AE}" pid="27" name="x1ye=31">
    <vt:lpwstr>DkyOiOvYGwI4wZ6ZlzM47jYdyuUp7nL8UGkRGMyXBM/+oBL97A7cyaPJQesZVuOR81nP+Ad1RKaL2xkcWix8dKsYnXMjughlzXibC5AKXYqg85vLvKc5N7K2cyOkQ7t7sQvfwxnvYk92vlUUbkaz3EQqnf948bCjTjg/AzLrftUl2xa/2oz7iXDfFYqhC0QGnbuB7+nSrrUpShvRW4KPsRJeEiwEx1iQf5EkxspaGIZYgFomhIU7hW8Vuubr56w</vt:lpwstr>
  </property>
  <property fmtid="{D5CDD505-2E9C-101B-9397-08002B2CF9AE}" pid="28" name="x1ye=32">
    <vt:lpwstr>ZHSvVB7Z6gFhblXMGEj/wKroRukmf3DPm3nTmstmuCsdtxAepWTkI9DqXwFJSkUl0XbICYz8EfqE0VjUxEW9cjz3Mt+Iv0Bk+Y1Av0ewd7GdUWvAusXLiU4UuayhLJFJiN+CgtsaQ/Y1hBR2lad/dmnZZ/Nr/kG/AvoxQwy0D7C+StBdfpQo62nEV+LvWPWMGM1oIoFm9WoHTFLeb0gH7+jCs5A+YquhSzGfv4pupunUOKhZpClRylr1HmX+OPT</vt:lpwstr>
  </property>
  <property fmtid="{D5CDD505-2E9C-101B-9397-08002B2CF9AE}" pid="29" name="x1ye=33">
    <vt:lpwstr>Ze2JJCe1XwrBmk9UhNHWKLE5Zdgd75fMPKNDyV81msFpml2T6ZycY+9zY+uoVeObJ5bET614xkqTXhzVdwc5xGBNgX1TIckoXDi0icOsOkJyaOcfcM0Z9x/GlYDog2eCsziJLmHo8W0Hy9PGuYHSKfJoXfY3e0C3KX4wgCpDHrf0MxmokLaeAE+xd3+TT0SOmLhtMFTASxRsHzTVEVe8VLwiXMMIErc6ao1MKJOl8i3w5M5u6s4gVRwlE4992uJ</vt:lpwstr>
  </property>
  <property fmtid="{D5CDD505-2E9C-101B-9397-08002B2CF9AE}" pid="30" name="x1ye=34">
    <vt:lpwstr>jr4JRcCkH1l+keYoG0EqLwagRD7XHGzum5JDuyuiunbztD4UXAQHjAkp9EY6W6TTbRWaWz5IRo2/sEVqvjtMHN/jvAQ+fB/IXRu+i9WcEtwiNOtFfr5XMYTAVXkuPH9M2Ee70cUZxRDaBQxgeEsNn7FGUoQV9l+A0TZAeJ+klU+YTqvdAwj/nUvVr5sZ/8QOzpEYgaaM1iLnHgTntO6l7akzoLcrbJr42eZFRqQdOmwHB7YxBFvyR5CkFA1FPcM</vt:lpwstr>
  </property>
  <property fmtid="{D5CDD505-2E9C-101B-9397-08002B2CF9AE}" pid="31" name="x1ye=35">
    <vt:lpwstr>sNRN9wGqk6rviCJB7B1qRH//dzpjrfdgJgxL8M+eR8nT3bITze7085am0hZBkFaTyL11XRwdMKGftowRJOcpm7JJ9AA+jesIgyGgim790yupmVirJU4rM7ndpT02VB3RU9lNRqcaxfeRHFgeM+hcBjZoOvtTPRioOFjlc6lxbqvsyDLOvC3iyM8oOlBM54YQhhxMryZZPcYRrDJXOMRzWjvevnEBRGYPflJTtKHqis+3NSsMRjxV6eG5FfBZ0xr</vt:lpwstr>
  </property>
  <property fmtid="{D5CDD505-2E9C-101B-9397-08002B2CF9AE}" pid="32" name="x1ye=36">
    <vt:lpwstr>UP4moFa1wkdJOh+1hQNv5s945bptjLM4Pi630mTyWDisAiLiUIbA3Im1vFK378cpf+lhv/PA2We7O5am44J+yUIbhSOL3hZvz8w+lxbOJJK4mK1vJc1RJ6A8d0yWBmvAd+8Ybl4ztdkiZlgjFk1Am5WxHD5Bn+OcrFAl1QxLkQJoH0QXV4MuxrZC3I9mYdClSoC5eDd6TVvMsocsvwy9rEf2yp2tuKWcz1tRTrnyooN+vr7C4WqFG41hGvRofRZ</vt:lpwstr>
  </property>
  <property fmtid="{D5CDD505-2E9C-101B-9397-08002B2CF9AE}" pid="33" name="x1ye=37">
    <vt:lpwstr>4+Tnl0JiF5Jofcf5e76TM9vs7Zrq4lCTGpyP6/N9AqoE+Rh9skjn4RQKHU0vi9YqDrnm6t2ZD8OF1ANdunNbD60BW4Os1VqaGtt6IAT4l662gtpHq3Fqb+LM3nzcjbRYemQ6Od/ewDfr8BgshNDpbH1/+4OCyskdt9zbCvOasC548itSjPpGDGYTNPWdk3WD1/IA0i4g7u6EGvKtJzPhr9/1cMssPMxAATj7YfPURGN/p96qdNc38xj+E+ryfUr</vt:lpwstr>
  </property>
  <property fmtid="{D5CDD505-2E9C-101B-9397-08002B2CF9AE}" pid="34" name="x1ye=38">
    <vt:lpwstr>dnqvKrE2eUVEsVjfrmyVB8MEBV7mLxoaCctR3s83V7eqrOS6SjOdNwsLsHv8rzhN9gEim2LGammL36AMf0pH9bRXTA03c+0XKj4ThD74i0K5i4I4vgc5+f/EdIafQRJ1WK0jBSrm6NKn/u9ovbPb7fI42dQugWMYXytuSjL+XSj/jPwZc9xu0HLIu0aeRzVNsDoBAQl429W10KZ1h+8zM6tH/DWTLmNLAVdWxfZ8hjhHUAPLQJ3oDw5psYHwiOo</vt:lpwstr>
  </property>
  <property fmtid="{D5CDD505-2E9C-101B-9397-08002B2CF9AE}" pid="35" name="x1ye=39">
    <vt:lpwstr>c/PqJYFZ61XcSGKBXewfhrpt84BF8ELpsF+UcCUfvmJF/3+l9wLcDg0rUO91AtVaglSyZh7EOlE24UZAMAeXNcIHJhhMrmCH/nuQ8nSawufZSWxn+fCwEkakZCzpxpPX1rT6gVqE6aRJI01wWw0GHBpLKE7/BmlcS3kZLbyLavejvd5NVpV2/kCo/58oOv8BU99TKy2nT+020whIfLmCofAU2/7MYrfhLs4qw+HzWKnjVoYt07IatXCHoX7wY/G</vt:lpwstr>
  </property>
  <property fmtid="{D5CDD505-2E9C-101B-9397-08002B2CF9AE}" pid="36" name="x1ye=4">
    <vt:lpwstr>JHMidWzJp8VEW08/wfdW5torCGX57BN1GlUJ69E7YpOUh4WUcvL9rN+zRbLHhcImOb0GL0WYibRSjqGgxSBz4fnD+hiISTwEl5VMUBi08hVUBczHPizlHD6m/DqIJ6wY6kVUVp354mBJmbzYJpcAmGfEeiG9KumPlA1zCk/rSAAM4cwlLSwWeG3xi+81Txj2hleTG9ILDjOE7691ROgEd01nf8X81bEiLJIMQ5dYhT4i9oa8nE47zFHbW3+Tqdn</vt:lpwstr>
  </property>
  <property fmtid="{D5CDD505-2E9C-101B-9397-08002B2CF9AE}" pid="37" name="x1ye=40">
    <vt:lpwstr>V3WCVSQ9lpKBX+eiBPUrunVyqyGVFal28JFJDpI7UaQxOmh6ewNdUTLdby1ZLFJCqzt6USp4OEauN55atxaD1WZGTqXTwlStZAinnzt55qqcbASXe/uUoW6JPUuUPi9JIpnm8h/4jMTJlM/8oz90hy9N3lTk+M0M81kdcHuXTw3PV9/MvRu8esPzB2AMBJAC3WLuOnfrXX3ii2QPF0JKFOaY1jbdfX3VNwNBExSfohu90Sf3lcr4liCbMN41lj5</vt:lpwstr>
  </property>
  <property fmtid="{D5CDD505-2E9C-101B-9397-08002B2CF9AE}" pid="38" name="x1ye=41">
    <vt:lpwstr>HTbVs50laqGK9D7Nr/tr6G2EufkbIFQG+q7Q2G5XRDoGxE2MC6t/9N5oWGkEZXhvLKhFkm18p10IfC0UKi/zKALtWFQP6Q0jQqr3h2NFKiPh1TWUaU8uXwfijG8mCaDbMgT0ErpyUXn7nSTUE7SMUbHxAr/h4sfPPcuCTXNdboBihM6Mjs3uYU8qdH9kjWndljZZhoplo1bKb+n1aZU4Booeeiy2cZnRrbgl+e/jSzdI3HQ+7dQANivWSmWj2gk</vt:lpwstr>
  </property>
  <property fmtid="{D5CDD505-2E9C-101B-9397-08002B2CF9AE}" pid="39" name="x1ye=42">
    <vt:lpwstr>UpatzsXIQiu7sStGwaCsgYVBXx/k9rRTydH3A2jTuFhIPqtseurNodLfVgEaQOhELBbJt/KCx7+LS3Si3SZ4cFA2rRelrq7m3+ApyXfWDUdb5kIdTJPTCNSqtSmqOCJhhRmbhh9U3RcWgpN180Zmj5B0j8/Zte088AjnJhSe3gtty/8ujjJFoR/VQWrS1P1qWRr7GpOz5ukH4zIYcHx62w/nnIjrQCWvulvGQ8sHuTIZ4V/ccW/UfUC9xhysWmk</vt:lpwstr>
  </property>
  <property fmtid="{D5CDD505-2E9C-101B-9397-08002B2CF9AE}" pid="40" name="x1ye=43">
    <vt:lpwstr>Umd3tcet+LB4C9milKZ8II+j13WeSVycyx56bREGkusfCRwD5fiE3+tGNx0EQyLjV7PceLQG4zjkt7rhvDzJyT4fYUZSG0g0DTyaN1QdqNz1R0yYfDQoC4hVlMSzSaoHTQ0JsZsUALZ0pPOPgh9WnjoKmkR9pBg7boxAgw/WZ8QCRuYiR7OH5zwTKGdUwiv+R2xXSU+tPNj4FE2wGPyexscsFJX0Ij6F8Tp5H8gOX8c0vj27yOEDsFOCBrhDL9o</vt:lpwstr>
  </property>
  <property fmtid="{D5CDD505-2E9C-101B-9397-08002B2CF9AE}" pid="41" name="x1ye=44">
    <vt:lpwstr>ABmZ3wv/WcaT+mwZNmKmlj81MCgFE1f3/uDH+gNsSWNq51qX4F4kDJC8Wh81UlYRP7y6UAjG2WfcRBHHWdEEL0DHFKG6XKwSwm++NHi03xPl3wMTGH6YKOPKyYzO9jmhoDW+xvi2Nyra6jPStdbgI4FbmTtYzKOR5cavCmGOdFaNC6d8ISDoG/p91r3KvbaS0rvalv3OVqDY/GYATX3oJWhw2VNHk4O3Fhkn2sDpssB8dPw2UD8IDQjWFJuw/fZ</vt:lpwstr>
  </property>
  <property fmtid="{D5CDD505-2E9C-101B-9397-08002B2CF9AE}" pid="42" name="x1ye=45">
    <vt:lpwstr>pL8K/OYDRGmXwWoOo6F+0QfSX/bhTZlvg20c3uuNHMy+oZvCOpSlSRfSTcCm6bOLmFbRn/4OJWuPK7TV0Su+IlUC9jeoJwaDVGEcdOSFqSDbP/Hnj4pqLi+XgyKx8Xz5UeT4QGwctMu+FGe+x1vpxgvwy0v2Rf0Ngu8oZAJaMa5Jd9rH3yPRENgHB0csKJmCZsGEf8cB34g6g/EIaPfKkFSr0tsGZ7itEcrSu4lYUMbPND3UumjgDCzK0G4Zdxf</vt:lpwstr>
  </property>
  <property fmtid="{D5CDD505-2E9C-101B-9397-08002B2CF9AE}" pid="43" name="x1ye=46">
    <vt:lpwstr>tlWyi3TBnL0fVeOZsLyjOxnWoJSzI4Q3R9qumq4F9k6ykOjnESfBYFlgW53w+bq/yCr1hftSmipuEnXKTT0ePwI2owU54XhW0nTg/Eb+wJN7ELB4pFOSnAWskjwwfbS2YsI3hfDfgY1IviHRgkS2X71fX9Qbbc6KJf6CuwSzgaDuVTf3avbq7mzpHUb6KYfhh/68Q9Q4qlSGb4eFjmFPZNACRpanr/naep9h9iAN6Rk6aBCDRlQ9SWJCs1FTgZK</vt:lpwstr>
  </property>
  <property fmtid="{D5CDD505-2E9C-101B-9397-08002B2CF9AE}" pid="44" name="x1ye=47">
    <vt:lpwstr>V3UXo89+3xv9XWu2TFPX7NLpZbaeoN9QqqQMFEi/WtqVwDl79pHRwSdCKPBCLO65yR6ztl35ZG5B9/kr9XdgaUDKi6kPyYXq7T6jRhYtQ570R78edI9cPwrrdipaZfeHcfzN3pjaExJmxzZsPb40GiygouVe6S1EG63E7mpk/7GMca1Ix68bP9LTtjpQO1X2R5AeFjShfD3SrULLpoEQ9qsMnw+SxUPj9CLBzhHcbZg7w5h+E7rJ4CaL568h/Rx</vt:lpwstr>
  </property>
  <property fmtid="{D5CDD505-2E9C-101B-9397-08002B2CF9AE}" pid="45" name="x1ye=48">
    <vt:lpwstr>Ds6GT5gvbdb9NMlSuFOAFyEKRcdTQ7cFZ/VXp31MF9nek8RVNMLlSA0xUTlTtbif0KqjKkZYz9+uq2iQtri5qIiGj2Nk4rD5lWHLVmVWkzsru2AXPcykgEn04EYLM87nyeaR5ZqQehDQBJ/yg2W9Ts7ZYO5qfqvrqbkm3m+BHlnG+HNd4fu9lefextQnmTrc1j1S7mBsBjKgLVPG0yItO7BjsEQyUZFAoNcp6b7f2PW9vLoQDNIaPpFpvMEo5AY</vt:lpwstr>
  </property>
  <property fmtid="{D5CDD505-2E9C-101B-9397-08002B2CF9AE}" pid="46" name="x1ye=49">
    <vt:lpwstr>mr3RxNyvDfU3piYLOkqzpE3Voor6M+SN6YBQHFA56793UQqZIS5tzWNHSXRye6BS16wW1kGQhIIQD8B4Nn2x5XrAD/2cW6BmMmTFLno8Yj/Hh5jAdF9dZ7JK2daAR9xJPXZmJ68EI6yZJyPC38okLw35h7awW1VYRa0tGemmI6+uVbrB0d7I+cKMUOaZi4RUT0bU9y7EeqI0pp6xu3s+Uj5sN/YD0PqfwGWWh/b8hK7ez1CkPe2Y81maawV2Ozz</vt:lpwstr>
  </property>
  <property fmtid="{D5CDD505-2E9C-101B-9397-08002B2CF9AE}" pid="47" name="x1ye=5">
    <vt:lpwstr>i3BpdwBVWTfdZSB7vgL4osRrPW9iCgMglJVR0CmlKne0Euz1IpPZOio3kQg/fYZKX6zM/LaoGtR/NsTDGltRn8TBF4yKlEl/ApKZWPGTwCAy2e6ODdmeBlwJGR3lUYNoTotnqUooHPoapK3vTfftRHdvMT+WxnFwHLmA8156jFs4HF2EEUvO38mYZRk0LscZIT0oLVLrYFv4MWY8SOmMhqdcV7LentBboMpY1hnq/rlmY4FlB+qzPHXCurXxXl7</vt:lpwstr>
  </property>
  <property fmtid="{D5CDD505-2E9C-101B-9397-08002B2CF9AE}" pid="48" name="x1ye=50">
    <vt:lpwstr>NwMeg3M6PAG2jf+FzJS7mm/VSvyqEfDQonJMGWukZl0D/iFEFBk2TyaU+QRwS/JXK1RM1aDhgn7mYLVWERoeBnyD4wIrd+49vlq0A1BRtkLHGQcFeYmc/GF0GAbc9sFG5muYj5ddviY8BRkucaJCruchDLjeFMV3F6SEROH6bMmVGVyQmjZ/MerX4a0v7ggxOOmXywKyskqkAmwbtk1Ic+N2YyAf81PECIlzmwyX6hUpzhgnSX2t636Msj2JGGz</vt:lpwstr>
  </property>
  <property fmtid="{D5CDD505-2E9C-101B-9397-08002B2CF9AE}" pid="49" name="x1ye=51">
    <vt:lpwstr>2t1m6UIhqAV926oSxIN8X26ws/GJUUj3dmnMIghkiDQ4saTW6ZfzMi0fVLQBCDBHEJin5zf2Rj15LcFOaMRXY4XGdIsWFjVL30IF8VCmwqNEaixd1IkU1H53+M7DBFbfD61/f+DJDIH/m95YTgprwPzaX8hygm/UYH9HtImZIkPf9bcr7zodoeQh03F+BeVIp3gpzzgsegPvwH8+fCn1eZP9iEjstnAN9rg8pMczge3u69w7eqiTR8Necd40GKT</vt:lpwstr>
  </property>
  <property fmtid="{D5CDD505-2E9C-101B-9397-08002B2CF9AE}" pid="50" name="x1ye=52">
    <vt:lpwstr>xl02B7uv9ba2oxr1nfv74iArZgE451bO+YnWaVnWIP+IyPOpIRK+UB6zkTq32GLakB+asc5NNE9RstfQIj3CevSmjCGMoJAu9cj9U1E2NialRCBEp0Wpy8gnRDzctEmwSe/iuhBmile79k708MxVxcfou0nnOH4bz3thKeIeXzuHnAAcb5W+ue39YvEZCbRdHFgnO4PP3BDHvs/XV5lERUsu+7r7ZX7PILxPRTyGD+Wqs6Gw/OfzSI+KfPI50vZ</vt:lpwstr>
  </property>
  <property fmtid="{D5CDD505-2E9C-101B-9397-08002B2CF9AE}" pid="51" name="x1ye=53">
    <vt:lpwstr>vqOokwTOARHzipLZA8tdnwgjZSAAy3limoPN8FVAbZf0sGD1hF1gjzSJMJ0bKyyry71bV0Qzt5gJAyV/i0ffFkIQLubooJLE3gqJm9Z9eN7AvgnQojDkfc9uStfPMKFjEekrPABFI/rFOpAazfIuAYzR1Y6WrG1mnAGvblN0SgJ0qeZ5ioH2CBk1wkwIL9HlYNK6g3RqKteKE6NP2y7efeFg4J6qgEPyWCHW1hk2UA4I3i90znUd46inHe3vEcm</vt:lpwstr>
  </property>
  <property fmtid="{D5CDD505-2E9C-101B-9397-08002B2CF9AE}" pid="52" name="x1ye=54">
    <vt:lpwstr>UeJfjpcoaWG4ONSdxYZlSznDwbs/QtlO8RyiQeUHQ4wsdBREr+9MYivR05zFTC25nmhKsLSkOUiohtCiNv/lZTXHiNrAy7LH0/nY4rnniq3dPyM7VASpyYGkiJ00RGtpIGR7ot++JmYVZE6Z0BuCxXOZti1DCz+aGJhT1Lt03DoDjXH0aP6okF1FarVcKtNUDuoox5gQnjtvDF8RsHcXRSrAnLvwwtbVdItqU3BMOaqFNzi4/0pgTY5RFqdlXmr</vt:lpwstr>
  </property>
  <property fmtid="{D5CDD505-2E9C-101B-9397-08002B2CF9AE}" pid="53" name="x1ye=55">
    <vt:lpwstr>5JDDAvJNMUv3QcMV8zw3W9QGV5DjK01kfC5rrDv56fT0F5as0hxaKdVZubcaLRwNTpodLfmY6IUu4ntjtfphLB/MfJ7jfgy09d0eCjg8lb7qKJQIdXxPT+tRMf4KTAZ6xH6MssbTuTueY1hodXGCFihfsmGvQIksCWh3o+G67fo3d2VtpSXetWQVOxohCC6FUDevrwRnISDJCku8StM11PZWpgXQvxRAHR3+t4n/ZfC+PUX6TooK2lRn5fDoUXH</vt:lpwstr>
  </property>
  <property fmtid="{D5CDD505-2E9C-101B-9397-08002B2CF9AE}" pid="54" name="x1ye=56">
    <vt:lpwstr>lQkLmEzOnRLlRt94GJQqXMgdbFHgU9+xa4TAicbIVfY9usxKHN1OGiiu7vtoRw+DeZBNA93ftydz/eVmkLE3dRfTUDhbEXoEoDxDb1kAnYD4OuR/O0R4/2cvdyubqYJLMaFHBOPda02Wa9lOYvFvxtOJZR1By0Eo3tUWIh4N0gfotyOprv1pN0DvoROmxrFdXy9pH4qXKHjqNjsxwY878x24qKtjo5SRc3He2E7tfWsCqnQiM5Kv/bw+/Lu0H/6</vt:lpwstr>
  </property>
  <property fmtid="{D5CDD505-2E9C-101B-9397-08002B2CF9AE}" pid="55" name="x1ye=57">
    <vt:lpwstr>MxRLZRBgOyambg1Lz/tfRpajSm+llvNUrFUrmnxXDcfSO+JB/cODHKakI7/YPfNmwEO9a+grs8oOZm4mf1PwgH6QaZj1+tCdj0mecJQ4Pv5f/NQWQ/Og7v3fIa90TMcQMmAzHvHlfqPkJlcfk8RpWipu6aHhUjpt/5OsnCRo+a7OMTdvPFNX5DmQLANKq50keBp7BU70HsDGjHZa0+NULCt326h0M20wYKkBfLLdL/6ztjXdjUA36/e5lfKRO5f</vt:lpwstr>
  </property>
  <property fmtid="{D5CDD505-2E9C-101B-9397-08002B2CF9AE}" pid="56" name="x1ye=58">
    <vt:lpwstr>mp/H6sv+PKxSXaGmBJtJTgyOPhMc8+CmlTS4KjUZ3Mmd8O27Xi1ltphTvTR867CNnjUD4f6fTaiWl28HJgQ941gCWISJhoSthX8wpmzYDNhRmYxQXxG1a80cJKKdp+v/6IiRcDrMGBkTDbOrMltku9/MeaH6ywXuMOHNSqw9Bb7ZGfWX9XdtR3WhJXeXKuRnxPu3aJm8FVE3pQgbEfp8+96jC8zte7OrH2bK/u/CJKDB5UsplNQWTFAuhBH78sf</vt:lpwstr>
  </property>
  <property fmtid="{D5CDD505-2E9C-101B-9397-08002B2CF9AE}" pid="57" name="x1ye=59">
    <vt:lpwstr>JTfzPkgX/aY+dcBMf/oUrffR/HI+4WIDPpXPNbYocNngzzsQrqJ80qsWZ+gAuKFXQSFBAj/N/DNxWOEX0hGx69yfQZXaVBOlGuUjrx6Yzk36CxujL4nTDgEcft9WFm3Kf2HYrvnP6i5TjAOFTMFxg8KHVszThbSe1P5+YFoiDjxL6d2dfxRVXehpioHYE98vufUF0mvXgwSuwpAMDg9g/h2FKJiKUKhLmyzMZzbyw+ZD6dSgnxsn9jnF6FwZeZw</vt:lpwstr>
  </property>
  <property fmtid="{D5CDD505-2E9C-101B-9397-08002B2CF9AE}" pid="58" name="x1ye=6">
    <vt:lpwstr>N4EGYf5UQCNWjdgh7p7puZYj/C8Y0IOmAgOH5SyG0/6sFR83Zh1GZChiynEOvmwyY43Wj5XSMQmf3Ajq73wBet8B7Je7kaJXwSs8sLeBCaYnK7xV+1qpG+ekeM87L9IHTw5k8xvZrFVLLk5IVe8rOMWzctiDxs5JmbjeIV9vc875zG3fBsgImWE59+e7pkwNsG6eqGbf2VAA3Buz725G6a4WSUEw80ouhEc2wKIzcBg1yACMKNuleusIOPl3T1r</vt:lpwstr>
  </property>
  <property fmtid="{D5CDD505-2E9C-101B-9397-08002B2CF9AE}" pid="59" name="x1ye=60">
    <vt:lpwstr>LnbcBzxKPCt+qiNP+kp+5raSr+rNP3BcbElvJWSRfAVQ+dxH1AuyeX8fb3fOslGRgEN76MDjfc8MRmBxHwjOEYtxPAJxUfytv5JTiF9L0cXU2cyqM/0+e155pi7o0CqaI89twFRz1oxBya9QCxFADHboBql/T74uD9IwpXLz5Rl8HubzaMu3yOr+8l3Hxj1wbm+9Yec83l/5osqAmRKyVF8CmSaaC12fnR8uUn21uHbIoCwWJgHH3cCsaCcqy9v</vt:lpwstr>
  </property>
  <property fmtid="{D5CDD505-2E9C-101B-9397-08002B2CF9AE}" pid="60" name="x1ye=61">
    <vt:lpwstr>vgJbmTfRHvaoB7H9OCLn1ZI+LFwigyXGclOILQJGoh3cGTwdJ116nweGvXrrMRjtdrCePL0tmJS/RyOWqMmLsQECOIEyeXQtUPcGXEGU3zaGi7MjMkzyCNMmEtRmSKO95Oeovz9Uwutti8y+gEJsgrmm1eVYZDdznViMIF+dFv/fjdEGSzQrlbJ6QLgskTRVym0REj7GV+8r9g2yXw/0c0r6Xk0VKN24E+0LMdA4a2VZ8qmo7ho5wBokVqLT3oB</vt:lpwstr>
  </property>
  <property fmtid="{D5CDD505-2E9C-101B-9397-08002B2CF9AE}" pid="61" name="x1ye=62">
    <vt:lpwstr>+4ekdxD8v+c99H38WB1mlSzQzBAqsm20AimHZmKS72HH+MTsXDT4SkEZN6ymdEnbxTbz/A3EoiwYCbyW+8XN+xcpCfjGLfGFtison3SKUjMlUFD7TgEpG/rNWpNpt8cC3eNeieui+VxqqRqBbkrGn1xenTIT4FYhClJ3WGzBKElsbg1ijN5gjqhFrZ+uYVdvni6PRkmn0moq6WwJLVqpZnAI7F5mXEUkmKyP9oKeOy6XtsT8dhT7Fc5YnSP9xxz</vt:lpwstr>
  </property>
  <property fmtid="{D5CDD505-2E9C-101B-9397-08002B2CF9AE}" pid="62" name="x1ye=63">
    <vt:lpwstr>di4fIKQsga/WUX6iKfyMuS1SKXTaZZNwGHJJ4IwzsM7EIJ9B6H5jhqp/JDFaGXTk5bVv68qEgtFzCbUdBaky593YkexCYgcyFSlFTa8BH7dd/oLXidsiNkeA3xkrce6tYosnzaJNn3Fclhr+vDbLPfEpxhUCebgZdWvXqiZCJeVWCWPbL30fIM7XmhGcRZujnaURPxccTmvVlC02o9mPlIOt43zJSV1q9uY49t+5xKEH18A8mb8C9jxw/hVNwBw</vt:lpwstr>
  </property>
  <property fmtid="{D5CDD505-2E9C-101B-9397-08002B2CF9AE}" pid="63" name="x1ye=64">
    <vt:lpwstr>4ZT2z8jWU+UCP3Y5eP3+BAwlSUjR3eaTfADie9qOW8BsjgV6v6rD0QaOSbJSLBroIoR18HmqA+kiQgbocWSjdP6CqRhMjfZt/aITYob4ebaUVswPedJoFqeGwgiq+QKVbBD1zIVvme/D/6/y4B76Mgw5yx0XRgytj0MwkS8xcOM1g2eNPyIQdEpwQyoZR8zZ3Lp7GHNIQJfS5ETokYJh/Qg0hZQ191tRqqKAOCqTl6G0oejb7LF5YuUo+AHkzUq</vt:lpwstr>
  </property>
  <property fmtid="{D5CDD505-2E9C-101B-9397-08002B2CF9AE}" pid="64" name="x1ye=65">
    <vt:lpwstr>9y42M/Ouru/3AIA+iJlsUxoZ5rX6FtnLzHpJWgZwt0qgrYrKx5WdrgWAXCJRtvXvLUdk8MuCMwmDW7w/x0Tw9Qn67c9IWRupG7keg+9E1SoNWUvmAv3dUtcMeYTXUhasJhFBOL8IqQahzOftjfQvypkZPkCPVO4MODLXXYfoWsXYjr3/QzyyjcyQTf5qTKdpK3IQJxChSSRFS3W2mUIg0z35uLchbqsjrr77am5wX2YoEdQDyCr34fvrR/abfM+</vt:lpwstr>
  </property>
  <property fmtid="{D5CDD505-2E9C-101B-9397-08002B2CF9AE}" pid="65" name="x1ye=66">
    <vt:lpwstr>Wic/CRq0okVebaZL+7lSfMoeTnEw9ehaQzxdLhFeG690HZSQGvA54OF///mdHgWVJ+pNWAJYMIlf8zaEfMOLZZc1B5as0kmAu1YoTYc6mdNAuTgORCR555B6wG7PKbfCo5iIUL6e0KJhZ83z8hptuf+/5uoJdN7niHiaVm2AneJf1MskV5Tl+DUVDLi9eTfw3XSYJrQAAA0ANZmFoii15EKEEMP4YqdmWWMgeF0/++xXuHybF6C8/RkFvXT8bxx</vt:lpwstr>
  </property>
  <property fmtid="{D5CDD505-2E9C-101B-9397-08002B2CF9AE}" pid="66" name="x1ye=67">
    <vt:lpwstr>MJiT8FkAiAV6YrSnDnKjmBRDbo1aTyNouLgoXQu+W7ornOUde20efcaqXq/yfPVgCFetDgpxCy/QpGtkKbhhA+rrvMjCd+2+T4DylHmE9YRfhNiqkXvGFHANb7TIpPs+adJN9kaM34JUcnOlW558n5EFww8JpGAdiFzOv1lTjzWCtz4Ar96Ocre4vYpytu2WPQHQS2vCFOCcILdBMpsr60gkMbgRtsAnPs5vxWzGXthKpCiixkfhP8EPolqCr5x</vt:lpwstr>
  </property>
  <property fmtid="{D5CDD505-2E9C-101B-9397-08002B2CF9AE}" pid="67" name="x1ye=68">
    <vt:lpwstr>6wITCsqTMdfe3Ni4hCPBFSzO3boPfiTuCtKtr3eCtTlUx+A5mdxZCzT5aq7e1RqOKE0+MHHV83sPy5+VDu9L9njYTW35LkyfHKrlP08sY+VG+GOrnI7iIUp9db08edz3nv5iq4DSggWt/DC4NfALReiUOLUkQR+db/MgtnoITDxzAytsByQoGrRWVJ0mHMQL0q6D/7M3QLbtlKu5YiH09/c/F03fTbhDAAA=</vt:lpwstr>
  </property>
  <property fmtid="{D5CDD505-2E9C-101B-9397-08002B2CF9AE}" pid="68" name="x1ye=7">
    <vt:lpwstr>J9WUQmnp6CiGDXuYG5peD0Z9sk3QE6fILV2LA0fUv/Mm9KXlqKQZqW1JFCBZGgyoyCornYsKV2HQVRs2Aa3owcuhASgoiBaDzqRa9Q73K5pqvHEPKuheg5vIbR8Lo3cqsuLO+zi+ihwwqry9j46cpN76GbWJqkCeLU1nVz9KoPp/PJiuKG4jVQOdye8aiaiovH7jf3xJuJ8WruTeTbKY2SCI7N94UoaF/JoCPxbImFHqeAoRCS5xqsX4gyz9AsB</vt:lpwstr>
  </property>
  <property fmtid="{D5CDD505-2E9C-101B-9397-08002B2CF9AE}" pid="69" name="x1ye=8">
    <vt:lpwstr>RCsMiDGpC8iPjticY3YPuYnSweLbnDxxkPYeRx0I/SEP9HtC3la+dGp4GgRq7gQ7ptSGODCAak/O0XRw4Wwwg14I0yogNSSqw8PT0xgDfRLhD9sjPWl+kYckrMuqrhT5tHSjNbT0ONT727X3Wq3oMsfizrApZnVmG/ruMK0xTZQyFh0ZsOEhesPNqUvpyatOS3JS1IZ6Ok4V952dldR25D2z4d2LdISoTmhWwzz/jLwBJqtH/bVZ6oALxkYbPV0</vt:lpwstr>
  </property>
  <property fmtid="{D5CDD505-2E9C-101B-9397-08002B2CF9AE}" pid="70" name="x1ye=9">
    <vt:lpwstr>C4svvq6BrH3R70hovavBenWlwNTU6kLDXPnCS+cAwxayprzGvfJyBRyBNk76jxjA2MPNTQEUreD4FrCOw4k2M9AvL1+x+46uYuLu4zzjvKU9we2uRuTfpA5CBvuozclx1WpQjgKEJbXtL6f104u/F4K/sKe2xZcBx9mwBdo5KiiaOAfy0ZZ4uo5hWueUPkKS4rcLyATg3mlY1dkpMnAbJu9kvzUdYVlynHHTWuHQF/Clc1yFkbA9x1MC34uhzNB</vt:lpwstr>
  </property>
</Properties>
</file>