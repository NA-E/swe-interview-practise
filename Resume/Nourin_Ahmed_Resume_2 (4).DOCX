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72"/>
          <w:szCs w:val="7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Nourin</w:t>
      </w:r>
      <w:r>
        <w:rPr>
          <w:rStyle w:val="span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>Ahmed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 w:val="0"/>
          <w:bCs w:val="0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Software Engineer</w:t>
      </w:r>
    </w:p>
    <w:tbl>
      <w:tblPr>
        <w:tblStyle w:val="documentaddress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40"/>
        <w:gridCol w:w="5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640" w:type="dxa"/>
            <w:noWrap w:val="0"/>
            <w:tcMar>
              <w:top w:w="30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779064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Road - 10, Block - D, House - 94, Niketon, Gulshan-1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,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1212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403074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017-554-92167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72063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eka.nourin@gmail.com</w:t>
                  </w:r>
                </w:p>
              </w:tc>
            </w:tr>
          </w:tbl>
          <w:p>
            <w:pPr>
              <w:rPr>
                <w:rStyle w:val="documentaddressLeft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5640" w:type="dxa"/>
            <w:noWrap w:val="0"/>
            <w:tcMar>
              <w:top w:w="30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Righ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65584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ocumentaddressRight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6133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Skills</w:t>
            </w:r>
          </w:p>
        </w:tc>
      </w:tr>
    </w:tbl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Java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86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Spring Framework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JPA Hibernate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54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HTML, CSS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00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Algorithm Implementation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974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Data Structure Implementation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55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Problem Solving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91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Communication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34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Software Development Life Cycle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45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Teamwork/Collaboration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2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SQL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75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Taking Responsibility of Projects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392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109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Work History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2016-11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Current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Software Engineer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Therap Services Ltd.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Bangladesh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Increased module usage by 80% over 2 years time-frame by implementing excel import feature enabling users to create thousands of forms in less than a minute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Migrated 25% of a legacy module using current system technology to meet the requirement of total system upgrade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Supervised team of developers in analysis and creation of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software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Modified existing software systems to enhance performance and add new features such as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Conducted full life-cycle software development in multiple software environments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Programmed applications and tools using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,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object-oriented languages with goals for code abstraction, stability and reuse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Optimized system performance by making proactive adjustments and resolving bugs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Collaborated with user experience designers to create clean interfaces and simple, intuitive interactions and functions for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package</w:t>
            </w: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056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Education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2012-01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2016-10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Bachelor of Science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Computer Science And Engineering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Shahjalal University of Science &amp; Technology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Majored in Computer Science &amp; Engineering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Graduated with 3.52/4 CGPA, Top 10% of Class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Coursework in Algorithm, Data Structure, Database Management, Compiler, Networking, Microprocessor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Thesis: Nonlinear Optics in Signal Processing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2010-01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2011-12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Higher Secondary Certificate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Govt. Women College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p"/>
              <w:spacing w:before="0" w:after="0" w:line="340" w:lineRule="atLeast"/>
              <w:ind w:left="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- 5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2003-01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2009-03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Secondary School Certificate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Govt. Agragami High School &amp; College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5/5</w:t>
            </w: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402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Projects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SUST ARCHIVE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an archive system for university for all previous examination information, questions, results as well as all academic projects and thesis works done by students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Technology: Java, Spring Framework, JPA Hiberate, MySQL DBMS, HTML, CSS Bootstrap</w:t>
      </w:r>
    </w:p>
    <w:p>
      <w:pPr>
        <w:pStyle w:val="p"/>
        <w:spacing w:before="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spacing w:before="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ACM Problem Solve Manager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Implemented this personal project of mine with the goal in mind to better organize all problem solving activities across different platforms.'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Technology: Java, Spring Boot, JPA Hiberate, MySQL DBMS, HTML, CSS Bootstrap</w:t>
      </w: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0324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Accomplishments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Participated in ACM ICPC Regional 2012 as one of the 6 teams from SUST, and one of the two teams from 1st year students. Solved 3 problems ranking 68th among 350 teams.</w:t>
      </w:r>
    </w:p>
    <w:sectPr>
      <w:headerReference w:type="default" r:id="rId16"/>
      <w:footerReference w:type="default" r:id="rId17"/>
      <w:pgSz w:w="12240" w:h="15840"/>
      <w:pgMar w:top="48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3198D86F-5724-4103-8463-8A50A064072A}"/>
    <w:embedBold r:id="rId2" w:fontKey="{CD0A3955-30B2-43E0-916B-06298D68CD4D}"/>
    <w:embedItalic r:id="rId3" w:fontKey="{23E99557-E4C5-41B3-970F-21ED369C89A0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SECTIONNAMEdivfirstparagraph">
    <w:name w:val="document_SECTION_NAME_div_firstparagraph"/>
    <w:basedOn w:val="Normal"/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5" w:color="auto"/>
        <w:right w:val="none" w:sz="0" w:space="0" w:color="auto"/>
      </w:pBdr>
      <w:spacing w:line="820" w:lineRule="atLeast"/>
      <w:jc w:val="lef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252932"/>
      <w:sz w:val="32"/>
      <w:szCs w:val="32"/>
    </w:rPr>
  </w:style>
  <w:style w:type="paragraph" w:customStyle="1" w:styleId="documentsection">
    <w:name w:val="document_section"/>
    <w:basedOn w:val="Normal"/>
  </w:style>
  <w:style w:type="paragraph" w:customStyle="1" w:styleId="documentSECTIONCNTCdivfirstparagraph">
    <w:name w:val="document_SECTION_CNTC_div_firstparagraph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address">
    <w:name w:val="document_address"/>
    <w:basedOn w:val="TableNormal"/>
    <w:tblPr/>
  </w:style>
  <w:style w:type="character" w:customStyle="1" w:styleId="documenticonCell">
    <w:name w:val="document_iconCell"/>
    <w:basedOn w:val="DefaultParagraphFont"/>
  </w:style>
  <w:style w:type="paragraph" w:customStyle="1" w:styleId="documentsectionheadingIcon">
    <w:name w:val="document_section_headingIcon"/>
    <w:basedOn w:val="Normal"/>
  </w:style>
  <w:style w:type="character" w:customStyle="1" w:styleId="documenttitleCell">
    <w:name w:val="document_titleCell"/>
    <w:basedOn w:val="DefaultParagraphFont"/>
  </w:style>
  <w:style w:type="paragraph" w:customStyle="1" w:styleId="documentsectionsectiontitle">
    <w:name w:val="document_section_sectiontitle"/>
    <w:basedOn w:val="Normal"/>
    <w:pPr>
      <w:pBdr>
        <w:left w:val="none" w:sz="0" w:space="8" w:color="auto"/>
      </w:pBdr>
    </w:pPr>
  </w:style>
  <w:style w:type="character" w:customStyle="1" w:styleId="documentsectionsectiontitleCharacter">
    <w:name w:val="document_section_sectiontitle Character"/>
    <w:basedOn w:val="DefaultParagraphFont"/>
  </w:style>
  <w:style w:type="table" w:customStyle="1" w:styleId="documentheading">
    <w:name w:val="document_heading"/>
    <w:basedOn w:val="TableNormal"/>
    <w:tblPr/>
  </w:style>
  <w:style w:type="paragraph" w:customStyle="1" w:styleId="documentrtngSecdivparagraph">
    <w:name w:val="document_rtngSec_div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ratingfieldp">
    <w:name w:val="document_ratingfield_p"/>
    <w:basedOn w:val="DefaultParagraphFont"/>
  </w:style>
  <w:style w:type="character" w:customStyle="1" w:styleId="documentrating-wrapper">
    <w:name w:val="document_rating-wrapper"/>
    <w:basedOn w:val="DefaultParagraphFont"/>
  </w:style>
  <w:style w:type="paragraph" w:customStyle="1" w:styleId="documenttxtright">
    <w:name w:val="document_txtright"/>
    <w:basedOn w:val="Normal"/>
    <w:pPr>
      <w:spacing w:line="260" w:lineRule="atLeast"/>
    </w:pPr>
  </w:style>
  <w:style w:type="character" w:customStyle="1" w:styleId="documenttxtrightCharacter">
    <w:name w:val="document_txtright Character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7" w:color="auto"/>
      </w:pBdr>
      <w:spacing w:line="340" w:lineRule="atLeast"/>
      <w:jc w:val="left"/>
    </w:pPr>
    <w:rPr>
      <w:sz w:val="22"/>
      <w:szCs w:val="22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twocolparasinglecolumn">
    <w:name w:val="document_twocolpara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divparagraph">
    <w:name w:val="document_div_paragraph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divparagraphParagraph">
    <w:name w:val="document_div_paragraph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header" Target="header1.xml" /><Relationship Id="rId17" Type="http://schemas.openxmlformats.org/officeDocument/2006/relationships/footer" Target="footer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 Ahmed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eEUAAB+LCAAAAAAABAAUm8eSgzAQRD+IA5jMkZxz5kbOJsevX6+PrrJkaWa6X1M2RRMwhGAUy5M4wiMCjH8gBIVZAoJInBS4x6hd/iS/Mg8aWeMBcZqRBrIiuQNAk/sqXJBPBvdAZySAU8PGDBytadMhzKpQfmQT86VWZYhX6lWSHxZo0zGNGKoFDYRj5/sJRXlfqIigyIDoTv2rPNbBB4fInEeuqBsx3s1X2FXeEHJsT76XWSLI9AmE/N0m9cA</vt:lpwstr>
  </property>
  <property fmtid="{D5CDD505-2E9C-101B-9397-08002B2CF9AE}" pid="3" name="x1ye=1">
    <vt:lpwstr>jaOSzefhwK9nAkFV7ECZZOKHKwzPegQXPyb6qZPSRKq7yhBNxwYKzbWycR1vQv3iySG2kzwZptn7WyAeCx1P8dEL1wR0s41RbZs7v5fnLI+Jt/q48hkR63i53VEUioO43R2NfJPzk6A4zTxZofAxxRysYfb71xICKva3fsgdmHZfAM5Vhzx1F9RJXWBkR9PRmaVZXDDgo97ZvpojmYrFB8BpiKSbfD85rPQjwd7R+8+eaAe6+HxdWj0e0LqsUHK</vt:lpwstr>
  </property>
  <property fmtid="{D5CDD505-2E9C-101B-9397-08002B2CF9AE}" pid="4" name="x1ye=10">
    <vt:lpwstr>B5QR3ndCzbp5jbX+uUfODWcqE+QKLUPYeI+D6fZuMJ0/fUPK/3apleJdRIhQTl+p0U7U0FsOF5WaIot5Hj+g8zdDt76rg65A73ZACkHVIypYQVepd2i2bmevxAYulgG8fpusqJtdnDROUYCnCfUdmuLMUxTNP60T76TDGF89BrXRq//YmmA41Ba1nfawNwryYso+xuPH6dxK7h2qKeOtrGDwUI+QF8TRL2Bk6GIMCGbfGUZevzNXg+mUMMCf5hB</vt:lpwstr>
  </property>
  <property fmtid="{D5CDD505-2E9C-101B-9397-08002B2CF9AE}" pid="5" name="x1ye=11">
    <vt:lpwstr>+nLGlQ1ZJvzagw+jcmDIUdY3djJ5FCVm3HdfgI5FleVXXmIi202Sa1QELa8SLqpllZ/yR+YLwkfcW5PC6lLBlvu9uBCL7vgDGcRTWbcTiH/nic+wr43pGV3u7Jl/rOSQJVvhcYz36SbLDBJgoyEGazQY6ZXKKy2kmC4L2OGlkxeloA6aYVj1h6xe+ChtvVVgwh9pZ8mBHPr+8csxWHfXULcppXJxJAEBpvnCur2ecxC/ZmzL0XdeouiECtD+YUZ</vt:lpwstr>
  </property>
  <property fmtid="{D5CDD505-2E9C-101B-9397-08002B2CF9AE}" pid="6" name="x1ye=12">
    <vt:lpwstr>m2YyUy6CJxr4bbG/z2+m0e7nDsfZ3ka9uUpVjt/o0VKYB6vfsAF5OUr3l8/9fsp4Q9cTLG6bgCYfxjw7R7YF3GdQ17iw1pXrZJhXxrBMkleNTujKauBuJ+1pDven4ajbQ6eJgmfIXgvMi5kXbTLPDIe/jHN8fes+4EAq3xsCSGTlkY79+mvsA4V2k8QCf0nUkx4xQaVOZyc16dxXBFe9Ty6kXEFli3MeGIJtxb8FbMi+A+n5IqjotJvXJ3CCyaE</vt:lpwstr>
  </property>
  <property fmtid="{D5CDD505-2E9C-101B-9397-08002B2CF9AE}" pid="7" name="x1ye=13">
    <vt:lpwstr>3sovlBMffjTXm0r7tr5MVoGn+jJPrGgmRgCwn6N0Y5IdSb6uOwwDm99gO9dWmtkm4CoGMwyeNy3TQ2VlzWo7fAVHngH1R8ZW2bldbsJcGNqlfvRo5+b3EfoOFE5JpEyXCHiAU4aksxsV2eM4N49lcCy4/GoEs8qo6HvwAp0i80MSnv5NJk9o+CvuoOBiVEEAVah/CmbnqGeDf4VFN839Ee+ypsUEdG38Ctj8yhIumpO9BRCsx8fyInUZdRoWSS5</vt:lpwstr>
  </property>
  <property fmtid="{D5CDD505-2E9C-101B-9397-08002B2CF9AE}" pid="8" name="x1ye=14">
    <vt:lpwstr>a5C05zK88+I2v9xCO+tpljojrWRre06sv7gCSqvlW8T0I6ROulQcgHjCO0/w5SBzd3ZCnV+NZUgz92f9cLSFWQGcY46lG5mV2RcU08nD67qzR0In9mEdBbQqy/QRFCPxyi3CRYy1Rzz+AkUS4yT3xYJf79CpH5rpezAmq6AsZMd0rB3atCIHJU6a/qa2VctVyEMVgADPMJtznlWb9SATFPipSg1EKUunayjqk2nbyiBXqjKk+gsAKs7W29sBanJ</vt:lpwstr>
  </property>
  <property fmtid="{D5CDD505-2E9C-101B-9397-08002B2CF9AE}" pid="9" name="x1ye=15">
    <vt:lpwstr>Me+/1T6G7tqrBhfq2u488tDrtCiJDBEpFWygsKNPz4MeqyqN4XP7OWh8LRi7qrQo0NVxXKKXMPMnvWRQ9+K6M/SBHaXlJlvFCMbWgrrYV9PM5nnpPOvfzNMb7zGURAbrFxYL/YZ2T1PCMMZBYGQw0lM5r+66KsnpRbPbMXDL3jYry65/c4iLBo3BgZkOjYO63HRAF8GqZpXgc/zhJJPR0JHGlSu0Of269M4z94sTiATnBPstTqxq8UJmE2dN8kv</vt:lpwstr>
  </property>
  <property fmtid="{D5CDD505-2E9C-101B-9397-08002B2CF9AE}" pid="10" name="x1ye=16">
    <vt:lpwstr>u71pmOEA+zi1SrywpFx5DG+i73MKVQii1zlZeA5ou4zV8wRFcvNJat7SeRcSAU/P/cKwm7hYf7cFEDipnqOtVFdy18zhCSwdkePm7faK2w9xL6zE531vhgsN026cg7cQ0O4rN8woaqvqJMfzWD4Vq6JN7PAEqAP7NBJJf0hRcEwIwIJhKsyaZ8PatG968LCRPx7txPNrFuwcpxppd9oZpBaPCFduF4PJH51fGVOQ41CHPOM2kXqN4IqJJLSAT5R</vt:lpwstr>
  </property>
  <property fmtid="{D5CDD505-2E9C-101B-9397-08002B2CF9AE}" pid="11" name="x1ye=17">
    <vt:lpwstr>0WIVao9lF9OMMp1QNgNKTOqeFAY6IyPuCJ3pkAgYy4eeh5A3uYuVpGqJL/5xT7SdmwltxGNWVsj/2jSbFrVuJtnfZhvwq/hPDLpprjPaNWHznr1NloLqBGM1ddQvRyAnLvUFvNoByfpc6FzMpb6nt3x+xloTFCj+JLkbewfZ3PAWfRdMY4BzsK4pmdElVxcoal6GBBJtE9Qt1lvTCQVLwdnWSyPk9pnAaH6Yonfj6daT74CufB+rnyBJNH03N4z</vt:lpwstr>
  </property>
  <property fmtid="{D5CDD505-2E9C-101B-9397-08002B2CF9AE}" pid="12" name="x1ye=18">
    <vt:lpwstr>efZVTG7ZPTXS2p5haNR2wmH0JRM+ffGKAExQbD9fV7nd7wZVRFt/YBNdnXPp5DnyDBKB41tivw2AoYMLCIphUgOjG26HE0p7s3K/uFpmD/WnanhRiw8uprXvaWpCQoxW03hkPRSjKCVLUa2HhDbSKdO5d2Aj9LgEOE4KfelLSQq5TQVC9qqqpbjg6AKYGw3XxKtwdaPQeCa8lQwEhIVL8VfmXL1R+3IMFx6xZ5heExIvRjfn7htPqMDzAo4wcz2</vt:lpwstr>
  </property>
  <property fmtid="{D5CDD505-2E9C-101B-9397-08002B2CF9AE}" pid="13" name="x1ye=19">
    <vt:lpwstr>5VC3w89OfYvIxLhlOTmniYGO93j9j2TZDDhxwGZH/dY7xMxeUqpIOrU26GPWGA4r3P6xsP8KI3mhtr1+yjRpy2IlEoAq6g6jR43Te5WQTE81htEA2ReQmM/afLDoZQCc9udoKoh6bCD//C/k/pzAYQDM2EjsWPDpM24syElFkI1g/FE98sgyIQOhtaQlPIFJj+bg9qGgplUsIDwgoq0Vbw/zG2hACHrMGLYXQUA1n3X7xRxG7g286F8x1rFf16S</vt:lpwstr>
  </property>
  <property fmtid="{D5CDD505-2E9C-101B-9397-08002B2CF9AE}" pid="14" name="x1ye=2">
    <vt:lpwstr>Ti7DRZbPd6eLTjhm2E4AsJrxKt3SeVumPRAOpTjPAnavxp5zlfVYLr20VNlUOLCdURiHCSktlAVNdfpD2i5eRI3lgY8FLk2G/kJ6hPT2b7RxfISxZenJPXaKUBnDQU1M5LeTclGEqKR2eP7puJX80HsuYyC2k/2jsnnmXzCuyV6LG/1NRsDbI4NszkCMxK8oQyB10jJY/YBfuMbTiHUHAEk1323ViGfJ2zYLFPPlyn3Sy/xJT66wsJ5IG8qkESJ</vt:lpwstr>
  </property>
  <property fmtid="{D5CDD505-2E9C-101B-9397-08002B2CF9AE}" pid="15" name="x1ye=20">
    <vt:lpwstr>sh3TkM1nft+D2KSdixPOicqYIn4tp6S/8660wmvjcChyLw4va8ZoNINweWDr++or78pd2OmmegSNiWqvGeRAH41TRVHf/RDwdFzs2i3KLB2wtIP3kCFEBv/FO+0Q/ZufHEp1KDacE0MTPhuJ/gj96ZJYHkclN+2r2r+9sn+zuctv2Xmc/XQCLkJ2IM1iBywcgNngUAQRCMqm0sgLUt/U/nuhEP0g1NcEl+BzTNxZEOiL1rVmWDxTpj69uRHI0Ov</vt:lpwstr>
  </property>
  <property fmtid="{D5CDD505-2E9C-101B-9397-08002B2CF9AE}" pid="16" name="x1ye=21">
    <vt:lpwstr>Cj1oAOxuHqe4CZPIpPzj+zerGDeN4E+URFb5mzIMTsYSHqY+T0xesFcQP6sqPGlvOp9f1/rOsDtxry8z+dFgTc/vnZz0ooHPOLcszL99phzNbtzlkTX2n8akzMWIhF+2ohL+g22yC1otwnTAkOVQM6QSCtH/Hhu4/uzf1N0x87P3LNNT8gyNbxJfCJoLBqsC6XNqfGXTvleK/BtmDM+YwCJY1+Jw8oKj9NRcTdp39ygWBrHEIkVUsC2EwjF4we/</vt:lpwstr>
  </property>
  <property fmtid="{D5CDD505-2E9C-101B-9397-08002B2CF9AE}" pid="17" name="x1ye=22">
    <vt:lpwstr>qZC1npRSHk1r5ljtCsX8aO8ep23NNV+/1Hst/OFo/TQs/yOFVlr03o48Az4dzUbObhQ/MzU95S2UeOTpK17zACabIkgoaD/fKGcrEIoM7ThPmr7mg8TtCRHrY+CMKoJl+2rOw5xWK23fDSgbMNU4gwrneCqn7CbN1ZoBJomo44WlyXRt3VSrHLLejy9hAMZv4q2HLCa4KV3betagShahpE3NqgmV+GJrzfqMuvM98fwY3r2izEzOuLejt5MvgFH</vt:lpwstr>
  </property>
  <property fmtid="{D5CDD505-2E9C-101B-9397-08002B2CF9AE}" pid="18" name="x1ye=23">
    <vt:lpwstr>nTSihyG55mAyyzMNqhMzQtCyve0QFEgAiYbhiNuB5uEUwHJCXa5f+FMrWyZA3yuLdNHhXw8mMAvVBgB/virWQZOml4DxoqezXoyqrIFMbsdaYJP8XrG/RuNjPyNqgDqav5FVFCmEOVDwmyVHw/kjZH0naSxhVv6RGYySAYk/eXaU4kAA8gf/n1P7Im3ZQgLKuvwdMOv9RDDNZpR2HDzTxrg+s6OESddLLfXBEbqug6t0EjA7vlB9URHq8zde1Eb</vt:lpwstr>
  </property>
  <property fmtid="{D5CDD505-2E9C-101B-9397-08002B2CF9AE}" pid="19" name="x1ye=24">
    <vt:lpwstr>K/zX1s0htwNV/kTaBT3v7Yh04Luo4VA4lLAg1Zni+3x/sxAl8ao9jo+rtmZz0ldRDjHyKK0anak9fyajeLvl1aGBFzJJdvsXUAWVbThmUj8C80VgM2RHfsoqrs5Ewn2/eO7lOgnwi23KS/RCDiTkS5c3Q+UNpz8HPM0SlwgBX0rNJKx0Tu4EeWTDi4/vWD8XaKpUfaYHdn7CR4dJo6CsHJsuDELcw+BcyvsSc7HR2LTYiGtA/LJHHR6eB7gQnq/</vt:lpwstr>
  </property>
  <property fmtid="{D5CDD505-2E9C-101B-9397-08002B2CF9AE}" pid="20" name="x1ye=25">
    <vt:lpwstr>LZdYW+7jw4l/f3iyfWBDsz1UFlVtvkyq79+NpIrsFZ7eqPRSzSZZtepnOEIY/8LxaegN2lLFlvORk5Y1abG4nLyPm+ZWXL1VgFt5qTfXlSvVl22aPxfq4lSDiS2AOpOvwzzNY5XDPq684dprIT7TkM0PDArXKcHtZ/qLjoGynwBXYtdL4nbqjpCstzQXcOHjIA5gQ9is0RwOX1PI1mnMZttUSte3VkJpeWYcwgn5yFpFZfNQ5Yuo2Kaj6msyrH5</vt:lpwstr>
  </property>
  <property fmtid="{D5CDD505-2E9C-101B-9397-08002B2CF9AE}" pid="21" name="x1ye=26">
    <vt:lpwstr>HwUjcZA8o91ercOtwgcuvkNHkxEHcGGMc4Heou989bN5NnvY/LcZDu+gb66e1rprzIKoW0uxwrPvwPuFPsD1T732TPxlcTw9Dyt5xkRR76mM0nVpEnTmR7zAzdxrlOlSRK6RKqsx7WQpuShnldKd8fMtPisqUZwaoqlHhBZ2ZvQjki69l1WDgCbL/gW/OcDp9u/QrES7m7l+Qz3tb4Z3pb38P06tQZy5hU5yNEkZyKXb08jChO1jojpyMScnC8m</vt:lpwstr>
  </property>
  <property fmtid="{D5CDD505-2E9C-101B-9397-08002B2CF9AE}" pid="22" name="x1ye=27">
    <vt:lpwstr>MDsCEv2ajpUl8z5BXvSl+N9prlESVkCfNkaM9R6TWZp9NLmR5j9kjHJODWGc3nfzu5CWjmx5oY1l0rR7G5EH4G4NzruOflvQx/fXsTrJ6PIX7un4w8tXmfSi6J83XigE5ZBtnJspdDLT+/6Rqt7lh/J0xK7fjUOiyndr9Qmy0c2LncpypuHGnI5UK4wi8XbQ6moYCjnmxwoXHUZEQ/Rc+7w6YPFlaTKBYlS7zv3Gu01RkR5rk2/nffLGiv2RPmV</vt:lpwstr>
  </property>
  <property fmtid="{D5CDD505-2E9C-101B-9397-08002B2CF9AE}" pid="23" name="x1ye=28">
    <vt:lpwstr>My68U/OjnZFJJyP2vNzU4Gtqwz9+8Zu7RxfDrBaNSg/37fR8hop5fLg/0LSxzfdawo/biqWiMQYbRYRff0z9NGHsq+TYl1hXk6XSDxS8cQHugTQM1fb9oLwU6HspxWnw/Q7wCPmnKfCOUUdpayQ6YhNAAuFWR8rBZV/bN6/CDubkTcLmR36382s1XSDVy3uunYmnenhkzlDkYUG4yHf+QN12gcXGUs54C5D8RoSRaLJQTVj1y5/OmGRzSifJ8Vo</vt:lpwstr>
  </property>
  <property fmtid="{D5CDD505-2E9C-101B-9397-08002B2CF9AE}" pid="24" name="x1ye=29">
    <vt:lpwstr>vGJBRlOYHMb3ghoKl/DCOwwfQCN1gVNn8wjE15PB+el2aoXcNZg86EAku5/xoM3KMnviASA+2/i+ElVkRx/EiSITrCtMQTltaJJARCaiQ7IlvrYO8k/wEJQKJpUxljNFvqNYDINNYICtONjWrGuY2vUAXsOQ40uuWArTgvJ8fLxbBjbExHPc/QeR0XQPs2mQyoIg5ud2lujHB1SAs0lbZeJP6GXsv5/OCVEHULaIWQAA44preE0VH5Teunp9TRJ</vt:lpwstr>
  </property>
  <property fmtid="{D5CDD505-2E9C-101B-9397-08002B2CF9AE}" pid="25" name="x1ye=3">
    <vt:lpwstr>mHxjU3n3jEPE2ZGp4MteO0ANax7DV7tzeAvIuhVxky+J96EG4MCIX3Ce7yG0iWqM0cr2DwmzVOmpIU2fsXqGnxLA9Kmaxj2cxypbW60kiQfJ4UvfbZdXKnu89tmFHmDofzxc0zPz2wQA/GCHdp69iYOPyFV2qaJtMBsCF9koG/W4mfkjXhba5g+v7tvAXxkplnoEtH2VAfbA2Bp3jxtgk5xgJpOXVFaPf10m7qr0EzIPlmiHyMrtefA15ChYRxG</vt:lpwstr>
  </property>
  <property fmtid="{D5CDD505-2E9C-101B-9397-08002B2CF9AE}" pid="26" name="x1ye=30">
    <vt:lpwstr>dJ2mtUQhGXCg/nP+bgcHkhqwK/lPkUxKEVQK51RYfii/l46imOewhIk1o/+k/XKB/li257+zCRkP/UAuCwc0zZn2eAkS2XtdvNB7+z1QjjDGoHUIV0q6sa1ELblBYlrMVjS95JlZgWJVxXr/Y8JsG45zjfvVvKQDxYfUmUnjslA0ToI+z0WP3YhPb9TIRr4SZ/FFUhGwsC2VL4AXWpb84ULK1KBB00Vf3eZt5p7gUf55gTh1aTI4M79eT0RdIFe</vt:lpwstr>
  </property>
  <property fmtid="{D5CDD505-2E9C-101B-9397-08002B2CF9AE}" pid="27" name="x1ye=31">
    <vt:lpwstr>WOQaVGBO4xDSX8LesWh4uEwF31W9oOgdUm9xKP+M9eT/eUzETbF1RcB2UymTwMTvCaWkDkY1UbtlZIdGcVailnbdLSoJReVN78IJyAWlCAQA5oDoWmj+cqLexr5DYSyBal9V2HTVJz7Quab8shkQ4ZgltcGexsO8Uv+SFHA6PCCW9yyBxttSKGoUjivI/RtPLw+UwTr+B4UxtLpFmrnFdUn6ZhXsVKFvSgHlUovvTyKvl6CIKGt4dRfRVlyxCiy</vt:lpwstr>
  </property>
  <property fmtid="{D5CDD505-2E9C-101B-9397-08002B2CF9AE}" pid="28" name="x1ye=32">
    <vt:lpwstr>I/YPpkXdx1tCYPIIUYdCAtpqpCtGpHMEUn7bWBG7KfxYyAyihh7GzlgYu1pqktSTxF0WV/RZ0tMQWdD21O+drLqFFpPsutU6KiB+fIyQKnqaiRYRRzyQ/JmQlhScL6hJOz3KT1jVdsvc5lEGwddSAAy0sXv5vvoGV+hUeBo6Sv/54SWZ0NQc5T629iqGLESRHm4QgZ9tD7se7i43EyWA+JD5txHedR7kMoBS41JUZHqAvJ29tNe2X2KT9D58tXG</vt:lpwstr>
  </property>
  <property fmtid="{D5CDD505-2E9C-101B-9397-08002B2CF9AE}" pid="29" name="x1ye=33">
    <vt:lpwstr>iFiSJU/uWDVf8PC22+ndXPI3NPHkIkiPiVx3jysGgDx3FSe2lzr1qPsjui4gWMQMZfs1q/dC/0M2MXEroF/RgjfgU/bStc0t/meQtfAt1qyyGLu8cfkk3yG9+7trM+jETxmjAKpcKHaPirFatMpXmcby/iXIE71BLkglBfcm/UKqvt2kMQ4mzV2m6qK4EDY6k4uh591ZwrZXA5919BEWl1P0D4Eeu8MdprnRooE9NSGg6sAE7/Kgm+jDVCarqVt</vt:lpwstr>
  </property>
  <property fmtid="{D5CDD505-2E9C-101B-9397-08002B2CF9AE}" pid="30" name="x1ye=34">
    <vt:lpwstr>azstWQfdNfrRQO/JZrS1wICkebr/jAIzP6dvajBJOlQSgn5E+NRJfN0SRxtgFUF10sYfFKRdktTJT1yeiCIBorsFrmtLOyNGzOVuApUjB1MR+ysfosP4uTOQMTv6wSjrjyEBj+2rtMGwSWlWSO/slsvVBtE+IGxaNJ/d390YZJ1MAuJljSrHbt3bNQcMHmqzbQ9eSdJnMmAME3lxNc+yPZxunF8oJ0N0MaazjZpFh8m1WSYKDxc4f1z8ZuQYJmb</vt:lpwstr>
  </property>
  <property fmtid="{D5CDD505-2E9C-101B-9397-08002B2CF9AE}" pid="31" name="x1ye=35">
    <vt:lpwstr>1uvXGzZhK+4h+ZmdAJ+CKBgz8fDx5jrwy/JibGzaofdMu+IcMnI3WB2kReHpGB/ixvZCnmq3amwP+BkT55js1zG58ixfeLnLMEDDQF4mhql24vImY5QOMLx4pXPLFHR1uxDlp3OF4zEDxeMVQbV8KIuVi9vHf/ehc5AzLOwfsjCGv9LYVi+oIlr0RUka2ez4M8HKSC6NmQGhmyMJHzb275X/EmYEEUMnfgm00paZ4TK0OkZpMvtUb91Xk/4gv6o</vt:lpwstr>
  </property>
  <property fmtid="{D5CDD505-2E9C-101B-9397-08002B2CF9AE}" pid="32" name="x1ye=36">
    <vt:lpwstr>9QCo+A97VEb9JTJ5P3XtsnuzmHD8qo4ldG4JD5tPyFW3kbFCmKX0xCqPX9MdgSAj0Js2mI/xcbQWKwoiQUaV+KoTHMsiWnPKcBvxJy6OzVzSuXPn22TP0swg3cM77d26WYtp7n0/6n7PRtCtgQd4EheKEVL5nNVTMCsyIlALcGh1CixtOjCv0H3xPri130CRNDWYfUx5WY0Kj+BaI0ID/SwO3AlA9+zo3GmY7O2MPu8mb5GhvYfpbFPWJbO2+nA</vt:lpwstr>
  </property>
  <property fmtid="{D5CDD505-2E9C-101B-9397-08002B2CF9AE}" pid="33" name="x1ye=37">
    <vt:lpwstr>ngLsAL0S1c0bbauI80VEybWThtmyBftxuJcexTwDH/nmN4UbQYRjfTTFZXhRfSCjZ8dOqzeuPThO6TmYFgVxI41sX37LKYcBxk+d5wLjox0f62bxajv1Xjcgw1wZD+AjUJ0Aho2Z2854rXn5MGFT52ZOQbsgFk/2Iu4AyV0HwQGBH/el3vYxyiTz0MgiI4Ch+hCUaNcSYSvjIAzWO3n17pZ8yfn5R2PwenbZLRK/sEe+YO/CalxGPSxN1GqnfRu</vt:lpwstr>
  </property>
  <property fmtid="{D5CDD505-2E9C-101B-9397-08002B2CF9AE}" pid="34" name="x1ye=38">
    <vt:lpwstr>omigtBzq6iWLaUQ6a088Ns70WicndMeMq7iJMm5nIh68eug2fhXKwuqcDBfG0NNgTA3zjJi92whUDvUBNHzPAhv1vxSe7SJfTuizMIHlUIstg8viBXH8LqZsZ8hMIxQsSPYq0CpMCXo9si4iyBacSNlLe/E2Q3MD5HM3tT5V8UFIxHujwSCD2PyuDxjpb8xJyUM+8Zk06/Cq5iOKSfgsge92id6gx4ZosVijpmc9yw8UcaHUjKuZKrQoDyRCEpI</vt:lpwstr>
  </property>
  <property fmtid="{D5CDD505-2E9C-101B-9397-08002B2CF9AE}" pid="35" name="x1ye=39">
    <vt:lpwstr>os+PX5Js9FmhiXr7bA4h+6mc/WqrxDASU2vPRgbU3T91gLA2CkDpLYJfZeKdHxD4wWbAph0dgwkIOFy9LWAn4sP1LwrcmmEggv8Ao0jFkkuIHU7auUmavy1fOVvjGpMi1yeaKVDNJ/q2ddhvYmQ2fm3itkTfCTCBUDNFxCNkV3ZKnV+ORyVht3ZbkPyY+Gqn9zrc849+v8HHZf2O0Iwh7/AjkbKZ9mP/+T0Nbq49olzfSEIUPv48S6Ol3SnOGaZ</vt:lpwstr>
  </property>
  <property fmtid="{D5CDD505-2E9C-101B-9397-08002B2CF9AE}" pid="36" name="x1ye=4">
    <vt:lpwstr>qzOjLKKsfc6VRwjFVIOg8VXp7HusYbcPmUfxPW2kmc8IgYJSELwlVbI/cVAvhixQFBsL88IezEym4jHJroOcAZHUP7hMn3R2OL7Cmid3YF+Wd4JYz6EA5HD+wiIbLznqOERtfzbHHPaSa9ErZdDf+qvvQ3xUTbCiRQqwB8s2dRikpvJKozmmNfqGcsblFTGakhgdc81pDB4ubrL5BjlialHmqcjx1saZnecLgi50xckMu86DrENSOPMeXH0tHPG</vt:lpwstr>
  </property>
  <property fmtid="{D5CDD505-2E9C-101B-9397-08002B2CF9AE}" pid="37" name="x1ye=40">
    <vt:lpwstr>JXAMb7Edfr/S5ZraM2S4S6i4NIVmJBHFO3VPt2Q5D/5yqkT8lP7gV6cqExauFcuBKPbHAPegBEOvIrFPaGj2AIgl2nT/qKrJ3gUW7f10p8Fte2XYLt60z1+KkyfcjLdaBQdK2u7SG7rY0odn5acxc0Hrxzmefonwl64y75A08C62r9V/B8dvo4eyfkHBLT7yhZmNETmViYAfvk106DUNTgSotmJguI5+Lt+ieJTQkO3JazRs3IYFQgdbEqNBMbG</vt:lpwstr>
  </property>
  <property fmtid="{D5CDD505-2E9C-101B-9397-08002B2CF9AE}" pid="38" name="x1ye=41">
    <vt:lpwstr>TrCfXk5pbzY6hHYO1ujk5Fux67wltypfTm+AgZev81iM+Fks8LyCvjco7O/QFWdYTdnPBXV8FqzPXDUHuBZ5LCwB21FpOjRhfft56zNsR9nqmeL9D08Wl8Mks+MJOTJjQ2J3mpC13XYFRnoo8puZnbv+V2jd8/8lIjBhLilF2iPcMmkDkyUJ/5k46Gg07mY8ZKBGXA+D4SgkM4sGYQ1H44uMNp7rTjg45X0dB+wG6otYJ3e1I3O9uynVaWCg+Vw</vt:lpwstr>
  </property>
  <property fmtid="{D5CDD505-2E9C-101B-9397-08002B2CF9AE}" pid="39" name="x1ye=42">
    <vt:lpwstr>BSnLcxQ4OXh9tYyrwI773X1y/5iWd+6Lq+/WDcnEp2zQDo7zWyoxjsmFkCOlk9Svj189gjmADMctdZkU6D2mQ8a+DU+C+0isJod8MoFdYHmDkoZ7NsnKMq+uSDmos7N3vZKgWLTrMUvhYEJm867fnOdcQ846dQv9JA11n8d6H0QISl1PgBUugkL2BGR1X4uOEt2gcEUOJGKf2X0D6J0uEo+KLPLzO8Oak238VC+NqcSJq/7QXD5+X6RDNhpZtOM</vt:lpwstr>
  </property>
  <property fmtid="{D5CDD505-2E9C-101B-9397-08002B2CF9AE}" pid="40" name="x1ye=43">
    <vt:lpwstr>XUTnGHwY3ngtFmSfVwFILwkzKj0Cbmd7jeIG4DmtLhRMbnpSPBdikmh6KnXh9rcQGgCBN+4c8G3hbeiCaKXDquLS3DDZ36xKOCSqX1IzQ0pWNcnaSWbs0mRJMPTBc2kix3yczr2qkIOYZrui3oyP5dKJDVJ5icTDd1kqiUXPJKEbX+i7+JoAnoDDSIR8QvT/U/1peKbnQCRfIcqAiabG4bfAUhoAirMCYPUK51SKKCIvnjCjWQQdE+RX+kPxGZg</vt:lpwstr>
  </property>
  <property fmtid="{D5CDD505-2E9C-101B-9397-08002B2CF9AE}" pid="41" name="x1ye=44">
    <vt:lpwstr>M2aLylKucYd4ZCVEpW79CuRHOEkUHFma6W4661/CxyXPcAy1bPZkUTkmnVtAtCx8M+Y2UMOLXhQ1FKQac1T88OA8ngAvmbmT+NZHEZJylAdqgBdTbAvrY5jPQdtizLhd3jOZ1V3BqTEuL8VAkmY8YjzL7aR2QuIGlsGeoh54Lg1BNe9EhVNZL6WrERHUY0e0OTJKub49mqgSweycsatvARvfmaACTdGC4WAQGpe4mfoFMZitVQqmf3QAihLnRfN</vt:lpwstr>
  </property>
  <property fmtid="{D5CDD505-2E9C-101B-9397-08002B2CF9AE}" pid="42" name="x1ye=45">
    <vt:lpwstr>KPVBK197M+tgyW+Lg4ixpyXOxgBxS95mwHuttzzWyzo7DKHE19ZseP3imj8nrXD1m5sNg49iIAuuav0WEg/NtKewxM3IxRgoiWmyWDpkfLlPpRyIzF0XhnneQSYrq1qxru9/GTRyycbX01vcNlOVyDLZU/dWBcJhoIqeDXZt6Ta1SZwawbYwT/2igmfygFHslsyJ+dBVEgjU/5StN4txt234rdtN7fHYBxaSYmPFLhU1tIc7aCDSGMnzPmkrs8N</vt:lpwstr>
  </property>
  <property fmtid="{D5CDD505-2E9C-101B-9397-08002B2CF9AE}" pid="43" name="x1ye=46">
    <vt:lpwstr>t7lsUXjF/0yqGP5zR4v2ZhZCxXFMG8ZDIduXzbgmw+AKsGzRcLdHd6ZKaWB1mw2EA4EqlRZ2Xwuh1V+6bFwc/oVnXt+wTVdsf4lJqorlQ96ehPUwNaDZ3DYPvkyHJHhdOoSI4XkVj7yGO30QwfXqbk3deXA66Cc8tqF3a8diW/7tnBCSzwGTtzkGoupF+/mw90q0dvbhUhGIBw/QlBUHsffQSD4NlK90Pf5QkOO8SIVsCFcpvyYBebh8aCu0h0s</vt:lpwstr>
  </property>
  <property fmtid="{D5CDD505-2E9C-101B-9397-08002B2CF9AE}" pid="44" name="x1ye=47">
    <vt:lpwstr>K93zp2hgvaDyxyX3h/htSVhMiTlWY87/xZtq0xAUQppojIOxnQYljIkB68GLI4oncwgWKJ/fh62NwW9FYvoL/awXm9yFtdGlVD6GjMgpNWcdtnXWJpW342P7FnWDYXwyyC3YT14Een+IXL41QayjveBTMTwcJCikGCKO/lKrvnPjRf6UYsfZtJiv/tQ6jpkoeGD7owlSUjUTmvX+rtLt+RH0HyVEfd+vn35LgmO6z8A6/bBgVV7USuNGPJAjAG6</vt:lpwstr>
  </property>
  <property fmtid="{D5CDD505-2E9C-101B-9397-08002B2CF9AE}" pid="45" name="x1ye=48">
    <vt:lpwstr>JTOunSEcyFbiOx+VF6nxA6atqemzAaSsIcCQ0j824sPBD2UV20GH5vldGlGtVFPDjmsBq3hgehrLlYDJXzF5ioMfx69LVL/ZOYAu/QXH8kPGc16XmzP+cgi3OwuYHcGMtM+6bW0dPiMBT1LxcZN1cTAjVqn8FnEAb5GlyYI6AW2GDzpeoylm0SlclMXNRhJFZbUUcYTr1BSkQ7FkfQTe7eVcz7foS4dYLdanFPTNLYbbIFfQ8tjW7Uu/zMyGt3d</vt:lpwstr>
  </property>
  <property fmtid="{D5CDD505-2E9C-101B-9397-08002B2CF9AE}" pid="46" name="x1ye=49">
    <vt:lpwstr>ne7MKF2VUfnhB0Pqz9TizMA8kvtp6cJQ1w9YTaWZ8/qo742clIjKVKk5TLRTIMd/tY11wUwztASMfAUDadEW2Dep5jOIfFIqxi9I/gPJBPb0Wwf78klorU4uFA1QQxIUIFbul0IHTqZJDIGeyJ8xtVm/ZccHGG4U/Y8JPjOcl8YwVLMhH8yoF9fJIp+GWi5d5yBYltkw8rRFHbCuSKxYJY25ivsiG4aV8FlqkxhvC64RklNXX0MFN1zSnkOi9Ah</vt:lpwstr>
  </property>
  <property fmtid="{D5CDD505-2E9C-101B-9397-08002B2CF9AE}" pid="47" name="x1ye=5">
    <vt:lpwstr>+75ovL+ZU32xLF3i9oSt+/soVJnd2pxLHH7bnygHHCDi3rajRp3wKDsIOyDzdYMbn402iJASPlGU9H04wg9Er/MmFyw74hrMXGZjUkA+KL2jdTs2dRj5mKMOVNMT8PgLhZ1RgIPV7g114qsahfBoj69OGDUdQPRXl9ndju2Sybn9Bg/MKo9spsAwiMgmf3EwBL1vYEXMObSg8iIcDhMGBjklWTBOs2Nw9JLYssuuBt7Unj7hagiSoqHumEVB+iV</vt:lpwstr>
  </property>
  <property fmtid="{D5CDD505-2E9C-101B-9397-08002B2CF9AE}" pid="48" name="x1ye=50">
    <vt:lpwstr>jrYzuf0Hxi56irn8+avJRVHe48w49qkus6lonYlFRX2kRrH7tny7pa0mWZ0nl09ZtCglNY60WOKTftEeZIo5YVEHL8IvL6fehi/yjb89MLKKtqojgR5oni9GGkg3LCQXe2y638GUGG/CUBSo/2FlbkS609dF96NyClM0DC+pPCSWcbNI5gShn1qLjAfmiFfBckZ/rTE1K9Mp/4RjfSqv2nuuSBtHTG/oEG2VI/Eb40iNuMW8ZhRTsUEa9pNEQ4m</vt:lpwstr>
  </property>
  <property fmtid="{D5CDD505-2E9C-101B-9397-08002B2CF9AE}" pid="49" name="x1ye=51">
    <vt:lpwstr>MbdAcK7QCzTjyV/BbhiRqWljUurPTyOid6Xj4mJv+x0G1C3Zf1ti7tv9EoHVtb0Vd2JLd49jr0EVMay5IUdbCw5iBeOWF4P5s0aTOZ0COvMoGPw6/EO1BWfTZIRfT4eZYqsECwJd3Fwc6SoGxYkfZMGGWNF6UEB3Da5VyGZyGboEx1w+KRXf9wS/kt5E/D/G1D5y1zpj7VLxyupZmsjE2xW4BPrwQHJHSV+b1GRM9Dr94dJ0ifrFN/7sdB9tO9y</vt:lpwstr>
  </property>
  <property fmtid="{D5CDD505-2E9C-101B-9397-08002B2CF9AE}" pid="50" name="x1ye=52">
    <vt:lpwstr>j/Q6/P8ZIkgr0vMmBBj7YaupYDMpZFFreaPrvvPZcURmESpr9O4VU27KM7hEeY771EgYMgH0RBkwAcOpinRKCVGEKwuVAJJl/gj4zzAmi2LYaod7jrxzVsxpm5yutGZsIgxKRiQBABGGqNmHwG1OScIq5v4UGZC68eODrbRLuwEIMDFM2FZyWdQf9CLefTcKgRYHNB3GfTbksXI6cYHqKCEsP99wQm1N6DkujTEA4DVWS42ehamHW8OTtAIf2QG</vt:lpwstr>
  </property>
  <property fmtid="{D5CDD505-2E9C-101B-9397-08002B2CF9AE}" pid="51" name="x1ye=53">
    <vt:lpwstr>R/VB0Z4ir+Y/nKxKQe7s549BO5rwSe5J9ltq3orYEH3/tNIo18Wu0n0C2dVmrxE1f36htWHEqiaIiFvfn8vOMoiw2zdUVEaVHGtndJm5XhX1MDTWKlR6ny0mDGYAtOGl44yytib1gd3b/wG+0foDYaifA9/FM458IJ9q73LfeZ7T4rSqiAUmP0QRDRbTEakvNfeJL+XZzUtplMVPjoT7WIyE/OjWrnqfWQV+lX1+r1sp/mmkIh6wlBIFVrckjtU</vt:lpwstr>
  </property>
  <property fmtid="{D5CDD505-2E9C-101B-9397-08002B2CF9AE}" pid="52" name="x1ye=54">
    <vt:lpwstr>FS230Jsc+vooL3Bcccdd4WOyqYmngnEkXUZ8SU/bCSZlLQ89oq4P+gLIIi1BRSS+rtDKVpv63NYAe+pvMDB1UCEYOtBKmMttSewtepNKpAQVD8DEljbZ5DXLgvxhEMi9xH61phe4R48A5MU+D8YBEBqoxZpuhvbDBn0ILg4U22cAzb1GTuGugTWM7BEd9E3H75XVuAj++aKnjhWccDbbBzIPUBXpMeZwJCFx2ClX3Eta6yukf7vL1ZtnMD4EHng</vt:lpwstr>
  </property>
  <property fmtid="{D5CDD505-2E9C-101B-9397-08002B2CF9AE}" pid="53" name="x1ye=55">
    <vt:lpwstr>zAs4EwkQI9fyYECicJ95aWFVcpjEBrCxY5mb2SgoXqUK2YwyrLO9h93TpkPts5dEjosGIu/nPJ5r1anjWWqwrLmOTB59FQK/ISJooIjf1Q1723y6rpDsb7V88Qn92BsXPKtov6/qP9s/VXopelBi0Iz0cZl4HgBbJ5ugRMxkpD5FHEXWmdvFaI8LiaEPNLqSKb4HEKZM13gb5Tr1i+9vu0vWg9BfSHxi8i4cJmdYlht7lWbjPicRLrMSXH8blaQ</vt:lpwstr>
  </property>
  <property fmtid="{D5CDD505-2E9C-101B-9397-08002B2CF9AE}" pid="54" name="x1ye=56">
    <vt:lpwstr>rEsjY/0aOZr1FfCXpeVT6L0lT1LJRGXdoyedsUZ80vdm9VNXh6JgVCf5HaYUO27ocqlZodam8Tgkap0pktdG6OYh0a+fwldo813nsOeDv+jPerVuDawuPxIoySWgijqVbSgFbw/PwdKr66KnJw2dTLG22UHkjb2v7m5c6dIZBl7iaB5uoBSTi7TyMmVBn7fOWoi0OTEVZqzm0dy/aMUVNZMXOAHHSau2xqMDzR2kAQKte9gHS+nmn2rVlY9XOYe</vt:lpwstr>
  </property>
  <property fmtid="{D5CDD505-2E9C-101B-9397-08002B2CF9AE}" pid="55" name="x1ye=57">
    <vt:lpwstr>yYxQ3HlWnDxy+XHXAIcVOaisAix38fZMCieFfIr51e/dB1NfgbAztScFh6c6LKj2LDZyPXwBF/fFubNgU4S8j5VWAV80bdfaPTIP9V0jBeWO5eCdl4jmhU5SO0I7GhGks06ZGWa8GItF6+RYv9H7OEX7m6ddivrIK5jUEqd8GtLd6IvAFsYvXW2zsWP0R93xz4+YCb/qcQo5WCav9GQ20MGo0B8GpO1zrSzLuGxlhpizC3l7Nn1xho64t9xCkxO</vt:lpwstr>
  </property>
  <property fmtid="{D5CDD505-2E9C-101B-9397-08002B2CF9AE}" pid="56" name="x1ye=58">
    <vt:lpwstr>pnT9aSTQz+NKCJ4XIRNGyLre+XX25saQ7ju89oqrkkghKVu24GLmpBC/Gk0FhlnskPjgmGCMNfzGB6f791ZRqgmRgz5ATJFkHlL23w7gYpif1bzWwA+gF3PQWmDEr0jCah2BzMpeWa9adUK+ZTIb2Dioq6P7BAikL7uEEpl6YR5b/L8mfy/pLFahLU3TjKHR5r6To9hkOKUSq5ZCRfrNczlyQd202mNattkyFef8t+yihsGRDfiKIORDqh4OQLj</vt:lpwstr>
  </property>
  <property fmtid="{D5CDD505-2E9C-101B-9397-08002B2CF9AE}" pid="57" name="x1ye=59">
    <vt:lpwstr>lLPlFqVy/wRjhkBc+U7yI+aXkhRx3A//j+BdnO0kN8ZtWFs3T6Qi5jrD8NbcPS+yHl8NJM7sbkfs1lFuVdOynXzvMisKQvN5uB3ltAcx1F2ClVR3BKwWUlwdhP4KKW4gU/nuTRIa9NG9+7qRMWhds+JiUzZtotsh8kASTMvKVMpNT9V8u682VUOPhIHYPBasZ7a/bBgGKpuA8c/6xPTV4dTV7QlEJCVI4bZu5OmF4nMwoPpol9V89ocMZi05nay</vt:lpwstr>
  </property>
  <property fmtid="{D5CDD505-2E9C-101B-9397-08002B2CF9AE}" pid="58" name="x1ye=6">
    <vt:lpwstr>j/ztCmvJVhlG/d+sMkcF5pw93NX4rK7s2wfNc12lwRVUarbglL9sdwudT7S+V2vR7sOzvERVEYUQ3Pbn4arf/UypJcQFOB2+14TsIdCEbzClWOkSeJvG0sau2pTxMcFFqsHSMN2BVCKCDUQVeh0GTwLFB/BR5IjKHp4OxQz7R105KoNH+Tv15bt1g3Jgg+rktQXwmL14s9M/xFRlpG8TmioWfQoDgb56MiU/5GHWgu8E5CxRRAESR13/NakZNLm</vt:lpwstr>
  </property>
  <property fmtid="{D5CDD505-2E9C-101B-9397-08002B2CF9AE}" pid="59" name="x1ye=60">
    <vt:lpwstr>lOiZoIlrHcrrDMz6EvlGzZ6QIULZA9h5sNPkhfXMuq9CrRq/HEPIShPTTQGFA83kiJgzWt7vYQOtoUuN5pdUx8/DuqYcZMbnRfeX4Wn7wTSykzqgVILBOwVqdKYiXXDzoHOJCa9oRW7zcyXxYeP2o/kIO7Xy0Tpc6mK/Ipp2WYs4rLaSWavWlxcuouyuHDfMuXNFmd1TfgjBGP+MJDu+xyKD+BzkbD9V1YaXjd4vt5xub/h9n+Hh32wGxkCDfy1</vt:lpwstr>
  </property>
  <property fmtid="{D5CDD505-2E9C-101B-9397-08002B2CF9AE}" pid="60" name="x1ye=61">
    <vt:lpwstr>kRBirZ2Qcf8FKp5OTQK1l6evNd2BOFEGy2GaIKSpgnkGX3i+2/TV4n9eecVvjd0h3GWWKUWLL2M+w9IQIPgL5Ll+g73Q4TJLjz9Tttwhj4p4CGnyRYpT6zOd+cYfLv594wpffFpXPRrUCoDMLoM1MNy9WT21P8dWgYgAWPHPPkqYCTGNWKW0XT3D6C2og296rwBxngvNkDUsmAl04OcEiwq5ksyqKFiFHU+xSZenjbD+A4tkWAAPhOTKnBPml1S</vt:lpwstr>
  </property>
  <property fmtid="{D5CDD505-2E9C-101B-9397-08002B2CF9AE}" pid="61" name="x1ye=62">
    <vt:lpwstr>XPbo2btO8ysqTa2gA1V/HwnPgXLSwefWEtc3A0Tliy/LyWtzPMd4zO4LbPz1RTxXh1ZuWv85DksPPN72767d6nqFdW4GnBP9O1hMHFm+jhwOaIiGcj40LYeK5/6VMFtw9dnpXOzTWKLCS5YlyuziKJI2imT8qC3XeuUkH5VVxPr97izorlnrrLmGetM5H1+uCzYKqwU+WQhDI2FJHVMjBobXzEmCsTmwd/I7nvUZ4SMin4pv2QiVC9spF2gY9p+</vt:lpwstr>
  </property>
  <property fmtid="{D5CDD505-2E9C-101B-9397-08002B2CF9AE}" pid="62" name="x1ye=63">
    <vt:lpwstr>McAJ+zKPsRW6NRJXbzvcsWlPnvkR7hXgMdgP9yRdx7KcBatVJ3sEbIRmb/W/86QkB3N+fZ00Z1VOPlshg2OyECtgHn9PQA2+f9TyA/+6CHWhhUnKcbAYjVjJuN1S18VoCjbeg7vOx55QzzIK7y0kwhw+wPMAfqsX44DvMtLdY700x0kqD0S0j0opIrrjs17XDWGAxFAiShwAAWMfq2XhDNO0dZu180lv/lYIfXNxos1Ft1lZVAFlso7XzpkN6lH</vt:lpwstr>
  </property>
  <property fmtid="{D5CDD505-2E9C-101B-9397-08002B2CF9AE}" pid="63" name="x1ye=64">
    <vt:lpwstr>1eKNMeYZph8ksdL4bIns/LG0XVyBITqvjyug7HAuNYu0bWJhMb9kHtmoWRnpuKaRN4fCIo9dFqHlcGE9LSnFYzSmJItLAuZgxeewFJ8IxxtHk8DWjmgWGboR7TBAh0MyY2kSYCjcrIlCKRUgR04U7bxoprpfo//kjTjAx3YivUi+mt2Gk8Quml4n7/2yCmIm/09Sn+apeb795fnqTOle4z7LF6oCpKtm8x25h/fGbRzA2VknVn0DlDmE4EzavvC</vt:lpwstr>
  </property>
  <property fmtid="{D5CDD505-2E9C-101B-9397-08002B2CF9AE}" pid="64" name="x1ye=65">
    <vt:lpwstr>4j0GjQtkAZEV+92+Q1/55tSB/WEiwgGSdnWYaC28WWb3L8zrRKlFeUPsnUto7lXspuM077EK1/tmdxAq6JaQ1PDgqK+qsAI1oQNnUBh+Dl+AgYhW8Ij/u5Lcx01Y9CEeIvIXMZzl8chD26OOleQ4QVOTv8QRdYlNcK6gcbVEVo25TjCyyIM03B0TcuBEU9XtRnJrJwo3iDYPs9cfnrkNKNmSjo2DRnPm+s7fTmJfloN33lw5goVuZ97IS9xHd3W</vt:lpwstr>
  </property>
  <property fmtid="{D5CDD505-2E9C-101B-9397-08002B2CF9AE}" pid="65" name="x1ye=66">
    <vt:lpwstr>DWzChu9Zo30zcStDmTQZeAWq3dhtB/0ycGDdSxGdzY8cv2M/ESObZuthd1cY2prpAtVskujK6ArM/bUBRvIEavkRYXGn3m+y6TeEQp11tv52Hwuy1xPyeoj3deBfajqiw4z9ROXxtvnZqx/smt6pSA2TGf6XMXbHdw/HdDt+ZygO6GNA7OqiC4AbXnDqz9q7hMtl4DojD6QAZCdBn8A00E0UuEzFCo0kfP09+6j3DWWWt/e9feUh3DgktiXZOP4</vt:lpwstr>
  </property>
  <property fmtid="{D5CDD505-2E9C-101B-9397-08002B2CF9AE}" pid="66" name="x1ye=67">
    <vt:lpwstr>vsgyrQVbaZqBDA8WRBhUGPGgMIYcYubMNicE7ZHJsfV6ZXaUdxkfzxuBVM2v1Fzfp9BEqc0+r2n/I6N49xprlFMdU9cr6xlc5efskhZPK2OhDIxfGKl+f03sgLm6atC+ViErTGxhaedFXZ/ya3FZ2MAItPbEGRKdRySURBKV/y3PBLdPogH4nR/Vx2q+T50eym0syDg3bRoDtp2P2OQWMmDHFap42K8xi6YCQQ4QTlIysmzz+voW7SFAQW0V53z</vt:lpwstr>
  </property>
  <property fmtid="{D5CDD505-2E9C-101B-9397-08002B2CF9AE}" pid="67" name="x1ye=68">
    <vt:lpwstr>q/TyyVTtYMJSrKeMtQYhML7adomkyB1msaJ2Cyf2zRHPiiD546TFqLgNYlRNHiVsIelR4qm9uWM5XfnzSE1jikifG36ckX4fV55F60Zy1xURDK4t8jITVMdJ9+L37cEqfeTtEEd2RSGXwcMvbOQpmumb8lIxts3SMRKbrIRGcyb6bPmWs0E1tJouGCq9vJPGbASp/1SqS6XeES0IjcN88RH6voI1sM2FviZKTpb2vv3iEgjLK2QP8UuSHj/p6Wf</vt:lpwstr>
  </property>
  <property fmtid="{D5CDD505-2E9C-101B-9397-08002B2CF9AE}" pid="68" name="x1ye=69">
    <vt:lpwstr>BzO/f2fxQDOkoSSgwizjqeCuEu+ULsr20PPCedn/uQMm8grwhnYNaQNat7cb5LvZjD4bRLpyxk6YNq0F8m+el80pbFKC9In+AH81/2o7vqXI2clmrFG/V21f6pYBX3vfDS214Wa/hY3ImMXAnbqhRnOLKpb6hOYcOs2dyL4hI2lQ6cLt4cJSaA/H+Jno0B8G1WNXI1VHgd94LaiXvFecl0w6+NLVZb4l2tBN1NzeZx7V7Fqv+NRssmpt7k/wzsa</vt:lpwstr>
  </property>
  <property fmtid="{D5CDD505-2E9C-101B-9397-08002B2CF9AE}" pid="69" name="x1ye=7">
    <vt:lpwstr>0p41ywZ1yzU0etmf4aCw+oE1I4RU5h07Qq90nKXu5h4ld40i/qKdFHXbw2/qYp46Mn5wzV4MxBUaAOqYmzqVl1o5X1/g7jIn6t/lZK6gg9ieJmBKya1LcqgY8UH2ae2/aJVLiLB4DpR7kfZe5VVJ0gOY+72FuFyEWnThAjvoLzMkHc5fN7IDjI32itJc1D2S3zRXbbMzCC2k2vv51kdgrdhnBKin4Sx8VnTpZKr2ngdLhj0w7JLzQGyRJTIKNNW</vt:lpwstr>
  </property>
  <property fmtid="{D5CDD505-2E9C-101B-9397-08002B2CF9AE}" pid="70" name="x1ye=70">
    <vt:lpwstr>2HIhE3tjJq7qjttuvroci3HHJS58b4aQ9uujyzfngrufGo0zSMFuDuTY1L7M6neHcC0v16y9U/lwAG13dN+3oi84xIUFKrDXEDPCPe4icnPeDwpVHF68/8siOXT2IgXQC85keCGMY1aMCNl35brAYQ8UlQU/n39w+1182teEUAAA==</vt:lpwstr>
  </property>
  <property fmtid="{D5CDD505-2E9C-101B-9397-08002B2CF9AE}" pid="71" name="x1ye=8">
    <vt:lpwstr>HJ7RR/4l628JGGOSJh9KKM/rfAJazW2z0/c86VIGeiYmVRbrYbUhcDib9S0JzS5rafy+47Cfg3kWl2dWf05UwEcdC/VxBxzUECEFLT2m5EDtCDtNA31jbuBpzKkI2M+tIcP2bUBCPekIlaasL4hLUiaFuy58ezmUATDiY65mhUrSPJ0Apt2C3iWBPqKt4Omcse1mfSz453eSNEMOhsYSNZC2S6CCPtw6nJjScfhpv9jltER9O4R6fKhS9Yg1AX7</vt:lpwstr>
  </property>
  <property fmtid="{D5CDD505-2E9C-101B-9397-08002B2CF9AE}" pid="72" name="x1ye=9">
    <vt:lpwstr>tNvFW4vpeRMKC7YB5ZgyC6DV1n883W3o2uPXXPOB9xPoclbFBprJfC1FOpCsMuonOjjq0ciRxET35ucpskfrA53yslyOeBjH4b5xA3ccGpLdRbWjnskZModjzjo/RmK74RfHwd/RjWAlSQLiDmyQGm4pI/blYUFUcUAuCgmp2dD6Qo5ilAPab2wvSGvO5VoJg5rrcVF5ZJ6y2dtneM7+6vlcXwFwhkH630h1QAIopiAiME3oJnWtZE4iHSydaXP</vt:lpwstr>
  </property>
</Properties>
</file>