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0"/>
        <w:gridCol w:w="12220"/>
      </w:tblGrid>
      <w:tr>
        <w:tblPrEx>
          <w:tblW w:w="0" w:type="auto"/>
          <w:tblCellSpacing w:w="0" w:type="dxa"/>
          <w:shd w:val="clear" w:color="auto" w:fill="373D48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2220" w:type="dxa"/>
            <w:shd w:val="clear" w:color="auto" w:fill="373D48"/>
            <w:noWrap w:val="0"/>
            <w:tcMar>
              <w:top w:w="480" w:type="dxa"/>
              <w:left w:w="0" w:type="dxa"/>
              <w:bottom w:w="400" w:type="dxa"/>
              <w:right w:w="0" w:type="dxa"/>
            </w:tcMar>
            <w:vAlign w:val="top"/>
            <w:hideMark/>
          </w:tcPr>
          <w:p>
            <w:pPr>
              <w:pStyle w:val="documentnamediv"/>
              <w:pBdr>
                <w:top w:val="none" w:sz="0" w:space="0" w:color="auto"/>
                <w:left w:val="none" w:sz="0" w:space="24" w:color="auto"/>
                <w:bottom w:val="none" w:sz="0" w:space="0" w:color="auto"/>
                <w:right w:val="none" w:sz="0" w:space="0" w:color="auto"/>
              </w:pBdr>
              <w:spacing w:before="0" w:after="0" w:line="820" w:lineRule="exact"/>
              <w:ind w:left="480" w:right="0"/>
              <w:rPr>
                <w:rStyle w:val="divdocumentdiv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  <w:bdr w:val="none" w:sz="0" w:space="0" w:color="auto"/>
                <w:vertAlign w:val="baseline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72"/>
                <w:szCs w:val="72"/>
              </w:rPr>
              <w:t>Nourin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Ahmed</w:t>
            </w:r>
          </w:p>
          <w:p>
            <w:pPr>
              <w:pStyle w:val="documentnamediv"/>
              <w:pBdr>
                <w:top w:val="none" w:sz="0" w:space="0" w:color="auto"/>
                <w:left w:val="none" w:sz="0" w:space="24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480" w:right="0"/>
              <w:rPr>
                <w:rStyle w:val="divdocumentdivname"/>
                <w:rFonts w:ascii="Century Gothic" w:eastAsia="Century Gothic" w:hAnsi="Century Gothic" w:cs="Century Gothic"/>
                <w:b w:val="0"/>
                <w:bCs w:val="0"/>
                <w:color w:val="FFFFFF"/>
                <w:spacing w:val="1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divname"/>
                <w:rFonts w:ascii="Century Gothic" w:eastAsia="Century Gothic" w:hAnsi="Century Gothic" w:cs="Century Gothic"/>
                <w:b w:val="0"/>
                <w:bCs w:val="0"/>
                <w:color w:val="FFFFFF"/>
                <w:spacing w:val="10"/>
                <w:sz w:val="32"/>
                <w:szCs w:val="32"/>
                <w:bdr w:val="none" w:sz="0" w:space="0" w:color="auto"/>
                <w:vertAlign w:val="baseline"/>
              </w:rPr>
              <w:t>Software Engineer</w:t>
            </w:r>
          </w:p>
          <w:tbl>
            <w:tblPr>
              <w:tblStyle w:val="divdocumentdivaddressdivTable"/>
              <w:tblW w:w="0" w:type="auto"/>
              <w:tblCellSpacing w:w="0" w:type="dxa"/>
              <w:tblLayout w:type="fixed"/>
              <w:tblCellMar>
                <w:top w:w="30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120"/>
              <w:gridCol w:w="660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30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61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100" w:lineRule="atLeast"/>
                    <w:ind w:left="480" w:right="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480" w:right="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Address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Road - 10, Block - D, House - 94, Niketon, Gulshan-1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1212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480" w:right="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Phone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017-554-92167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480" w:right="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E-mail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eka.nourin@gmail.com</w:t>
                  </w:r>
                </w:p>
              </w:tc>
              <w:tc>
                <w:tcPr>
                  <w:tcW w:w="6600" w:type="dxa"/>
                  <w:noWrap w:val="0"/>
                  <w:tcMar>
                    <w:top w:w="0" w:type="dxa"/>
                    <w:left w:w="0" w:type="dxa"/>
                    <w:bottom w:w="0" w:type="dxa"/>
                    <w:right w:w="480" w:type="dxa"/>
                  </w:tcMar>
                  <w:vAlign w:val="top"/>
                  <w:hideMark/>
                </w:tcPr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100" w:lineRule="atLeast"/>
                    <w:ind w:left="0" w:righ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  <w:bdr w:val="none" w:sz="0" w:space="0" w:color="auto"/>
                      <w:vertAlign w:val="baseline"/>
                    </w:rPr>
                    <w:t> </w:t>
                  </w:r>
                </w:p>
                <w:p>
                  <w:pPr>
                    <w:pStyle w:val="divdocumentdivaddressdiv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420" w:lineRule="atLeast"/>
                    <w:ind w:left="0" w:righ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LinkedIn</w:t>
                  </w: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https://www.linkedin.com/in/nourineka/</w:t>
                  </w:r>
                </w:p>
              </w:tc>
            </w:tr>
          </w:tbl>
          <w:p>
            <w:pPr>
              <w:spacing w:before="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  <w:sectPr>
          <w:headerReference w:type="default" r:id="rId4"/>
          <w:footerReference w:type="default" r:id="rId5"/>
          <w:pgSz w:w="12240" w:h="15840"/>
          <w:pgMar w:top="0" w:right="480" w:bottom="480" w:left="0" w:header="0" w:footer="0"/>
          <w:cols w:space="720"/>
        </w:sectPr>
      </w:pPr>
    </w:p>
    <w:p>
      <w:pPr>
        <w:rPr>
          <w:vanish/>
        </w:rPr>
      </w:pPr>
    </w:p>
    <w:p>
      <w:pPr>
        <w:rPr>
          <w:vanish/>
        </w:rPr>
      </w:pPr>
    </w:p>
    <w:p>
      <w:pPr>
        <w:spacing w:line="400" w:lineRule="exact"/>
      </w:pPr>
    </w:p>
    <w:tbl>
      <w:tblPr>
        <w:tblStyle w:val="documentsection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0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exact"/>
              <w:ind w:left="50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73D48"/>
                <w:sz w:val="22"/>
                <w:szCs w:val="22"/>
                <w:u w:val="none"/>
                <w:bdr w:val="none" w:sz="0" w:space="0" w:color="auto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-127000</wp:posOffset>
                  </wp:positionV>
                  <wp:extent cx="446794" cy="446133"/>
                  <wp:wrapNone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0531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Skills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9264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023766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Spring Framework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377933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323967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JPA Hibernate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0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245695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1312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130573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HTML, CSS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0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53138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2336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076083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Algorithm Implementation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1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974208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3360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1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255510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Data Structure Implementation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1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10406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4384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07364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Problem Solving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1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38327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74494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Communication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96096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Excellent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6432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628598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Software Development Life Cycle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581279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7456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1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329798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Teamwork/Collaboration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2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047116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Excellent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2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763444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SQL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2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868631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9504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2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755818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tabs>
                      <w:tab w:val="right" w:pos="10500"/>
                    </w:tabs>
                    <w:spacing w:line="320" w:lineRule="atLeast"/>
                    <w:ind w:left="0" w:right="0"/>
                    <w:jc w:val="lef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Taking Responsibility of Projects</w:t>
                  </w: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</w:rPr>
                    <w:tab/>
                  </w:r>
                  <w:r>
                    <w:rPr>
                      <w:rStyle w:val="documentratingRect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sz w:val="22"/>
                      <w:szCs w:val="22"/>
                      <w:u w:val="none"/>
                      <w:bdr w:val="none" w:sz="0" w:space="0" w:color="auto"/>
                    </w:rPr>
                    <w:drawing>
                      <wp:inline>
                        <wp:extent cx="893588" cy="151875"/>
                        <wp:docPr id="10002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5444957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3588" cy="15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4" w:color="auto"/>
                    </w:pBdr>
                    <w:spacing w:before="0" w:after="0"/>
                    <w:ind w:left="0" w:right="80"/>
                    <w:jc w:val="right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rightCharacter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>Very Good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0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2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atLeast"/>
              <w:ind w:left="50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73D48"/>
                <w:sz w:val="22"/>
                <w:szCs w:val="22"/>
                <w:u w:val="none"/>
                <w:bdr w:val="none" w:sz="0" w:space="0" w:color="auto"/>
              </w:rPr>
              <w:drawing>
                <wp:anchor simplePos="0" relativeHeight="251670528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wrapNone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6645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Work History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400"/>
              <w:gridCol w:w="91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2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320736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Nov 2016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Current</w:t>
                  </w:r>
                </w:p>
              </w:tc>
              <w:tc>
                <w:tcPr>
                  <w:tcW w:w="91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>Software Engineer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Therap Services Ltd.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Bangladesh</w:t>
                  </w:r>
                </w:p>
                <w:p>
                  <w:pPr>
                    <w:pStyle w:val="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module usage by 80% over 2 years time-frame by implementing excel import feature enabling users to create thousands of forms in less than a minute</w:t>
                  </w:r>
                </w:p>
                <w:p>
                  <w:pPr>
                    <w:pStyle w:val="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Migrated 25% of a legacy module using current system technology to meet the requirement of total system upgrade</w:t>
                  </w:r>
                </w:p>
                <w:p>
                  <w:pPr>
                    <w:pStyle w:val="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Supervised team of developers in analysis and creation of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software</w:t>
                  </w:r>
                </w:p>
                <w:p>
                  <w:pPr>
                    <w:pStyle w:val="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Modified existing software systems to enhance performance and add new features such as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z w:val="22"/>
                      <w:szCs w:val="22"/>
                    </w:rPr>
                    <w:t>[Type]</w:t>
                  </w:r>
                </w:p>
                <w:p>
                  <w:pPr>
                    <w:pStyle w:val="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full life-cycle software development in multiple software environments</w:t>
                  </w:r>
                </w:p>
                <w:p>
                  <w:pPr>
                    <w:pStyle w:val="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Programmed applications and tools using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,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object-oriented languages with goals for code abstraction, stability and reuse</w:t>
                  </w:r>
                </w:p>
                <w:p>
                  <w:pPr>
                    <w:pStyle w:val="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Optimized system performance by making proactive adjustments and resolving bugs</w:t>
                  </w:r>
                </w:p>
                <w:p>
                  <w:pPr>
                    <w:pStyle w:val="documentulli"/>
                    <w:numPr>
                      <w:ilvl w:val="0"/>
                      <w:numId w:val="1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Collaborated with user experience designers to create clean interfaces and simple, intuitive interactions and functions for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package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0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2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atLeast"/>
              <w:ind w:left="50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73D48"/>
                <w:sz w:val="22"/>
                <w:szCs w:val="22"/>
                <w:u w:val="none"/>
                <w:bdr w:val="none" w:sz="0" w:space="0" w:color="auto"/>
              </w:rPr>
              <w:drawing>
                <wp:anchor simplePos="0" relativeHeight="251672576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wrapNone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372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Education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400"/>
              <w:gridCol w:w="91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3600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2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387024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Jan 2012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Oct 2016</w:t>
                  </w:r>
                </w:p>
              </w:tc>
              <w:tc>
                <w:tcPr>
                  <w:tcW w:w="91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>Bachelor of Science</w:t>
                  </w: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 xml:space="preserve">: </w:t>
                  </w:r>
                  <w:r>
                    <w:rPr>
                      <w:rStyle w:val="spanprogramline"/>
                      <w:rFonts w:ascii="Century Gothic" w:eastAsia="Century Gothic" w:hAnsi="Century Gothic" w:cs="Century Gothic"/>
                    </w:rPr>
                    <w:t>Computer Science And Engineering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Shahjalal University of Science &amp;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ocumentulli"/>
                    <w:numPr>
                      <w:ilvl w:val="0"/>
                      <w:numId w:val="2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Majored in Computer Science &amp; Engineering</w:t>
                  </w:r>
                </w:p>
                <w:p>
                  <w:pPr>
                    <w:pStyle w:val="documentulli"/>
                    <w:numPr>
                      <w:ilvl w:val="0"/>
                      <w:numId w:val="2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with 3.52/4 CGPA, Top 10% of Class</w:t>
                  </w:r>
                </w:p>
                <w:p>
                  <w:pPr>
                    <w:pStyle w:val="documentulli"/>
                    <w:numPr>
                      <w:ilvl w:val="0"/>
                      <w:numId w:val="2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Coursework in Algorithm, Data Structure, Database Management, Compiler, Networking, Microprocessor</w:t>
                  </w:r>
                </w:p>
                <w:p>
                  <w:pPr>
                    <w:pStyle w:val="documentulli"/>
                    <w:numPr>
                      <w:ilvl w:val="0"/>
                      <w:numId w:val="2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Thesis: Nonlinear Optics in Signal Processing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400"/>
              <w:gridCol w:w="91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4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4624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2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698408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Jan 2010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Dec 2011</w:t>
                  </w:r>
                </w:p>
              </w:tc>
              <w:tc>
                <w:tcPr>
                  <w:tcW w:w="91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>Higher Secondary Certificate</w:t>
                  </w: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 xml:space="preserve">: </w:t>
                  </w:r>
                  <w:r>
                    <w:rPr>
                      <w:rStyle w:val="spanprogramline"/>
                      <w:rFonts w:ascii="Century Gothic" w:eastAsia="Century Gothic" w:hAnsi="Century Gothic" w:cs="Century Gothic"/>
                    </w:rPr>
                    <w:t>Science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Govt. Women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p"/>
                    <w:spacing w:before="0" w:after="0" w:line="320" w:lineRule="atLeast"/>
                    <w:ind w:left="0" w:right="0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- 5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400"/>
              <w:gridCol w:w="91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40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5648" behindDoc="0" locked="0" layoutInCell="1" allowOverlap="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3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61582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Jan 2003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Mar 2009</w:t>
                  </w:r>
                </w:p>
              </w:tc>
              <w:tc>
                <w:tcPr>
                  <w:tcW w:w="9120" w:type="dxa"/>
                  <w:noWrap w:val="0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twocolleftpaddingParagraph"/>
                    <w:spacing w:line="320" w:lineRule="atLeast"/>
                    <w:ind w:left="0" w:right="0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>Secondary School Certificate</w:t>
                  </w: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 xml:space="preserve">: </w:t>
                  </w:r>
                  <w:r>
                    <w:rPr>
                      <w:rStyle w:val="spanprogramline"/>
                      <w:rFonts w:ascii="Century Gothic" w:eastAsia="Century Gothic" w:hAnsi="Century Gothic" w:cs="Century Gothic"/>
                    </w:rPr>
                    <w:t>Science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spanpaddedline"/>
                    <w:spacing w:before="0" w:after="0" w:line="320" w:lineRule="atLeast"/>
                    <w:ind w:left="0" w:right="0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Govt. Agragami High School &amp;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ocumentulli"/>
                    <w:numPr>
                      <w:ilvl w:val="0"/>
                      <w:numId w:val="3"/>
                    </w:numPr>
                    <w:spacing w:before="0" w:after="0" w:line="320" w:lineRule="atLeast"/>
                    <w:ind w:left="300" w:right="0" w:hanging="261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5/5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0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2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atLeast"/>
              <w:ind w:left="50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73D48"/>
                <w:sz w:val="22"/>
                <w:szCs w:val="22"/>
                <w:u w:val="none"/>
                <w:bdr w:val="none" w:sz="0" w:space="0" w:color="auto"/>
              </w:rPr>
              <w:drawing>
                <wp:anchor simplePos="0" relativeHeight="251676672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wrapNone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7091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Projects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7696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3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590304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 w:line="320" w:lineRule="atLeast"/>
                    <w:ind w:left="0" w:right="0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SUST ARCHIVE</w:t>
                  </w:r>
                </w:p>
                <w:p>
                  <w:pPr>
                    <w:pStyle w:val="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300" w:right="0" w:hanging="261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Developed an archive system for university for all previous examination information, questions, results as well as all academic projects and thesis works done by students</w:t>
                  </w:r>
                </w:p>
                <w:p>
                  <w:pPr>
                    <w:pStyle w:val="documentulli"/>
                    <w:numPr>
                      <w:ilvl w:val="0"/>
                      <w:numId w:val="4"/>
                    </w:numPr>
                    <w:spacing w:before="0" w:after="0" w:line="320" w:lineRule="atLeast"/>
                    <w:ind w:left="300" w:right="0" w:hanging="261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Technology: Java, Spring Framework, JPA Hiberate, MySQL DBMS, HTML, CSS Bootstrap</w:t>
                  </w:r>
                </w:p>
                <w:p>
                  <w:pPr>
                    <w:pStyle w:val="p"/>
                    <w:spacing w:before="0" w:after="0" w:line="320" w:lineRule="atLeast"/>
                    <w:ind w:left="0" w:right="0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p"/>
                    <w:spacing w:before="0" w:after="0" w:line="320" w:lineRule="atLeast"/>
                    <w:ind w:left="0" w:right="0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ACM Problem Solve Manager</w:t>
                  </w:r>
                </w:p>
                <w:p>
                  <w:pPr>
                    <w:pStyle w:val="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300" w:right="0" w:hanging="261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Implemented this personal project of mine with the goal in mind to better organize all problem solving activities across different platforms.'</w:t>
                  </w:r>
                </w:p>
                <w:p>
                  <w:pPr>
                    <w:pStyle w:val="documentulli"/>
                    <w:numPr>
                      <w:ilvl w:val="0"/>
                      <w:numId w:val="5"/>
                    </w:numPr>
                    <w:spacing w:before="0" w:after="0" w:line="320" w:lineRule="atLeast"/>
                    <w:ind w:left="300" w:right="0" w:hanging="261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Technology: Java, Spring Boot, JPA Hiberate, MySQL DBMS, HTML, CSS Bootstrap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"/>
        <w:gridCol w:w="110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leftmargin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noWrap w:val="0"/>
            <w:tcMar>
              <w:top w:w="0" w:type="dxa"/>
              <w:left w:w="1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aragraphwrapperdivheading"/>
              <w:pBdr>
                <w:top w:val="none" w:sz="0" w:space="20" w:color="auto"/>
                <w:left w:val="none" w:sz="0" w:space="25" w:color="auto"/>
                <w:bottom w:val="none" w:sz="0" w:space="10" w:color="auto"/>
                <w:right w:val="none" w:sz="0" w:space="0" w:color="auto"/>
              </w:pBdr>
              <w:spacing w:before="0" w:line="320" w:lineRule="atLeast"/>
              <w:ind w:left="500" w:right="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strike w:val="0"/>
                <w:color w:val="373D48"/>
                <w:sz w:val="22"/>
                <w:szCs w:val="22"/>
                <w:u w:val="none"/>
                <w:bdr w:val="none" w:sz="0" w:space="0" w:color="auto"/>
              </w:rPr>
              <w:drawing>
                <wp:anchor simplePos="0" relativeHeight="251678720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wrapNone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141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Accomplishments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1052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9744" behindDoc="0" locked="0" layoutInCell="1" allowOverlap="1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wrapNone/>
                        <wp:docPr id="10003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712647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20" w:lineRule="atLeast"/>
                    <w:ind w:left="0" w:right="0"/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inglecolumn"/>
                      <w:rFonts w:ascii="Century Gothic" w:eastAsia="Century Gothic" w:hAnsi="Century Gothic" w:cs="Century Gothic"/>
                      <w:b w:val="0"/>
                      <w:bCs w:val="0"/>
                      <w:sz w:val="22"/>
                      <w:szCs w:val="22"/>
                      <w:bdr w:val="none" w:sz="0" w:space="0" w:color="auto"/>
                      <w:vertAlign w:val="baseline"/>
                    </w:rPr>
                    <w:t>Participated in ACM ICPC Regional 2012 as one of the 6 teams from SUST, and one of the two teams from 1st year students. Solved 3 problems ranking 68th among 350 teams.</w:t>
                  </w:r>
                </w:p>
              </w:tc>
            </w:tr>
          </w:tbl>
          <w:p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Century Gothic" w:eastAsia="Century Gothic" w:hAnsi="Century Gothic" w:cs="Century Gothic"/>
          <w:color w:val="FFFFFF"/>
          <w:sz w:val="22"/>
          <w:szCs w:val="22"/>
          <w:bdr w:val="none" w:sz="0" w:space="0" w:color="auto"/>
          <w:vertAlign w:val="baseline"/>
        </w:rPr>
      </w:pPr>
    </w:p>
    <w:sectPr>
      <w:headerReference w:type="default" r:id="rId15"/>
      <w:footerReference w:type="default" r:id="rId16"/>
      <w:type w:val="continuous"/>
      <w:pgSz w:w="12240" w:h="15840"/>
      <w:pgMar w:top="400" w:right="480" w:bottom="480" w:left="48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9F304A9E-67E1-492A-8AB1-D2B9D7C24A5F}"/>
    <w:embedBold r:id="rId2" w:fontKey="{E55C88E8-717A-48D3-940E-C5A1492702F7}"/>
    <w:embedItalic r:id="rId3" w:fontKey="{B3EC74F5-B1C6-490C-A638-C54C2DAABE91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373D48"/>
    </w:pPr>
    <w:rPr>
      <w:color w:val="FFFFFF"/>
      <w:bdr w:val="none" w:sz="0" w:space="0" w:color="auto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373D48"/>
    </w:pPr>
    <w:rPr>
      <w:color w:val="FFFFFF"/>
      <w:bdr w:val="none" w:sz="0" w:space="0" w:color="auto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ivdocumentdivaddressdivTable">
    <w:name w:val="div_document_div_address_div 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ocumentleftmargincell">
    <w:name w:val="document_leftmargincell"/>
    <w:basedOn w:val="DefaultParagraphFont"/>
  </w:style>
  <w:style w:type="paragraph" w:customStyle="1" w:styleId="documentleftmargincellParagraph">
    <w:name w:val="document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paragraphwrapperdivheading">
    <w:name w:val="document_paragraphwrapper_div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sz w:val="32"/>
      <w:szCs w:val="32"/>
    </w:rPr>
  </w:style>
  <w:style w:type="character" w:customStyle="1" w:styleId="divtwocolleftpadding">
    <w:name w:val="div_twocolleftpadding"/>
    <w:basedOn w:val="div"/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ocumentsinglecolumn">
    <w:name w:val="document_singlecolumn"/>
    <w:basedOn w:val="DefaultParagraphFont"/>
  </w:style>
  <w:style w:type="character" w:customStyle="1" w:styleId="documentratingRect">
    <w:name w:val="document_ratingRect"/>
    <w:basedOn w:val="DefaultParagraphFont"/>
  </w:style>
  <w:style w:type="paragraph" w:customStyle="1" w:styleId="documenttxtright">
    <w:name w:val="document_txtright"/>
    <w:basedOn w:val="Normal"/>
    <w:pPr>
      <w:spacing w:line="220" w:lineRule="atLeast"/>
    </w:pPr>
  </w:style>
  <w:style w:type="character" w:customStyle="1" w:styleId="documenttxtrightCharacter">
    <w:name w:val="document_txtright Character"/>
    <w:basedOn w:val="DefaultParagraphFont"/>
  </w:style>
  <w:style w:type="table" w:customStyle="1" w:styleId="documentparagraphwrapperdivparagraph">
    <w:name w:val="document_paragraphwrapper_div_paragraph"/>
    <w:basedOn w:val="TableNormal"/>
    <w:tblPr/>
  </w:style>
  <w:style w:type="character" w:customStyle="1" w:styleId="ratingTextpnth-last-child1">
    <w:name w:val="ratingText_p_nth-last-child(1)"/>
    <w:basedOn w:val="DefaultParagraphFont"/>
  </w:style>
  <w:style w:type="table" w:customStyle="1" w:styleId="documentsection">
    <w:name w:val="document_section"/>
    <w:basedOn w:val="TableNormal"/>
    <w:tblPr/>
  </w:style>
  <w:style w:type="paragraph" w:customStyle="1" w:styleId="divtwocolleftpaddingParagraph">
    <w:name w:val="div_twocolleftpadding Paragraph"/>
    <w:basedOn w:val="divParagraph"/>
  </w:style>
  <w:style w:type="paragraph" w:customStyle="1" w:styleId="divParagraph">
    <w:name w:val="div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documentparagraphdateswrapper">
    <w:name w:val="document_paragraph_dates_wrapp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8"/>
      <w:szCs w:val="28"/>
    </w:rPr>
  </w:style>
  <w:style w:type="character" w:customStyle="1" w:styleId="spanprogramline">
    <w:name w:val="span_programline"/>
    <w:basedOn w:val="span"/>
    <w:rPr>
      <w:b/>
      <w:bCs/>
      <w:sz w:val="28"/>
      <w:szCs w:val="28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header" Target="header2.xml" /><Relationship Id="rId16" Type="http://schemas.openxmlformats.org/officeDocument/2006/relationships/footer" Target="footer2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 Ahmed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uEMAAB+LCAAAAAAABAAUmEWy40AQBQ/khZiWYmbWTszMOv38WTvsULeq3ss0DgucIIAUwxIIA2I4yKMsjYA4z2AEDEIYpdYQ6CqJQttpXDCV4CjKR5q0t+5Akn3eEa5EtGtfKaPsqFI4pd22yt2uHmTBJJ/MfT7Us/1mtGnza4Tf7SI0zwKi7vCd4/ccU7kRLAtjEQsH7Q69P7xvJEad+6Y/rtO08nDHM2h6BYu6IC3YkIXU7cv9Ojkd9H7MajW</vt:lpwstr>
  </property>
  <property fmtid="{D5CDD505-2E9C-101B-9397-08002B2CF9AE}" pid="3" name="x1ye=1">
    <vt:lpwstr>NCGGSQKcYfnnfBap2gu7q2MAk0AJkTdzfQ3znug5HXJkIVCK1K2anG3raECaYZq7OK4H4HjtLYuJSkqS9vI+YLxFLUc1lSPo0HioAO2e1VWhuUTYL08W6A2WOsemtwU6/Vye0himqV5WzUIkKkAFZvpxsi2Q/XM9nCZHX38tBrNh9x9ISfNeFiWLyfkMA/E2frhjFu1+dxjcqPye7gyzRLRJ2CCCTRbMvutyTqivGWMQAg1fjIs7FgqmLBjIGzx</vt:lpwstr>
  </property>
  <property fmtid="{D5CDD505-2E9C-101B-9397-08002B2CF9AE}" pid="4" name="x1ye=10">
    <vt:lpwstr>DVfxQ/D6wPJrI5Id90p99nK9+AQnaeekmcxKEB94BNoZtDg/MgvihXmBhWldbWdviD0X88R358W/PaCgqRPbSsGV/wwhB8iYQAOyrGSfSYGUgkc1cdha6j1lCcp/tX9nbU3/eGaMOOc9XebBETThd69G/3+M73Yp0RrBf+kqvTOP3Uz0tO2eCgdvMsIVl6NfTM+UNCnvoFPMGO/r6rTbPdYKSBbcccAmiyLNP8VD1VldTsvOBcSBdKrWFB4j92G</vt:lpwstr>
  </property>
  <property fmtid="{D5CDD505-2E9C-101B-9397-08002B2CF9AE}" pid="5" name="x1ye=11">
    <vt:lpwstr>BCmQ6BYUm6kGXGb9z7Qo2FgOAZpMc8+TR9lmk0ErAahFfeAjO+ARmNsQxk07JPHtIn0tJa9LvOl3D7LShktFFDkvnBoSQYblsvbNrgQTUq+88YT2LKfrR+AWz9lKglEZlmOM1cATL6SERpW7Bh5CW8zZ94fptahr1ACpHpPLb6wi3YXlnHsTDgcjgYUMscTbG2yDAdOjac01XBRWv5Es2A/4Bl/n0h06tV0P76Gna54AWK+p2AbUFBZYiv2i2ZF</vt:lpwstr>
  </property>
  <property fmtid="{D5CDD505-2E9C-101B-9397-08002B2CF9AE}" pid="6" name="x1ye=12">
    <vt:lpwstr>5XXcctQEvp+s6Uho4/5fP3N6a4d7eOXfG7k6uoclmNGx5J4m6tWDNn9Bsc6SymnJ9GhSh9FVojXHBiAKUuAyPyfIzXGx9Yl/PDKrPuMDv6l0gIoLJo0ZmVfdzmjzmXqGf19GEv5aNz+0Ni2h+4x+02Yz1/jK0jUkTW4gsGm63hpXlnUamLjxyssBr1fl16r5bq/owQrl/h0RFhwWQBgl208Yf3uxfF6pYOaA5pu/7VzAOWR//A4HhoeSN6hPIya</vt:lpwstr>
  </property>
  <property fmtid="{D5CDD505-2E9C-101B-9397-08002B2CF9AE}" pid="7" name="x1ye=13">
    <vt:lpwstr>/LAyWjcjWJMmQnRMVaAnao06JlX2Hm2AcqMYn/sMDltotnagrxzPSHfcTbBuDRyHO0xPSUKlOLnsRU/lW1meQwPwWt8rOBQu7yUDU8ii4fy0n5nONcGtVFVL1RztkMk57GdHeYMa5HM0u80fNGA6Xq/QmuJWZQPheY20QLgKszazfsVjiAxlqAtR7hMqWRaXh1+FsJIhg+Lyj2JKlxh8CmPd7VxTHVAUqjSMMnCU4Ix60k5k4xzOtU5B8tNDtCo</vt:lpwstr>
  </property>
  <property fmtid="{D5CDD505-2E9C-101B-9397-08002B2CF9AE}" pid="8" name="x1ye=14">
    <vt:lpwstr>2e6TzvWoo6FM32NWYh0aQobs7623/kgynoPlCK6z3GX1gN+5H6UaHwM8B9wVx10DmVYf77cJJZXs63ZIAJMfxsKCWXALtDrXr4dF5QAnKPa3R1/45mHNDy4DPsOdsyNt7kB0nnXyCXVz63V+7hJSJMAuYsvxOGRf7GvFEn8HoJ1MVL8V71A5gNhNhXCT/LFIHonGqkFh6oW79GXCX2GzXNZEKcqE1zsDw/r50+wRr6FTUViXMcb8lqYIobfRqsm</vt:lpwstr>
  </property>
  <property fmtid="{D5CDD505-2E9C-101B-9397-08002B2CF9AE}" pid="9" name="x1ye=15">
    <vt:lpwstr>eDr9TYMDi4UKnX2z3FM6P6+ewhU5sl8uxrybkSV6hPlk0Q1B+L/PlXlwpDZ+P1PbSz9FreXpRXwF5M+Eqbb4phTWGOteekv/30S+OsUosDD164wBE17HYQIQsy85rgfyWIR7C/1v9I1pa9Pvci/ua5+y2iaSzcHumn3/Y8zXjdDkyn8SxgDeJ3Iaip/x1W3mbzZ/c00Rwq03Ysdv74PzFqsc/IlHcCV6v+Cv085G0GLX/u1Y+ZbN72CRCHGnBjN</vt:lpwstr>
  </property>
  <property fmtid="{D5CDD505-2E9C-101B-9397-08002B2CF9AE}" pid="10" name="x1ye=16">
    <vt:lpwstr>S5HwqjE0lXAl9XjwZZbk8q0qaLXsGyIkhLZzcXTEVjNub95xCfrsVYx6eQRiTHds1XOPPUAP2PwnmPRvaC9YbTolIuDq2JaoDmxZMJu7qFUEz8rIiHUVcTE19eUk+CISR/EE5xd/tOIa8ntZ4MblIZhivwa5mDxbestniNdEmcw69x6GGFhrS0lt92fa4esajl5OukmMNwUkqhDkeO1f052exwZmFKDk1ZExUhHbWbYYCaPBz8woFYLIGoMqGUt</vt:lpwstr>
  </property>
  <property fmtid="{D5CDD505-2E9C-101B-9397-08002B2CF9AE}" pid="11" name="x1ye=17">
    <vt:lpwstr>283m9JyHxASXhaYGZJHWYKzmtWOA85GZY7luUA3+t/BNBJhxuVtrez963gbXR1Nxe6OaXQhO8uY3q8aeXVTexjQAPOqLkG3AFozyMMehHND/TFVw5eRWZUj7oW50n1MUe+vKSK4Xw6eOKIi3USG8USXn8VqLuJwq5aoshcLNNJBm3ziWWoA8mjrdZla1PlE78xAoDwHyatseI3GcwmyYq9gqyn/ck7diHl6rRnGzDzuNuS43mVkZMkspEiwnnDY</vt:lpwstr>
  </property>
  <property fmtid="{D5CDD505-2E9C-101B-9397-08002B2CF9AE}" pid="12" name="x1ye=18">
    <vt:lpwstr>4ECa0O+0X9C/MX4h5EqZj0jyowgGfRL4gCXtBRdPLIKM36i1B6j3UqXRWDsiEVAFWoH82bpLm/oz3CeESzUJouFoIAtdehz/unq8IeTiz34y/zYiPDl0NDfZhbF6vrEZ4+KilYzjeexQPyDxFw2RAXkky1sYO8JYV09G4gimTsJnNg01b2XxJDYZT8FGTDV/a5i7gOTGZa509OG2KG2ROh/qD+WR9nzkDITRmb+ZPygGd9eLJkFBg7zwuyCkxFf</vt:lpwstr>
  </property>
  <property fmtid="{D5CDD505-2E9C-101B-9397-08002B2CF9AE}" pid="13" name="x1ye=19">
    <vt:lpwstr>dh24TwjzoFKYWfWDe7pDbNl9X2YpMX9mXo8z3yjNCnM+TjPfLo5Y37M9mKyh1hNcplPt8AEezKTHbkufFIYfIsqYtb65UOfKRheLZbxQ40zMHpWq+xedjT8bkVi9M8g2VqNr55N4tYelKeeRbhmlSWiFKk+JnzMNoOTGWrye7UJbqOtJDXxlFeSavwxsPFBXZFaranfeHjN8JF8IW3Yyr6KqPNmPrb0y7+oPMBeOZFNV0bSRo0InlCpS1v/2cMZ</vt:lpwstr>
  </property>
  <property fmtid="{D5CDD505-2E9C-101B-9397-08002B2CF9AE}" pid="14" name="x1ye=2">
    <vt:lpwstr>vu0Q3ni13eZijdFUnf1sIBIFtwB4ZYyfhZOOaNn3LmVu98LwddxcIxsOSLYW9o8GmMm4HtxhXWSAtOuR8FEUy0vupLhE1J+yBW68tDXneKn0ar17oVu9XRcIvHGWPWyR43gOqvBTF9fc9ArmIv6t15UKQRr256cRDxngXSXA/+uLgK6J5mgN1I3WVL2nTry+l4tt9m3g6TGrJf7VQ4cuhN2IBO/yvr54kw58QUr/j4YL3RI18+N3ZpDzYdzTK2P</vt:lpwstr>
  </property>
  <property fmtid="{D5CDD505-2E9C-101B-9397-08002B2CF9AE}" pid="15" name="x1ye=20">
    <vt:lpwstr>Vb8uCHk5bo/ExRUt+3NrUPFwNaC8H++TB0WOsv/XI2dyTCbi504Tar+HkhXbTklfftFe3EzJSS71QUIfzsQfgXsypfT4DIDuxuBEYVXnfIR79SdmtnzIW69OjdQNQZ7rGJztGpzJEh1HCun4j4R7YlYBzsAsPL6ZMDEVE9SNOv8agHXWMPoCCba+Ds5YcHwbHnykk2dVu7mgebJzPoEshVT3HD1ts0L72i3zUQIu9Z8DdOarpnMgsvgnSX+mRqr</vt:lpwstr>
  </property>
  <property fmtid="{D5CDD505-2E9C-101B-9397-08002B2CF9AE}" pid="16" name="x1ye=21">
    <vt:lpwstr>lDP7U3TBnQQz+dCAEEmGC7WygvRGw3sBdP0o4Z5pE+OX5JReczJjatOoM63/vKsxR9oO+P3e3T4PDJu8mP/UDhifdf3OtxdSTOqWNpKQEit8aFywPSijRX07JdnAUrw0QASK30ZvTyoiydK3s4YOVa5kOsg9fgK3ha8dE81lbErF3QmiH31Y87IOGSYZNzGWh3PJ9Rio2wPprmIpb/GYZ8D6b/oVEsgXHcLGxKyoG3+CiWy9r4vXOL608FfyGfi</vt:lpwstr>
  </property>
  <property fmtid="{D5CDD505-2E9C-101B-9397-08002B2CF9AE}" pid="17" name="x1ye=22">
    <vt:lpwstr>J7bfM0FkkzpjeIpuexSYjR6ZRrjFX4T48RKH2bBrj13BZraX3SW/5wA91G5/d3/A+m1cB70oPOjeKc/n5sERwt9iNPM9RqeP5cUL1cChOMlMdWUEwocUkfbV024LBNqbKCNrxtkQe5QSwsD6OcvyF5W7QuSBArcRNWXkT+lnO/3b8t5O00uRaoz8furJXqT29wlSoRrnX+MG0uHv23eWvzNrH7F7EiO7O+cskw8vu+XlJ0ZH6/A62UWe56LYkwa</vt:lpwstr>
  </property>
  <property fmtid="{D5CDD505-2E9C-101B-9397-08002B2CF9AE}" pid="18" name="x1ye=23">
    <vt:lpwstr>cO4zNMG+c92m3cEJ+5Hg/ZbT9gzqxpFpvhOTCBLHigcfeLV0ZbkrZHwSxf7XSwres8j8SLA1bmSDYMur/l1t83zc0ivjROKRADnPoF+FoONUcNYHjIRKfHPooeCtetR7H6LPvbJ5/fa1b7tK/EdXBv836qA4jEaRe47tnXihtiC8x5BEloZxmOBDKEfofBzxp8rb8Qh6gbcdmDt4dSIi7kWIhxYWfxYFrwAu8ODWOZjdjtQOpZNUbmAHk+b0dZd</vt:lpwstr>
  </property>
  <property fmtid="{D5CDD505-2E9C-101B-9397-08002B2CF9AE}" pid="19" name="x1ye=24">
    <vt:lpwstr>O65sUGX9jhwEyq/fH7j04kU4NYIMusMejZ9o//5kWWYR/VKAgaD5yWy8YOZBVBMtB0MgRxZLUlqw6O+H0udk/mDQ08dXebEw41CG0blvA4zbm3TH8NtWFcXrusf13GR7MOQ4gRleMbnM1jCjFOg/xIzKdeSSQa0uzOJKCVw90g5JupmpQfM3AH3RO0/6t4CTFAT5v0yvfpn/5/b+DHjBTlIcSCe7Tb6eZXB3XRBvi+Xt4M/vXPw0KeUvtx84ez8</vt:lpwstr>
  </property>
  <property fmtid="{D5CDD505-2E9C-101B-9397-08002B2CF9AE}" pid="20" name="x1ye=25">
    <vt:lpwstr>Xy6Emluf9N9AWlaivP1maOUAgweF+lS7lO5VV/v+ZKss5kGq3uwm0tatzk0pLq8tRD24MsLx0J9TmRxzk1zZXYWnLPRv70Jzsa66VKiOtEWdIFslkv7C1Eo5pAABcn5sPOtpV09CjHfG54Gx4f1JOAsf58EPpW9R8gUSKL2uE2nI1iNtbKistukTTzlvwcmQjRQP8FvgmPv/ThFYT4PybIRTcbruzNPMh3SWos6J5BsBvgujOxbQuB1rRQUOiHN</vt:lpwstr>
  </property>
  <property fmtid="{D5CDD505-2E9C-101B-9397-08002B2CF9AE}" pid="21" name="x1ye=26">
    <vt:lpwstr>uz8F/S38Pp/vVG0f3M3pKaH4fLrQIPs5C4K0o+z/25d1xEM5AnnpryQD8JHqe8EPK2QFHj6iU/QR8iUZAXgqrnYHhi2GXxA7ml9TDSJntTORSm98ai9R9Er9Ma8YCD4KMveUcUFyuT5dcN/DyWLFPbMZ6vO34BD5Fbwp11dYSaeQTlTO6Sm1e49uCTcP0pW4Tz5EyKgCsKhtHq1vRxma/6xZ4zNyDGem8D2RVvRNDbAtw2R8WuGqFYVOhEkIGIU</vt:lpwstr>
  </property>
  <property fmtid="{D5CDD505-2E9C-101B-9397-08002B2CF9AE}" pid="22" name="x1ye=27">
    <vt:lpwstr>Tr06qg1uSOW8kCX2YszIYc2Pi/jnjkQhyrY///oQUrwHXtWcrc/B0T6YyNT+fN6TWSiYpEG6v1i4v0ltIK13EKlgG2HjLTmLhv+1tWNj7G/tDgzSCVfeuao/wbbfehx9wsJ+JH7cQrHIEkGb/vQh9bRnjKALmOSiDPIKv9afCCMrsiSEnKFnevHst8hZPrT0yk7GrryWJqBtEYQBI0wMk0NAgw3Q+MKQfAezZbasAaxRc7VN5Iz2j23aROkmp9Q</vt:lpwstr>
  </property>
  <property fmtid="{D5CDD505-2E9C-101B-9397-08002B2CF9AE}" pid="23" name="x1ye=28">
    <vt:lpwstr>4aqQEeAPsQD9mWO9dL/LALoG6XhSAP8aNxB0O6f9k/RitcDdF0ZJ1Qfm9IedF8NXJHXN53ol5FORaVKFps1YNXWzZft2wAjTRhdV7PaX6TbX/BxtB/5afvvr9D8bhAowtthEyHqifKrFIGAvozgpTdnkMw6qYZ2BwuWKfmmtDqy5hGy3+mMal5vhYM2Z8ulhFa1jgqrTsDxZK5MTs2kTYL+aOR+BFvK8o3X/YJX8hKLSA0HNsBUqaIfdb5bGIMP</vt:lpwstr>
  </property>
  <property fmtid="{D5CDD505-2E9C-101B-9397-08002B2CF9AE}" pid="24" name="x1ye=29">
    <vt:lpwstr>6Wz0obzBjvyoWUYomdW3gCUPAcR6V4APYC0degiCPnxOuJQmxezrnT1zz1MSxCD92AZWKtfUkLwoCWDqoxRlq5jGgqg9/uvsxXYbpYPJYrAX0jnoP2p69P1c5ftQB+fH7sIyOPEPTpj3RYbLeRcCOj6tjGSwjnOMg9GCtBFIX1PUNDFlSgXfYqc5BYh3I/hquDKpVq3Vxq5RpvXj5CztPX28kTjcxgZ19P+sFqnGv9eY14AcTyPBaMKc/9u1CTh</vt:lpwstr>
  </property>
  <property fmtid="{D5CDD505-2E9C-101B-9397-08002B2CF9AE}" pid="25" name="x1ye=3">
    <vt:lpwstr>WTlF6xjJBDEewqpNg1/dxSRWUu1hSkUPUn/uIPYQTQ/s25p4vSspNYGq4RJs9Iypt78UpP3QLVcgF5DXOjdS7rA2Ehuk3t8tcti+koHuSa32tVUI3a7BZeiMmpPlVlV3nWuNTEuWWj3wqC1IvIBEfRwAHSZrpAW8kTMblNy3os0KIVHl6hkwrk1a7dVdqX8dZhFx4/ie8pDzcKrupaK7tbnkX29PuoakWYw9OtdLLQ4YnMVhZj5ubLOMgMCqSlh</vt:lpwstr>
  </property>
  <property fmtid="{D5CDD505-2E9C-101B-9397-08002B2CF9AE}" pid="26" name="x1ye=30">
    <vt:lpwstr>MxiHOD4TFVdSFdEv6zrRG96D3Y47YtJHVKSJmLOCiyg4v0UieUgqtUpcSKnGI+8z9q9fZbhVnnXaYEeBAb+xhPA3gF15JG0vsE3BkT07LXQn66SBXw9AZ/1I6qMIqmW019/wet+HGZ4qz6YYXL06Gb1iMcSoAf4+qLv4FCx0l5HsgeKg8MDjq7zXt/kXbCCkeM4bF73kf9PlAFD1VLtLXIBw4tiWSFrWWSWQOcvAXQq0G4tXCsLWX6kaEzE91rb</vt:lpwstr>
  </property>
  <property fmtid="{D5CDD505-2E9C-101B-9397-08002B2CF9AE}" pid="27" name="x1ye=31">
    <vt:lpwstr>YegkMm1BwZY+JNQGW9C+UTpznEJvdvbQ55cfdzPtHXU0eqmhUtkn7nUM8UDc2ucQIHDLPgnArXees2HEJxZTRY6dcQJFuqxYuDdu6VBZLlq7yAMTh0+vY50i5TUxpXVx0uf/wuuMG3GFk58qKeiiGW5biXYcnKlMtDMFvaS47hkE6GD3AYS3bNx8XaMd9V18/N/TwQUf0U1DqLmElykBJ4L/4nxhLIZ8/Bw+Q2CFaGTXaq91XdnXKEzWZbFQdZ7</vt:lpwstr>
  </property>
  <property fmtid="{D5CDD505-2E9C-101B-9397-08002B2CF9AE}" pid="28" name="x1ye=32">
    <vt:lpwstr>j/3595acdWJYJNCcjoAU2Uy3gJ49zpoFTJjOg1lAwbF4xMMHOis+sIWfcXZc2etkU2b0kO1AB8XSb26aWhkUVUIXFL1kFymzUFwxCuHpHu33/SCIuQQlvq+uEOZi3lsWQnILds96MoY17aXr8oNZ3sSAOXCT8qqMRaixYrzk2Dr+gXlRyB8Jfg7Iw/qYvEhlDGruD1FJUM6XktmNeo14iWyfyCoUQ4X23J1WNQj3lImdbHVlXlJlS3W4Re6auDz</vt:lpwstr>
  </property>
  <property fmtid="{D5CDD505-2E9C-101B-9397-08002B2CF9AE}" pid="29" name="x1ye=33">
    <vt:lpwstr>2Xt78Ijm1Eff5fUt5OzW7lc5ENmvE6n+1v2wmCeMoKOACz/i8WQwnKgsR5Q1P4qA63rEWDp4+efros4a/GP+g90Hc9pVx+EFUhlRmi9kwdpnwIueWYiFUGK4S63dsNKRwJtsUPzOoQdo5WFsfabQX5vKlzlWEKoJByIvFOafZCpjhwCDBfyDl22XjEUTMurG9GLhDh46aA/OHsk78jCUyt1xQgQjISTFdfBphahlgahL96xnuAQFz8p0IfdUFhx</vt:lpwstr>
  </property>
  <property fmtid="{D5CDD505-2E9C-101B-9397-08002B2CF9AE}" pid="30" name="x1ye=34">
    <vt:lpwstr>miyE09jN8P+ot75tDdMCF20PKRPK+pKu93O+/p+ym+TRChANKxEhqWzODgFaSlO9GwA+3Z8VpGdojiFyilauG/CgT+/DXe9osxZngid/SjLWUssabQfzM4wIhTry5LVIpfSlzl+VVuCljnJ4DH8bV5kky1HpUf/7GUv22hTdVeYqWnC1NjyKyEhXQr6nDyY+kzDhlF1/7pG88yIFq1Y9J9/LzzffKzJzaMF959q3nWqWHHmsojg9OQ8zdyoe4lH</vt:lpwstr>
  </property>
  <property fmtid="{D5CDD505-2E9C-101B-9397-08002B2CF9AE}" pid="31" name="x1ye=35">
    <vt:lpwstr>6guomABuEKbZAJ9TR7y98UFx6w/+q+9kwlsG9h/Mc7/BryzVpjEIz0/3Z4yWVGDIjOEBvEcDLZNnnYtPX3Xf44AhisZ3X9vbivthzt23YlFyaiq2PjtdVXyrjrpxrCGLuAd1MUNz3oFMvBnmK6ZYXH33IQ8R46Gd1J7FSGbh9KVg6ZxipT6CPr5pRaSunyDXHUwBvHwW+GMYEi4TC/d24qw6EA/1b5lmX5R0qTq5FQ3qgp8s5wRgMDYSqhOqCmW</vt:lpwstr>
  </property>
  <property fmtid="{D5CDD505-2E9C-101B-9397-08002B2CF9AE}" pid="32" name="x1ye=36">
    <vt:lpwstr>akpahdf2jcHQs3LTGJpEdDmQPlx6IVBu9vW/soGE6txOdiGORhL1SQilv0PWt2wAolD7iCSHVXj1+ksh1o/UHOz+64Ju+7Xm6OQ/JnsXxYKIHcOsdHSlv1GQQpMapj9qG0ZKyf+0TmblVKIy1uXp9SPc41aoLI+CXituwfr0EL0HWH5pyt1GNbc57vTXUuhVCG3UtTaYJ0NK2KkDChnil5uq6/Hy4nmfeRg3sSzFH9gGZ8s9lRQaQSZGEc/9eIB</vt:lpwstr>
  </property>
  <property fmtid="{D5CDD505-2E9C-101B-9397-08002B2CF9AE}" pid="33" name="x1ye=37">
    <vt:lpwstr>LS+0ih+UQwPrnqdF9MCAS1aEOI9nl0/wXLSwNXIUUXwtBnPtse3ws+Mfy56iqrBNbhkx4X0d5DOZw3Zs11EbFwHhEjgni7AfbIt34V+iOjQvk9Kes4vGay3nkHucZPspAXEXVqC0BhBr9JVQFHYPaXgp+YV+/Cry93/X3tUQJTloPodAc9bidkWHbXw/1c0ttTpm2JhaIa0BSiaFszfkoJFcz6eQs6lB/ffGPMqF3GL1UROfjSRqMHp1Fvq2IAc</vt:lpwstr>
  </property>
  <property fmtid="{D5CDD505-2E9C-101B-9397-08002B2CF9AE}" pid="34" name="x1ye=38">
    <vt:lpwstr>aYVzmLfyeqnuwlmUEHVewY2KwV0J7P5HDM+WPLL1bM3/AmGrjO4GT6+o4F/nJNWOb4r+6QlJ5U/KyDDG1lFdCgCAkEsL8bGi7vDU6xIbV3pUOveQRIXE69GZrrAZGnsN4Tmqh5jUe3FqjWEswqndwYih2K/GtcyB3lXPvnucKuCh/W8zwUgSPM2NDLHkXkmBs77Tf5ffqpsvvnSijGHwD5cxgdqoqyjauR+f5uzMmctg2eDit80/SIj0sLSZPkC</vt:lpwstr>
  </property>
  <property fmtid="{D5CDD505-2E9C-101B-9397-08002B2CF9AE}" pid="35" name="x1ye=39">
    <vt:lpwstr>parP1r4otgaCYsSywu4nsS/9YxnSQTjrVbIwTuzAHdd+3xZ1uwprUtUDcGe64Bdwe2ahIV9LXhHwA26K2aXZXSqUUv6OwJbSleBWGMzLOQHYY9y0HEuPOPy7IlcWKmSvSqWXY62EHPWttwuOVuOX5zFwWQs3NG0QLgyLoJNegYy3tBvwWc78vlvWDNFTldFteY/bP5FwfoGKfQ3iV33XvDaKK4E6mjxpLWDrNsf3L7dMqvVL3mw23uuEjDsBXpq</vt:lpwstr>
  </property>
  <property fmtid="{D5CDD505-2E9C-101B-9397-08002B2CF9AE}" pid="36" name="x1ye=4">
    <vt:lpwstr>98GRGqJmA9FXdXN9Zm2GX7vbeiHwtNKBjUW37gUZ6tskPBZw35dPwJA/A3m50h7oCzFnJt6lSLddeiGXG8zzc5tsQOry53FPwq/7Fk9jtcuOGJPPun/dYQBuaSMkUbVDdBU8OWBHipINaXuWBG6627olBZprc0UGhvV8XxIlY+fZGoj7mC2aKM8rjTzES5JWzRfrp0zTsD6lupwWCFDWcMNTWV979bOAN/zOrik4iiJioC8/Pu0NjP75AZPI10v</vt:lpwstr>
  </property>
  <property fmtid="{D5CDD505-2E9C-101B-9397-08002B2CF9AE}" pid="37" name="x1ye=40">
    <vt:lpwstr>u6gtOAAghVYoLlO1QVV1wT/BCFNd88+1XxQp0Sn1J7oFx/Oo+TRU3SEX1eTnK8maIfcrC+Fb8FJPudB+bwtEYgv7Af70h3mhZEg/UaEJuT9mOCbnClP37AHZaCXWtRGQiqCA084q8C+TAxS3wPPHV3MjIU+S8vMpMSSraod3h5oNnn/19LGrYn5wgnYbzP8QPvMgfk1J8A+gzOjZ3lz9U9weYs+ugrVt8wzqEAD1AB3MtSMzckNy4gKTQ0F5PyO</vt:lpwstr>
  </property>
  <property fmtid="{D5CDD505-2E9C-101B-9397-08002B2CF9AE}" pid="38" name="x1ye=41">
    <vt:lpwstr>7MUaxmwCqYs9CB3oTVpDAaImuFb6tzfzfX7Uc+LV9aoimWqg1E/XhoiEep1ncftOH1B2tYIOwGHHb7k8Wpb3MeZm8/zrVsl0dJsVHLYMJIRlMk0zUwVq+l0bukmrO2aDIAA1E9kOyjdeRb7R3D13LMzjIAcwFlMqryVUbfa3WkRFT5WzWoLD4j2hq5XDNvMl25UXfjSYbhzywzC+TN0VbuBrNKt4AyaGKaudeJBYe6mX8Q8G2VlxJBJ02xdfn/I</vt:lpwstr>
  </property>
  <property fmtid="{D5CDD505-2E9C-101B-9397-08002B2CF9AE}" pid="39" name="x1ye=42">
    <vt:lpwstr>reLtCo/KUAbUXZnYCl4IhB5EU2rt45mshHmsI2HQ8jqSt1+8TfIhapXGlSxEEKtZY7Ew5rmzreFt/O7gfzVrVFTMBh0XfTPUQeJGq195+oR3l6pQa6bkMGCIxU7fofsJhqO4F/qMISS+FJBK2uROURyRgc2+ANYtbYMPB4t+vgVqXFFmkTr8l0dMVqYwR5V2tNedaVlMTZDoC85dupx/gnbFplH66y48Fv19pAuDgeEvUT9H46xf95UHfoMgA6R</vt:lpwstr>
  </property>
  <property fmtid="{D5CDD505-2E9C-101B-9397-08002B2CF9AE}" pid="40" name="x1ye=43">
    <vt:lpwstr>isa66JOoBT8YhZ5AEhnwkdsk65lnca2rpdjXid4Bzp8cj6x3mPeX8fl/LuyWO/kQy2reaHpvjU//WuJ3x+OIJuQLh9iOPLjFRSwjodWOJL8tkR2RezX8qqwJDsUfzH1NCz8wB1MZ3xX91OZEVycyOZNpZfq7Pif+r442b5VYei++1f/pkJOdaiQeq+N7HowuZ695/k3bR3qYtl6wiizhWvWrD5EnI4IpQBtaZXPyriOoAodpKqSa+1uGTCFnSFt</vt:lpwstr>
  </property>
  <property fmtid="{D5CDD505-2E9C-101B-9397-08002B2CF9AE}" pid="41" name="x1ye=44">
    <vt:lpwstr>KtA5RYUcU6pBklSrk/uvYLStof8K4CuMP9g6wTbBcCDt3nI2O7O6hWHr5hRUA6caZT7T+9P36Wvgf3W2QurKI/6HWWTVc70YQkx/nGOFVGMbGN8SzEbfmUTg5AeSOsBs26SLTL1HrcJXZj5x+meCJzYCWCIL/a6Kb1QjovVM3sptOGPz/iH578gp6IZahrf/oL5XiHXXhZvSQAWjpGaGENM902q4lj+R8pD6jQwro+n3bw/MAaiSIrtKuuJrOHP</vt:lpwstr>
  </property>
  <property fmtid="{D5CDD505-2E9C-101B-9397-08002B2CF9AE}" pid="42" name="x1ye=45">
    <vt:lpwstr>6xx9I/jfZhCrPQggAtj3bqjTP0o5HPvK3S907SQmdeJ7j3cPfVsGVU4cVWjqboDB0t3m2FzdQKIq/Co2MriRAkryOP5TSG99O2cazOejw7I41CKaxR1h2rQn4potvQH4AypzZI46lyLOpY3IdnmLPyqi9/bYtpagVGA54VFEKADdcnd4qde1ifLvzG5x22y66BRi+KOyXGNTdjBpv9tmqNjchxJyUNoyb/hnAwRiFipite7TUGgyVD1fQ5k/bKS</vt:lpwstr>
  </property>
  <property fmtid="{D5CDD505-2E9C-101B-9397-08002B2CF9AE}" pid="43" name="x1ye=46">
    <vt:lpwstr>YjkwReOdMJ4AsC/LD0Ul8E+C44JTxxTFzUzwO1mauboxX0llmFarERERDYcl0eL75/05/VWN3fiAqYRQyW/fMpY4/dmhju0Z9Ndjpzl3lLGt6KokdYRZ8kOKIy90oixYB7696Leo9+H6xscJhMV0THZ4wy/R7vJi1O+/DZLBTJtrlEx9MXrfJNNnDkI6h/RTv23/IwbgbEdbfDfVj7aLOIseN+hgMJI81n0CA5D4Bdwm3S4NQFO91eLSWjMwaA5</vt:lpwstr>
  </property>
  <property fmtid="{D5CDD505-2E9C-101B-9397-08002B2CF9AE}" pid="44" name="x1ye=47">
    <vt:lpwstr>9ErdQWfIfzayvtA+CZMxs3bSoYFzw8eUPQQIQUnQXuiqsDOqd5TAuJ77cn1oMzrNLfvfUi8iT+nU/kYRk/ZofQP8IRWiXCrXIHtO49Y1pp6ivnqZ3rMX+VMWmHsylJcwluZHvxKqqo0cVNzcbokhkw21NeIhQ5FKqycsPdwioDZKMDjvf7nFl7jMG4N7a8HtZnQGgrZKzrbj2e5fDpTjWjmER6mUBKNurU9e0LSgttaRqKdcVzrqpv8olr5N0s6</vt:lpwstr>
  </property>
  <property fmtid="{D5CDD505-2E9C-101B-9397-08002B2CF9AE}" pid="45" name="x1ye=48">
    <vt:lpwstr>G4JHKWuM6hrYAtaDKEwsyP68Z5NAuFr0Q2nRy6hZoTtJsi0wgD1CUeCdVpwSJXki0MvWOmHGYs0ACN7Fv9ki51QMEp+e4AorTo5i1UCMBMYUDuM3/QKKcZ/IapqRoU+pSbf7p3kG/fR8mPTG2oQQzzQ8PE3BPX7oKwwJRo3sX/rcfI5zWoPN9g3r5ViyOwbjkHbtOm8zJCaQfjakCWBauDqF9P5jTW9/dqB8QroYNQsI2GYoh5YGly02X6bar58</vt:lpwstr>
  </property>
  <property fmtid="{D5CDD505-2E9C-101B-9397-08002B2CF9AE}" pid="46" name="x1ye=49">
    <vt:lpwstr>JKtNVxZKLgLfxkGijLOKBEF1N0r9OwZ3CA77FbmFpm74c4ECOas00Vy3gvZbyVBXrKN4pdKwIGRtBmxXMDCLSSg6idshIlIhBwqpkrH/9QFn3DULbiAU8pOn4yqx2RSDJ7xeVi/pSKokMpj3eUlP44kJd8o/WdDI9jhqINg2n/jaoccTeEMu1xpCLqujjjxY+rr0W8efYUXrkjS8O3BkSRDXIH9lKXEDMFPzpW+udfW+lvll+b9gxOL43BD3gr9</vt:lpwstr>
  </property>
  <property fmtid="{D5CDD505-2E9C-101B-9397-08002B2CF9AE}" pid="47" name="x1ye=5">
    <vt:lpwstr>2CCo+eW77ISz8jktJ2CYU03z+ojlVafwnO/NQFpTJLeFSrHJVO5pc4k0JjjU/7S7xAzYW7z8+mR8ZrD0qu9zAii20s6HrtUlQK1ikJpbqygobNonEOd0agjVolNwCjpOqxUbPZTr6XGRoPHDzfIpGmGefbe5nPdi9VLWiT8EUaEZIzOTB5R2mpOXEcQE/SV2NZkqpt0mlD051yuXeEK6s3VLrJHDHKMCGWV1106OqX+MKfZ6gxwwOgRtDTc95O7</vt:lpwstr>
  </property>
  <property fmtid="{D5CDD505-2E9C-101B-9397-08002B2CF9AE}" pid="48" name="x1ye=50">
    <vt:lpwstr>uT/jxKGWeS1ZdO+ebBUP9zgIUkkY/Yu9xqs0bNp59ygoWr2dGHpjkwE4wK8o1fyASs16YgqIFsSWJOamq1W3++qmNZNaVArOYyh552ZzScPc4hgE1/aWIF9qvd8qHn4Pa7Og5+Csc3O16FIZtoAxothAOOomYuuuGvUnL87tGpp6Msfslh8qIzI8w/YgyNZzSjv6BkxnCRpuz+wK7zZOcD+XIE39lyEn9jl1mEe2gqfxtEAIv/qRrr0hK3Nxh5c</vt:lpwstr>
  </property>
  <property fmtid="{D5CDD505-2E9C-101B-9397-08002B2CF9AE}" pid="49" name="x1ye=51">
    <vt:lpwstr>X9I6MSv3qL1nxLZop6dvzeB1xQXAscIgq7oO12LywcDkeAIEYci65KfDtb7c/8fPvpxmqw2TKFImgoJvYGFuUHW0WTBnJxSHc9/aIiiuVMQ0gtFkYJM7AOZMkQklAeivXFl5l9kdQ8/KMFWD2OVd/quvuDkg5A3eIgF4wr7edY+wO2v/26hFq4avLdUAG5SWxKQlvtztfd32nc/+tNfwnQRZqFjCcNm/g/yfph3sFOH0IIafQFk5onKJwTyMVXl</vt:lpwstr>
  </property>
  <property fmtid="{D5CDD505-2E9C-101B-9397-08002B2CF9AE}" pid="50" name="x1ye=52">
    <vt:lpwstr>//w1tw9oAtncFWbRok+9fvqR9A6dyEMIs7RJp/EQre0LXcr8ygRE2IvMBby9cMxRkm7utmxCUPQuMacfO0PmOn6xY038npNdn7LRMg/zdLH3MTTAYN5cVBbTr+HVq+w3bUjCJM+9PzyP5+05s27NJ9GfESYWsrWaGucTHrFGtPDPAt/0YmOfBIulbSaIx8mZwdH0zyFFFilSt/586jrxpQrIJ57tvCChO23RgPY5zYfyqSC/cYs0o8vDkNbFWpj</vt:lpwstr>
  </property>
  <property fmtid="{D5CDD505-2E9C-101B-9397-08002B2CF9AE}" pid="51" name="x1ye=53">
    <vt:lpwstr>tJgWDOzl12ZZm5STq4CBhHgNMEfvyZjzERXv00dTHUmFDZSl/IX0XuI6XeVv7ZgKIWR9VRSpxDcfC1ExUfHhNuLdbKLfyOGRpe90UbzYPkZ75pkH3f7VmruiW8G4sY5oMnV9xAgqxBIcdgpGQ7fd9E1Uyt2F1TaCOTTLwQH5RwqTkWZmaHBCoVAT+C18Z/qtFJ3LdbBB+4/UeYcpDLLT9gUTU8Yv+CxO/M+JPL9fd1lusXvfTzB92zaVYGPrBuT</vt:lpwstr>
  </property>
  <property fmtid="{D5CDD505-2E9C-101B-9397-08002B2CF9AE}" pid="52" name="x1ye=54">
    <vt:lpwstr>Q0YMfsMf+oZ0IeaTh5TA1KmmNsnxRSdr5yDzARJ6tVBvEtkWGpj/BgE3YRUuqgPkpB9pnaBuo2lh8oGjj5Nwm/Q6zjQeYyUSHvzj5aScGwQ38yHYAlOxDIX6PSgnJWV+gakTJkX3mQJgi6aYJSLfd6u/N1KrE2Y6/ybFUcnSrO/FySf7u12wMIsDi7AEuSDwDh4Fj2e7wB+oLIYIXR/ep0ZCkKyv6kVz7t6Bc2k2VdUOVy4XzI7Xkb6LN92Emxw</vt:lpwstr>
  </property>
  <property fmtid="{D5CDD505-2E9C-101B-9397-08002B2CF9AE}" pid="53" name="x1ye=55">
    <vt:lpwstr>Hj0lNfrVuhg3B+qeWVOxhPi7q91bIhKWHKmDLIrbGJ9nDwc05sEHxNRps3Jb0Gge4cle/6fw1x/799mTOui9u7H64uPJfJzuplrt8eYY3nqwBOgjSPRd1/SVnFFMgu34iIzjcvMUClsXsBueLQG5n9kQVXp8AcfcgCQmcNFxkUFHTlrupqEtP0DeBujHTqPhCOa4ZMfjP/qRpLeUGf5hHiB5YGgjZ6Fe1fsn2xB1iLl64BJ22qZUnoxZgE8ojVS</vt:lpwstr>
  </property>
  <property fmtid="{D5CDD505-2E9C-101B-9397-08002B2CF9AE}" pid="54" name="x1ye=56">
    <vt:lpwstr>JPw05gacYW4MdQDaXI9AgjlplCsvqxsxRAff2/AnbyzKpfJsRoYgvz0PjYvC9oJiIiWRCzbPdeP3MoBYPxA4tW8h21nuPEknjuPu3wpbyZhUQV5KUrk90OjoMyZ8GuPdZA9pya65whky8HznpabPb6E4z0mJJV6s9930BoL55WMKx0gq7i+wQwAh7XSJL7I2Ry8i1IwV8NhjS/upq4OqlPGIUBsAB2rykcCnicWLdow0gvHnpSo2n6b/uWtzaTC</vt:lpwstr>
  </property>
  <property fmtid="{D5CDD505-2E9C-101B-9397-08002B2CF9AE}" pid="55" name="x1ye=57">
    <vt:lpwstr>TgpxUKNVR6+PflAZUYqNrgDfCLJ8RPGm8kYBHwvNR4jIb0+sgon7+5uzAwIjJpafiQIAJ2ZvHCU8jZE3wFZdott1Z+Q0/CbSu5ETuk7pBifd203pnQUBEZRrd8K/T5PjLF1SxxZliRLmwVaBngUv7+U1Wph/kpPS0z/pfkZy0w8l+QR8O6sZN23RxqZHc8MbrjmXxjtrJXYoM+cYyp/pvEN5ZhmA6amXy81HYX2T2ljwtK9lvoZzCgjtZZoE7TP</vt:lpwstr>
  </property>
  <property fmtid="{D5CDD505-2E9C-101B-9397-08002B2CF9AE}" pid="56" name="x1ye=58">
    <vt:lpwstr>zHUUkV+fmf3yfyNjs8F7Poo5R7RAHVmDgq0oWqnRSoLaHhYXz1q0A1+FVGvgodGeazOHrgwrs4U3x0GslmB7I+CxJhk6+1Ol/nOUjAAE5KTgjg5zaX4wynpTnvvjJ8CmVNHyrNTz6bso3oPMNHkc4D3gfZVoHnrcWi6J5dvsRMFnaZVlMVvrMK1hTK6af9ZfbE9yUthAj96LieToLc94GP3JgNtvAvf53Y+7Qzou+DkadJkifPb4X4MmYtpAneI</vt:lpwstr>
  </property>
  <property fmtid="{D5CDD505-2E9C-101B-9397-08002B2CF9AE}" pid="57" name="x1ye=59">
    <vt:lpwstr>B1Xsw5rcmNer0hFuVJMgROpGu8K+3vqVZ7W6vdX4OKFWNDm0B2hvn8e9X+uwZAzVGzQWuLCdjcdOsNiXoJaw5waUVmKm0qfCU14ZvZTn+OLBRGbGU0i08DZKy2c6YU4C3JwjurxahYsyhczGGgvuus5mmALn9GF6zOfgOsyY3k4yrOLtMI/Iz94qlKLPZa9TzC25ope1DKl0d9exkoIjujM/BW456c1a5RLU3VRfpoD8zImd8t9UQ6B/UcoISR9</vt:lpwstr>
  </property>
  <property fmtid="{D5CDD505-2E9C-101B-9397-08002B2CF9AE}" pid="58" name="x1ye=6">
    <vt:lpwstr>swxIhbga+fSMEDy9opP/XC/r7zRAB76pNWFp7SJo5wvWBvp4e9OPoCVx8J6UVvwptv7QJHhs3q1++R6uaGACencZMcAIYxhX34xnv9uclUOzK4n4iCGrrtSi9gdivXeyS0c+iSG9XQ39OetTrdclO9DmbKf2f6hmIoa5nm10QtQWT9W+kxly+YxHA7N5KLUxRZMx6/5rPdhdaT4mqouPguMDLlq99qovMNQX6YPQkAK77lTOFvAPaipTeoMprjG</vt:lpwstr>
  </property>
  <property fmtid="{D5CDD505-2E9C-101B-9397-08002B2CF9AE}" pid="59" name="x1ye=60">
    <vt:lpwstr>3k11Hnh21KIOEpPPS2udQ0wZZkXFv0Bd3TZ+dv0QDYQ7wVDOsOPWsumv/mj+XM2st2eG5ciIX510IMxryDdM/dGV5VEF3Jx/AM25+EIcEGv//rTrbgSsOdLnqlr55LD0D+Lz+GOGNXalOEAp5DuISL4d3Vhb4JEl7yd+Wv2C8I/9oApqchQEzusGpC+imQSL2Ks58Gp7NIRqELmr5o3EzG1t6lzZV1A1NBRkeJ7GuNK/qYfq5s1TpOGIWESWq1c</vt:lpwstr>
  </property>
  <property fmtid="{D5CDD505-2E9C-101B-9397-08002B2CF9AE}" pid="60" name="x1ye=61">
    <vt:lpwstr>UkLDcYiLPbon3kWgUdA71xbdCeq3zbMlTL2jfWlXxAcqAfR90lha8zYmssA0+Wt+/jDOA/xxnpTxOJQT6RxTn3+F2fzsESF9RaIMoxW55Brf+qugRsWM7cZ1sXkTb9rsDPpr6GbZg/zRMhCCIR+DfURw4lWJoFgizDy1cjgZqOX/RUJNleM83HKwQB8OeZIjasjF/s3pYsMLd1ZWh8vY+IdaqoM/tHCfYEpX7UGbp4fZrnZOw9MIuJDTmnFPRS+</vt:lpwstr>
  </property>
  <property fmtid="{D5CDD505-2E9C-101B-9397-08002B2CF9AE}" pid="61" name="x1ye=62">
    <vt:lpwstr>ZOVxS8o6pDThvgBKNoN+ZvALkWpwP+g8XZgN/Q6ZPj+0k+WlAEi2lnS5h3TiRmeZ+eH6Bq4S4n/3M+nhqqlv67i9NtMGiSJPfT4fBrY0xVrcVAcSXutOHF4N1z5SnCDCVULXLPdxVVOmsklO6hNondNkI3LQP9Q9z1Lx1UknWz4O2fY6ZPWfTTX5Dj3YVLg9y9eEcbdh1C2WsbnrIxACQ5ApndfwjEJZI4i1e3LopxL2OXNU3r+TpHzo85YEoPx</vt:lpwstr>
  </property>
  <property fmtid="{D5CDD505-2E9C-101B-9397-08002B2CF9AE}" pid="62" name="x1ye=63">
    <vt:lpwstr>ZYSiYTZk8CvX0fwrvUEFO/fHqkiD0cZPwm3RKQezXkkPDmxWsXHFg17oSornS0MhNhAARjxEGdWBCsrludCANhbBRtK+yKsRNK2tNRWdzXSydSZ1I64LT+x/lkxuAnAFYscTxyTkBBKtEt9oxhJeU2mzOZXK/EoCAlecteMxN8oFCwauvLjSzmqPP7xBZ47tPedGUPgV7k6Jy5OOjjsgrgUSwHqNK+ewH3sMULX3K8+l7kl39mnebqAaqhGZ4DO</vt:lpwstr>
  </property>
  <property fmtid="{D5CDD505-2E9C-101B-9397-08002B2CF9AE}" pid="63" name="x1ye=64">
    <vt:lpwstr>MGLr8M8iAtr8+u8wKR5eFHvoQ3Kvg0khtuigY1zg9RfwbfgJlipuoz89+A1MR1s2JYY3LpXjgp3tn/b0gUzw3PeJSh9+uVOBSSAAGGSpjppghs3KIRU1NyqCPUfQEYCvu+cQt/KnNOOnhruRxugJAeascD8Y0is7QEJ/5uLX8qQllRKSOm18cbifqY4/flUPnAZA7/3l/GBSW+D/XfoTj1bYL4qPWHtcJ1taxahoYEWgUKnnKDPgh4BVb1gmQ8M</vt:lpwstr>
  </property>
  <property fmtid="{D5CDD505-2E9C-101B-9397-08002B2CF9AE}" pid="64" name="x1ye=65">
    <vt:lpwstr>BE9Z8z530A+T9rogo54Fw+LQ+Jo0F6mfFBpTWPsd7ChIZbBRsE6eeyNICzTkC+r/9ysFhJ/Izoni5UO6nDMMEKC7w1nH2Oi7clZ+5TcEf/+s+ILAuPPfpyt7G0sa3ukEIT6J1n3HQXziNf2fyrgZR0usUO9eFVm6V+x3Yt94OqYXcUMXCBNpjtELMQGxptCuHtz2BjDc10lb5dmywiUzzmpsoZEEefOovF4PFF36Hr750u34p6tuT/6ZR5Dm/Ul</vt:lpwstr>
  </property>
  <property fmtid="{D5CDD505-2E9C-101B-9397-08002B2CF9AE}" pid="65" name="x1ye=66">
    <vt:lpwstr>BRIS3KqvupPVGHDYig223gBvq5NYoDRxGqTJBucihpHFs9f4lpvhILJRf9jsn6sClcx+aUlDM5y6kxmpP54d5le1vD8fmPQLmh5jc2NAsS5/oEiBaLz9ONllmjWoH5JwJuT1PYsdc8uFsNPBhui6xldkLcJlu+OEbq5eH/Gi6TNYeAAAg/kEMEiTjMgdiHTtDodjNabBFL0Hj68QJ1qfrrqxLtqr0t+UYbAmoV6K6nLFnCojhIVfLbM8QJ7u3jr</vt:lpwstr>
  </property>
  <property fmtid="{D5CDD505-2E9C-101B-9397-08002B2CF9AE}" pid="66" name="x1ye=67">
    <vt:lpwstr>MGeJsoV8DOPAqKSeB5YBTAa1vx58r7aWkBYSgHqrsTLcoXEH3EB5EVLMMkIzVEzopgM+83G+Qb0tZGWdWACkK/D4jGd2TaUmL2Ri7WyHI1YLEuVUmdMeqkM0l1DyLGMyEVuQHKnj3YTqPEOP5qsG+0MiIfVsMKoZPW95L+fzT1DW2zeMddZF1SNS4eXGbPT0ft7muizyZ67IxBSeDeMN3CudmM94Vb48R20ndCrj4yy48WsgT6cI+3baW1rpuEY</vt:lpwstr>
  </property>
  <property fmtid="{D5CDD505-2E9C-101B-9397-08002B2CF9AE}" pid="67" name="x1ye=68">
    <vt:lpwstr>yyMvm1V2Dy2pPh1OZevT0FTE+iI3ykQt/sZjQPCzhh8ZqMeMnYbni7ZrdhOGxlKl+vVgYXCSmekgZpqC8Jly1P/O/MUILSF6SxC+DrWDkSICCWaKsVBcD6eyGRH4xwr7Z2c4p+PoHQvg9xb5riOlAV03W6qoABXrvPF4LRxf5HmiF2U/T7qlm/sFJFeZY4+vLXhfZuslxt4m7+fnH4mUSYS4QwAA</vt:lpwstr>
  </property>
  <property fmtid="{D5CDD505-2E9C-101B-9397-08002B2CF9AE}" pid="68" name="x1ye=7">
    <vt:lpwstr>+OXkVd/N1lSkSLzuUGNyzG5y8q1+d95k5d/VF8QORCIhOFT5vCjgCUeVTw7tPKCQwGBVae4g0h1YKfvTJgMeT8mV1X8pX+FFO/LC7PEd+Q/KGcW1spRzXgJhTU16+YBCFWrsMop67KHGOLUDRVUT3Rpxt7bbb+69ZqRbjJ4zFWo03UThJJs14AO3vE6AB6WjbKwrrxB8WdvZNkP7aKGUB0S/eaiIHp1iayMrD1ViU5ns9MdthFC5Mv9Du+q/Lyr</vt:lpwstr>
  </property>
  <property fmtid="{D5CDD505-2E9C-101B-9397-08002B2CF9AE}" pid="69" name="x1ye=8">
    <vt:lpwstr>T+ZUq5jrwyykIZgq5IueCiVfMKd51IP5dvk18/kUy+4ogArWBMWLPO/xLeiUOLtoBikMPFstulkoKOfn97+sm7yiDRSS1hnNiFiZVXsb9Gvpce9zSvbYvB8wj+/tJVUuIpuylO46+XLWA/9qiTTkSZNprH4YFg5hf/WAhcjLmjgWn0k9oE+2WjInjHPa1ps21Cwu8qsr9mgfZeY1DyYebQcmcupuAP60IB1hvxefTWaytn65wPTSlgzlvnSJFBu</vt:lpwstr>
  </property>
  <property fmtid="{D5CDD505-2E9C-101B-9397-08002B2CF9AE}" pid="70" name="x1ye=9">
    <vt:lpwstr>lQcwAmClULfYUyQvaedGhVauC49HnljjS2CKwH2X/BgqldNpcmL/R+6sJQ+1UtB8IOS7c6++VOKKcxf0ZeYAybJz+QPdfnDvL3lc+8XADKjHnqPHLhQohA2sqRu8a9jQBogXmAtDFYv5d3HunsqebySECuy4EI0K7ZP58LQ6qpm/ywMqa0VSKqJpy4f0amLq0thaGCsqfJ9TulY/APC8EOJ8jgGyHsn9IDktkISTshtHxBkrBkpLJLMTkwd82Br</vt:lpwstr>
  </property>
</Properties>
</file>