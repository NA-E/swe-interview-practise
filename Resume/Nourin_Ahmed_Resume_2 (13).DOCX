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ivdocumenttopsection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120"/>
        <w:gridCol w:w="612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1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0"/>
              <w:ind w:left="400" w:right="0"/>
              <w:rPr>
                <w:rStyle w:val="divdocumenttopsectionleft-box"/>
                <w:rFonts w:ascii="Century Gothic" w:eastAsia="Century Gothic" w:hAnsi="Century Gothic" w:cs="Century Gothic"/>
                <w:b/>
                <w:bCs/>
                <w:color w:val="003D73"/>
                <w:sz w:val="68"/>
                <w:szCs w:val="6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Nourin</w:t>
            </w:r>
            <w:r>
              <w:rPr>
                <w:rStyle w:val="divdocumenttopsectionlef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ivdocumentword-break"/>
                <w:rFonts w:ascii="Century Gothic" w:eastAsia="Century Gothic" w:hAnsi="Century Gothic" w:cs="Century Gothic"/>
              </w:rPr>
              <w:t>Ahmed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40" w:after="300" w:line="360" w:lineRule="atLeast"/>
              <w:ind w:left="400" w:right="0"/>
              <w:rPr>
                <w:rStyle w:val="divdocumenttopsectionleft-box"/>
                <w:rFonts w:ascii="Century Gothic" w:eastAsia="Century Gothic" w:hAnsi="Century Gothic" w:cs="Century Gothic"/>
                <w:i/>
                <w:iCs/>
                <w:color w:val="003D73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ivdocumenttopsectionlef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Software Engineer</w:t>
            </w:r>
          </w:p>
        </w:tc>
        <w:tc>
          <w:tcPr>
            <w:tcW w:w="61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40" w:after="300" w:line="360" w:lineRule="atLeast"/>
              <w:ind w:left="400" w:right="0"/>
              <w:rPr>
                <w:rStyle w:val="divdocumenttopsectionlef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parentContainerContainer"/>
        <w:tblW w:w="5000" w:type="pct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2240"/>
      </w:tblGrid>
      <w:tr>
        <w:tblPrEx>
          <w:tblW w:w="5000" w:type="pct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2240" w:type="dxa"/>
            <w:tcMar>
              <w:top w:w="400" w:type="dxa"/>
              <w:left w:w="0" w:type="dxa"/>
              <w:bottom w:w="400" w:type="dxa"/>
              <w:right w:w="0" w:type="dxa"/>
            </w:tcMar>
            <w:vAlign w:val="bottom"/>
            <w:hideMark/>
          </w:tcPr>
          <w:p>
            <w:pPr>
              <w:pStyle w:val="parentContainer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parentContainer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parentContainer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tbl>
            <w:tblPr>
              <w:tblStyle w:val="divdocumentparentContainer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00"/>
              <w:gridCol w:w="3060"/>
              <w:gridCol w:w="560"/>
              <w:gridCol w:w="82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parentContainerCell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eft-boxsectionnth-child1sectiontitle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0" w:after="200" w:line="320" w:lineRule="exact"/>
                    <w:ind w:left="0" w:right="0"/>
                    <w:jc w:val="left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  <w:t>Personal Info</w:t>
                  </w:r>
                </w:p>
                <w:p>
                  <w:pPr>
                    <w:pStyle w:val="divdocumenttxtBold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Address 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Road - 10, Block - D, House - 94, Niketon, Gulshan-1</w:t>
                  </w:r>
                </w:p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360" w:lineRule="atLeast"/>
                    <w:ind w:left="0" w:right="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,</w:t>
                  </w: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1212</w:t>
                  </w:r>
                </w:p>
                <w:p>
                  <w:pPr>
                    <w:pStyle w:val="divdocumentmt5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Phone 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017-554-92167</w:t>
                  </w:r>
                </w:p>
                <w:p>
                  <w:pPr>
                    <w:pStyle w:val="divdocumentmt5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E-mail </w:t>
                  </w:r>
                </w:p>
                <w:p>
                  <w:pPr>
                    <w:pStyle w:val="divdocumentword-break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eka.nourin@gmail.com</w:t>
                  </w:r>
                </w:p>
                <w:p>
                  <w:pPr>
                    <w:pStyle w:val="divdocumenttxtBold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LinkedIn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https://www.linkedin.com/in/nourineka/</w:t>
                  </w:r>
                </w:p>
                <w:p>
                  <w:pPr>
                    <w:pStyle w:val="divdocumentleft-boxsectiontitle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0" w:line="44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  <w:t>Skills</w:t>
                  </w:r>
                </w:p>
                <w:tbl>
                  <w:tblPr>
                    <w:tblStyle w:val="divdocumentdivfirstparagraphTable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SECTIONHILTfirstparagraphratvtext"/>
                          <w:spacing w:before="20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Spring Framework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ECTIONHILTfirstparagraphcol-40divnth-child1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1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78050438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JPA Hibernate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2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3173141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HTML, CSS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2759350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Algorithm Implementation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4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560621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Data Structure Implementation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1417457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Problem Solving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6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55592062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Communication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7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2477967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Excellent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ratvtextp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Software Development Life Cycle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8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31088914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ratvtextp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Teamwork/Collaboration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9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0851407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Excellent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ratvtextp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SQL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10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8165044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ratvtextp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Taking Responsibility of Projects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11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0110789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padding-box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padding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220" w:type="dxa"/>
                  <w:tcBorders>
                    <w:left w:val="single" w:sz="8" w:space="0" w:color="D5D6D6"/>
                  </w:tcBorders>
                  <w:noWrap w:val="0"/>
                  <w:tcMar>
                    <w:top w:w="0" w:type="dxa"/>
                    <w:left w:w="10" w:type="dxa"/>
                    <w:bottom w:w="4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rentContainerright-boxsectionexperience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0" w:after="200" w:line="320" w:lineRule="exac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Work History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0</wp:posOffset>
                        </wp:positionV>
                        <wp:extent cx="323213" cy="322734"/>
                        <wp:wrapNone/>
                        <wp:docPr id="10001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933221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213" cy="322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xperience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1"/>
                    <w:gridCol w:w="1302"/>
                    <w:gridCol w:w="521"/>
                    <w:gridCol w:w="5927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2016-11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Current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59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xperiencesinglecolumnpaddedline"/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xtBoldCharacter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8"/>
                            <w:szCs w:val="28"/>
                          </w:rPr>
                          <w:t>Software Engineer</w:t>
                        </w:r>
                      </w:p>
                      <w:p>
                        <w:pPr>
                          <w:pStyle w:val="divdocumentparentContainerright-boxsectionexperiencesinglecolumnpaddedline"/>
                          <w:spacing w:before="60" w:after="6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Therap Services Ltd.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Dhaka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Bangladesh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260" w:right="400" w:hanging="26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Increased module usage by 80% over 2 years time-frame by implementing excel import feature enabling users to create thousands of forms in less than a minute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260" w:right="400" w:hanging="26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Migrated 25% of a legacy module using current system technology to meet the requirement of total system upgrade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260" w:right="400" w:hanging="26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Supervised team of developers in analysis and creation of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[Type]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software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260" w:right="400" w:hanging="26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Modified existing software systems to enhance performance and add new features such as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[Type]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and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[Type]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260" w:right="400" w:hanging="26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Conducted full life-cycle software development in multiple software environments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260" w:right="400" w:hanging="26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Programmed applications and tools using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,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and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object-oriented languages with goals for code abstraction, stability and reuse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260" w:right="400" w:hanging="26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Optimized system performance by making proactive adjustments and resolving bugs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260" w:right="400" w:hanging="26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Collaborated with user experience designers to create clean interfaces and simple, intuitive interactions and functions for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package</w:t>
                        </w:r>
                      </w:p>
                    </w:tc>
                  </w:tr>
                </w:tbl>
                <w:p>
                  <w:pPr>
                    <w:pStyle w:val="divdocumentparentContainerright-boxsectioneducation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200" w:line="440" w:lineRule="atLeas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Education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9264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317500</wp:posOffset>
                        </wp:positionV>
                        <wp:extent cx="323213" cy="322734"/>
                        <wp:wrapNone/>
                        <wp:docPr id="10001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216377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213" cy="322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ducation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1"/>
                    <w:gridCol w:w="1302"/>
                    <w:gridCol w:w="521"/>
                    <w:gridCol w:w="5927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2012-01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2016-10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59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ducationsinglecolumnpaddedline"/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Bachelor of Science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Computer Science And Engineering</w:t>
                        </w:r>
                      </w:p>
                      <w:p>
                        <w:pPr>
                          <w:pStyle w:val="divdocumentparentContainerright-boxsectioneducationsinglecolumnpaddedlin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Shahjalal University of Science &amp; Technology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260" w:right="0" w:hanging="26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Majored in Computer Science &amp; Engineering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260" w:right="0" w:hanging="26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Graduated with 3.52/4 CGPA, Top 10% of Class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260" w:right="0" w:hanging="26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Coursework in Algorithm, Data Structure, Database Management, Compiler, Networking, Microprocessor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260" w:right="0" w:hanging="26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Thesis: Nonlinear Optics in Signal Processing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ducation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1"/>
                    <w:gridCol w:w="1302"/>
                    <w:gridCol w:w="521"/>
                    <w:gridCol w:w="5927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2010-01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2011-12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59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ducationsinglecolumnpaddedline"/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Higher Secondary Certificate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Science</w:t>
                        </w:r>
                      </w:p>
                      <w:p>
                        <w:pPr>
                          <w:pStyle w:val="divdocumentparentContainerright-boxsectioneducationsinglecolumnpaddedlin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Govt. Women College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GPA - 5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ducation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1"/>
                    <w:gridCol w:w="1302"/>
                    <w:gridCol w:w="521"/>
                    <w:gridCol w:w="5927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2003-01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2009-03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right-box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59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ducationsinglecolumnpaddedline"/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Secondary School Certificate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Science</w:t>
                        </w:r>
                      </w:p>
                      <w:p>
                        <w:pPr>
                          <w:pStyle w:val="divdocumentparentContainerright-boxsectioneducationsinglecolumnpaddedlin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Govt. Agragami High School &amp; College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360" w:lineRule="atLeast"/>
                          <w:ind w:left="260" w:right="0" w:hanging="26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GPA 5/5</w:t>
                        </w:r>
                      </w:p>
                    </w:tc>
                  </w:tr>
                </w:tbl>
                <w:p>
                  <w:pPr>
                    <w:pStyle w:val="divdocumentparentContainerright-box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line="440" w:lineRule="atLeas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Projects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0288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317500</wp:posOffset>
                        </wp:positionV>
                        <wp:extent cx="323213" cy="322734"/>
                        <wp:wrapNone/>
                        <wp:docPr id="10001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334094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213" cy="322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22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SUST ARCHIVE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before="0" w:after="0" w:line="360" w:lineRule="atLeast"/>
                    <w:ind w:left="2480" w:right="400" w:hanging="261"/>
                    <w:jc w:val="left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an archive system for university for all previous examination information, questions, results as well as all academic projects and thesis works done by students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before="0" w:after="0" w:line="360" w:lineRule="atLeast"/>
                    <w:ind w:left="2480" w:right="400" w:hanging="261"/>
                    <w:jc w:val="left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Technology: Java, Spring Framework, JPA Hiberate, MySQL DBMS, HTML, CSS Bootstrap</w:t>
                  </w:r>
                </w:p>
                <w:p>
                  <w:pPr>
                    <w:pStyle w:val="p"/>
                    <w:spacing w:before="0" w:after="0" w:line="360" w:lineRule="atLeast"/>
                    <w:ind w:left="222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p"/>
                    <w:spacing w:before="0" w:after="0" w:line="360" w:lineRule="atLeast"/>
                    <w:ind w:left="222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ACM Problem Solve Manager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before="0" w:after="0" w:line="360" w:lineRule="atLeast"/>
                    <w:ind w:left="2480" w:right="400" w:hanging="261"/>
                    <w:jc w:val="left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this personal project of mine with the goal in mind to better organize all problem solving activities across different platforms.'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before="0" w:after="0" w:line="360" w:lineRule="atLeast"/>
                    <w:ind w:left="2480" w:right="400" w:hanging="261"/>
                    <w:jc w:val="left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Technology: Java, Spring Boot, JPA Hiberate, MySQL DBMS, HTML, CSS Bootstrap</w:t>
                  </w:r>
                </w:p>
                <w:p>
                  <w:pPr>
                    <w:pStyle w:val="divdocumentparentContainerright-box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200" w:line="440" w:lineRule="atLeas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Accomplishments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1312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317500</wp:posOffset>
                        </wp:positionV>
                        <wp:extent cx="323213" cy="322734"/>
                        <wp:wrapNone/>
                        <wp:docPr id="10001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243336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213" cy="322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22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Participated in ACM ICPC Regional 2012 as one of the 6 teams from SUST, and one of the two teams from 1st year students. Solved 3 problems ranking 68th among 350 teams.</w:t>
                  </w:r>
                </w:p>
              </w:tc>
            </w:tr>
          </w:tbl>
          <w:p>
            <w:pPr>
              <w:rPr>
                <w:rStyle w:val="parentContainer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FA9388AB-509E-4497-BB0A-A30DE10559F0}"/>
    <w:embedBold r:id="rId2" w:fontKey="{06569E1E-005F-42A6-AD8C-F718C54A89FA}"/>
    <w:embedItalic r:id="rId3" w:fontKey="{00C53642-F3E9-4609-A541-A93DA3F228E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fontsize">
    <w:name w:val="div_document_fontsize"/>
    <w:basedOn w:val="Normal"/>
    <w:rPr>
      <w:sz w:val="22"/>
      <w:szCs w:val="22"/>
    </w:rPr>
  </w:style>
  <w:style w:type="character" w:customStyle="1" w:styleId="divdocumenttopsectionleft-box">
    <w:name w:val="div_document_topsection_left-box"/>
    <w:basedOn w:val="DefaultParagraphFont"/>
  </w:style>
  <w:style w:type="paragraph" w:customStyle="1" w:styleId="divdocumenttopsectionleft-boxsectionnth-child1">
    <w:name w:val="div_document_topsection_left-box_section_nth-child(1)"/>
    <w:basedOn w:val="Normal"/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750" w:lineRule="atLeast"/>
      <w:jc w:val="left"/>
    </w:pPr>
    <w:rPr>
      <w:b/>
      <w:bCs/>
      <w:color w:val="003D73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i/>
      <w:iCs/>
      <w:color w:val="003D73"/>
      <w:sz w:val="34"/>
      <w:szCs w:val="34"/>
    </w:rPr>
  </w:style>
  <w:style w:type="character" w:customStyle="1" w:styleId="divdocumenttopsectionright-box">
    <w:name w:val="div_document_topsection_right-box"/>
    <w:basedOn w:val="DefaultParagraphFont"/>
  </w:style>
  <w:style w:type="table" w:customStyle="1" w:styleId="divdocumenttopsection">
    <w:name w:val="div_document_topsection"/>
    <w:basedOn w:val="TableNormal"/>
    <w:tblPr/>
  </w:style>
  <w:style w:type="character" w:customStyle="1" w:styleId="parentContainerCell">
    <w:name w:val="parentContainerCell"/>
    <w:basedOn w:val="DefaultParagraphFont"/>
  </w:style>
  <w:style w:type="paragraph" w:customStyle="1" w:styleId="parentContainerCellParagraph">
    <w:name w:val="parentContainerCell Paragraph"/>
    <w:basedOn w:val="Normal"/>
  </w:style>
  <w:style w:type="character" w:customStyle="1" w:styleId="divsidepaddingbox">
    <w:name w:val="div_sidepaddingbox"/>
    <w:basedOn w:val="div"/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">
    <w:name w:val="div_document_left-box_section"/>
    <w:basedOn w:val="Normal"/>
  </w:style>
  <w:style w:type="paragraph" w:customStyle="1" w:styleId="divdocumentleft-boxdivheading">
    <w:name w:val="div_document_left-box_div_heading"/>
    <w:basedOn w:val="Normal"/>
    <w:pPr>
      <w:spacing w:line="440" w:lineRule="atLeast"/>
    </w:pPr>
  </w:style>
  <w:style w:type="paragraph" w:customStyle="1" w:styleId="divdocumentleft-boxsectionnth-child1sectiontitle">
    <w:name w:val="div_document_left-box_section_nth-child(1)_sectiontitle"/>
    <w:basedOn w:val="Normal"/>
  </w:style>
  <w:style w:type="character" w:customStyle="1" w:styleId="divdocumentleft-boxsectionnth-child1sectiontitleCharacter">
    <w:name w:val="div_document_left-box_section_nth-child(1)_sectiontitle Character"/>
    <w:basedOn w:val="DefaultParagraphFont"/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mt5">
    <w:name w:val="div_document_mt5"/>
    <w:basedOn w:val="Normal"/>
  </w:style>
  <w:style w:type="paragraph" w:customStyle="1" w:styleId="divdocumentword-breakParagraph">
    <w:name w:val="div_document_word-break Paragraph"/>
    <w:basedOn w:val="Normal"/>
  </w:style>
  <w:style w:type="paragraph" w:customStyle="1" w:styleId="divdocumentleft-boxsectiontitle">
    <w:name w:val="div_document_left-box_sectiontitle"/>
    <w:basedOn w:val="Normal"/>
    <w:pPr>
      <w:jc w:val="left"/>
    </w:pPr>
  </w:style>
  <w:style w:type="character" w:customStyle="1" w:styleId="documentcol-60">
    <w:name w:val="document_col-60"/>
    <w:basedOn w:val="DefaultParagraphFont"/>
  </w:style>
  <w:style w:type="paragraph" w:customStyle="1" w:styleId="divdocumentSECTIONHILTfirstparagraphratvtext">
    <w:name w:val="div_document_SECTION_HILT_firstparagraph_ratvtext"/>
    <w:basedOn w:val="Normal"/>
  </w:style>
  <w:style w:type="character" w:customStyle="1" w:styleId="divdocumentSECTIONHILTfirstparagraphratvtextCharacter">
    <w:name w:val="div_document_SECTION_HILT_firstparagraph_ratvtext Character"/>
    <w:basedOn w:val="DefaultParagraphFont"/>
  </w:style>
  <w:style w:type="character" w:customStyle="1" w:styleId="documentcol-40">
    <w:name w:val="document_col-40"/>
    <w:basedOn w:val="DefaultParagraphFont"/>
  </w:style>
  <w:style w:type="paragraph" w:customStyle="1" w:styleId="documentSECTIONHILTfirstparagraphcol-40divnth-child1">
    <w:name w:val="document_SECTION_HILT_firstparagraph_col-40_div_nth-child(1)"/>
    <w:basedOn w:val="Normal"/>
    <w:pPr>
      <w:spacing w:line="520" w:lineRule="atLeast"/>
    </w:pPr>
  </w:style>
  <w:style w:type="paragraph" w:customStyle="1" w:styleId="documentcol-containerany">
    <w:name w:val="document_col-container_any"/>
    <w:basedOn w:val="Normal"/>
    <w:rPr>
      <w:sz w:val="22"/>
      <w:szCs w:val="22"/>
    </w:rPr>
  </w:style>
  <w:style w:type="character" w:customStyle="1" w:styleId="documentcol-containeranyCharacter">
    <w:name w:val="document_col-container_any Character"/>
    <w:basedOn w:val="DefaultParagraphFont"/>
    <w:rPr>
      <w:sz w:val="22"/>
      <w:szCs w:val="22"/>
    </w:rPr>
  </w:style>
  <w:style w:type="table" w:customStyle="1" w:styleId="divdocumentdivfirstparagraphTable">
    <w:name w:val="div_document_div_firstparagraph Table"/>
    <w:basedOn w:val="TableNormal"/>
    <w:tblPr/>
  </w:style>
  <w:style w:type="paragraph" w:customStyle="1" w:styleId="divdocumentpaddedline">
    <w:name w:val="div_document_paddedline"/>
    <w:basedOn w:val="Normal"/>
  </w:style>
  <w:style w:type="character" w:customStyle="1" w:styleId="divdocumentpaddedlineCharacter">
    <w:name w:val="div_document_paddedline Character"/>
    <w:basedOn w:val="DefaultParagraphFont"/>
  </w:style>
  <w:style w:type="table" w:customStyle="1" w:styleId="divdocumentdivparagraph">
    <w:name w:val="div_document_div_paragraph"/>
    <w:basedOn w:val="TableNormal"/>
    <w:tblPr/>
  </w:style>
  <w:style w:type="character" w:customStyle="1" w:styleId="documentratvtextp">
    <w:name w:val="document_ratvtext_p"/>
    <w:basedOn w:val="DefaultParagraphFont"/>
  </w:style>
  <w:style w:type="character" w:customStyle="1" w:styleId="divpadding-box">
    <w:name w:val="div_padding-box"/>
    <w:basedOn w:val="div"/>
  </w:style>
  <w:style w:type="paragraph" w:customStyle="1" w:styleId="divpadding-boxParagraph">
    <w:name w:val="div_padding-box Paragraph"/>
    <w:basedOn w:val="divParagraph"/>
  </w:style>
  <w:style w:type="character" w:customStyle="1" w:styleId="divdocumentparentContainerright-box">
    <w:name w:val="div_document_parentContainer_right-box"/>
    <w:basedOn w:val="DefaultParagraphFont"/>
  </w:style>
  <w:style w:type="paragraph" w:customStyle="1" w:styleId="divdocumentparentContainerright-boxsectionexperience">
    <w:name w:val="div_document_parentContainer_right-box_section_experience"/>
    <w:basedOn w:val="Normal"/>
  </w:style>
  <w:style w:type="paragraph" w:customStyle="1" w:styleId="divdocumentparentContainerright-boxsectionexperienceheading">
    <w:name w:val="div_document_parentContainer_right-box_section_experience_heading"/>
    <w:basedOn w:val="Normal"/>
  </w:style>
  <w:style w:type="character" w:customStyle="1" w:styleId="divdocumentright-boxsectiontitle">
    <w:name w:val="div_document_right-box_sectiontitle"/>
    <w:basedOn w:val="DefaultParagraphFont"/>
  </w:style>
  <w:style w:type="character" w:customStyle="1" w:styleId="divdocumentright-boxemptycell">
    <w:name w:val="div_document_right-box_emptycell"/>
    <w:basedOn w:val="DefaultParagraphFont"/>
  </w:style>
  <w:style w:type="paragraph" w:customStyle="1" w:styleId="divdocumentright-boxemptycellParagraph">
    <w:name w:val="div_document_right-box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parentContainerright-boxsectionexperiencesinglecolumnpaddedline">
    <w:name w:val="div_document_parentContainer_right-box_section_experience_singlecolumn_paddedline"/>
    <w:basedOn w:val="Normal"/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parentContainerright-boxsectionexperiencesinglecolumnjobline">
    <w:name w:val="div_document_parentContainer_right-box_section_experience_singlecolumn_jobline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ivdocumentright-boxexperienceparagraph">
    <w:name w:val="div_document_right-box_experience_paragraph"/>
    <w:basedOn w:val="TableNormal"/>
    <w:tblPr/>
  </w:style>
  <w:style w:type="paragraph" w:customStyle="1" w:styleId="divdocumentparentContainerright-boxsectioneducation">
    <w:name w:val="div_document_parentContainer_right-box_section_education"/>
    <w:basedOn w:val="Normal"/>
  </w:style>
  <w:style w:type="paragraph" w:customStyle="1" w:styleId="divdocumentparentContainerright-boxsectioneducationheading">
    <w:name w:val="div_document_parentContainer_right-box_section_education_heading"/>
    <w:basedOn w:val="Normal"/>
  </w:style>
  <w:style w:type="paragraph" w:customStyle="1" w:styleId="divdocumentparentContainerright-boxsectioneducationsinglecolumnpaddedline">
    <w:name w:val="div_document_parentContainer_right-box_section_education_singlecolumn_paddedline"/>
    <w:basedOn w:val="Normal"/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right-boxeducationparagraph">
    <w:name w:val="div_document_right-box_education_paragraph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parentContainerright-boxsection">
    <w:name w:val="div_document_parentContainer_right-box_section"/>
    <w:basedOn w:val="Normal"/>
  </w:style>
  <w:style w:type="paragraph" w:customStyle="1" w:styleId="divdocumentparentContainerright-boxheading">
    <w:name w:val="div_document_parentContainer_right-box_heading"/>
    <w:basedOn w:val="Normal"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table" w:customStyle="1" w:styleId="divdocumentparentContainer">
    <w:name w:val="div_document_parentContainer"/>
    <w:basedOn w:val="TableNormal"/>
    <w:tblPr/>
  </w:style>
  <w:style w:type="table" w:customStyle="1" w:styleId="parentContainerContainer">
    <w:name w:val="parentContainer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uEMAAB+LCAAAAAAABAAUm0duhEAUBQ80C3JaknPO7Mg5DBlO77EsS5Yly9D9+70qxKAkiXEESNIgi9MIA6EgyuIQgjIgJTA0yc8m/uEurEeqhQEii3dpbZCdavlQivnmaoYCUcMMId+6XHsgi0KkB30hU7Aj2B4q/SRmyTeasPHQ1Mq/0ltO5NmAC/eB9kfuvg6s5O2mtOTJaLHqg2fD9e8dn8LzLeZPzuNQ7NXW0p+JQnhCQKqRnCpfOQ2ds7N</vt:lpwstr>
  </property>
  <property fmtid="{D5CDD505-2E9C-101B-9397-08002B2CF9AE}" pid="3" name="x1ye=1">
    <vt:lpwstr>6EJNZAtw5dBRAdBnbXK4DOmcPsjfbZ4ZI0IhxLbbIAYPHrQGMygoPETMrG9ZcOJwqFxI+8/eLXX21OtoSrxPhrzGd7jhKZfrAD+t+FgkFYNKsmbDE9E7gDuJ0IFiyYN/PuwurCezSA5wAEBkQMW0r4uZbNgbTydfQ3mVS65pIcFL1h9v4W+8UyYmt59lYO3PmlgHys8/cL9SLZ7k21nqqDg0qX5zDUuUyr+NE4rEQi8DEPm9H9gvSxCVCP244UV</vt:lpwstr>
  </property>
  <property fmtid="{D5CDD505-2E9C-101B-9397-08002B2CF9AE}" pid="4" name="x1ye=10">
    <vt:lpwstr>TE3dtqSs+RxhjUO4XNWVxmJi2fi8+rQ5lhHIOnZ8WK2d3kHoIZERmFqSWE0FjxeWWKdgeYUIoWsTUISD53//LTA2jAtxnijANzarFTqO2HD/IxAuLupzwUPyiicrNPdTHNoHVbFsvDN5wwXXJZkl8uR5MqejmnTu24El09DYOS9eLW3B82hq7FaR/nc0Vjv6EDE9URexe7trGQggEh6mbfeTv4z9G88iTzGirPDu7L2KfHHAOUA1Pftj2r8A3RT</vt:lpwstr>
  </property>
  <property fmtid="{D5CDD505-2E9C-101B-9397-08002B2CF9AE}" pid="5" name="x1ye=11">
    <vt:lpwstr>1jEe866ptftAGDB9vQz5j06VHGm/1gQZZyMtxoqvOpvVBAGB2ens5nmAkYPt+ofg/l8Dlo4wvROeky4w4H38VNzpf1EVlL0kIokagiEJgsy87AAoUKBvj4qG1v/kDYhDzfa73Ef8Y2XEbpocUKpbYa1cZdHiiCPcOyh5wv+fhjdtqPL/4p32V0JwzaEu7BNP8vN78YcFt5ENM32OaZXtetUkXDfd2cJnYC6X46N7y9Vx9b7LNliWOrIG1DkfMVE</vt:lpwstr>
  </property>
  <property fmtid="{D5CDD505-2E9C-101B-9397-08002B2CF9AE}" pid="6" name="x1ye=12">
    <vt:lpwstr>8OUL+iCHQH3TBSou1tu3jUU0IWlB9n5L9quVocfMz53ksQgmLgGt3PD5TtTRh4XvuWYYFdzGKBsu5GoYXaLc+z/yKBrXJ1LZVsIokifjWBE5vUPLjybdwoZLlr+oSrTat2zcXFXxOB63NY9u5zN5nJfjlJSnKsnVw1eDOV8JxRzT80J+Ni3qXMsTvjShzDh8Hr4FslsOvqpGoMnOB3VFpd9vXOXqj3ddaN5Ex6i0i3yAlZF+uMZQDwmYODj1ww1</vt:lpwstr>
  </property>
  <property fmtid="{D5CDD505-2E9C-101B-9397-08002B2CF9AE}" pid="7" name="x1ye=13">
    <vt:lpwstr>1iZbEnwrAr5wp4UcptDQaGW6wsaEWbUtiv/b29VDRB5C1oT8hOV9oPhsDN1YCgaszl9fxl3gsLHJJ6oejqxZdX1ZkLFQTnPQ7brTPUoJIBZeVGq/kG0iZ5SaufSNneXZjdse6gY09tn48RQD2yRPwkXbpZJnmrBNaKISAKJ7Aj3p8ttzgTnT4G44gmPtKyTSn/cD4v3hkO4qmhnmBoWZ18uKa2VyVePxEPkVhnDT7RKltAELW7iH9ayDD+ykNNA</vt:lpwstr>
  </property>
  <property fmtid="{D5CDD505-2E9C-101B-9397-08002B2CF9AE}" pid="8" name="x1ye=14">
    <vt:lpwstr>gfFZtuz1zfUBSW3fWhqrraWWnXT1xUKiwvAyuMJJhOMDu+Fr0Eve/Q0L1lYIr4Mugv9uhXvEpvTUbGb2MFSwAe7CkYKGeZs2c/G/pWEy2i+S5Hqjv7b/qDnCIjoUWmfWdsQuxOtu4SYGmFcWiqe8CBsDaq2fuykhMYv9sbiV4qizHiZkDmzmCp2Nc4geHBZKtOcX0lAouSiHsQdQ3YMiL/+Q2vh9i1XpYIJ/Y+fNuOt6CXeTSCIraHKcvNV34bG</vt:lpwstr>
  </property>
  <property fmtid="{D5CDD505-2E9C-101B-9397-08002B2CF9AE}" pid="9" name="x1ye=15">
    <vt:lpwstr>/mJFjPcU5xL2NcXtAzFQET1r3Mwn1zqFUInq4iznskobZMH5X3tzZWUwzOhge6c9lvmwg1zf5U7kv3dK/3KYzY5IszOLlfGL/AO24pCwfFmIYsfImzbjpBGymPGhKzBfX4qYdkvHJ8PepyrRvjVa8epNHDfSFGR7ZiGQS45pEz1vH8KYZ53PrK3q+FFkb37EQ4K8nc3Au5+tltbIo39XeXH7FdviG/ZZzuSzAJlxhqw6U/rsr6JbJ4/NmPAaBhT</vt:lpwstr>
  </property>
  <property fmtid="{D5CDD505-2E9C-101B-9397-08002B2CF9AE}" pid="10" name="x1ye=16">
    <vt:lpwstr>NaBHrriSVJx45RDsQSRO8vqxpTh1ll68bSU11htsooBg1zuzRxPkqpKiYhpOdwHW0RqOrggvIB6XnOe/3S8NURV1zPEwjMIa9UfISasbRJU+buCTF+tlOi1XtrCKsvyEKYakRdIx5790S41RmjZs4JCY4Z75w0C0AKrI460MUGxNvPrYjQPgE88fA6UNChbRc1BUmIk0jetcZ4u/LGio8VqD7dW3x3IjQzohKUjJHI9tkPsj8MprDiylwAR+MXZ</vt:lpwstr>
  </property>
  <property fmtid="{D5CDD505-2E9C-101B-9397-08002B2CF9AE}" pid="11" name="x1ye=17">
    <vt:lpwstr>xlGfUKR+MDT26dkV2A6DGRP8T/8ZcIraYz+peGpZJeXBVaBq826jDYuEKKCqipudaUhstDPJX/0ECY+I81otCvrqyIFEvr0rkwfAx+UKsJ7ombhpz81llLLy2W6XquEDM950+25kA3kwX2Nbhs8ccol8GGIQMlgEPb6Y3HMOuJ12F9+i7u8IEtkDPsZglIS67zDO9YRmswvv8DFSsm1N9WBqSkcwMds/m6W/1kbyy6dTNEDifkE2SlhVSf74nZS</vt:lpwstr>
  </property>
  <property fmtid="{D5CDD505-2E9C-101B-9397-08002B2CF9AE}" pid="12" name="x1ye=18">
    <vt:lpwstr>2wZBqC8GhPyJeEQPIkpreE9yHf2jC9gCgxDV9XwIacqPjtlB7ZTd9rVGl+KIc1gT0qSV9cqHIiyKXRu4s0CXbWcVXcSvw9Jv7R+89OsY0cepazN4eSfLvzgsS0QFaAmmJ3NRL3w7ta6P/KuqclcBoRLVkK2HhK3ONdRvQF9vLZaHJxpe/hqhTWZhNSUU6ZBle2DyXjDiTEjpOCMRpLhYOFtDQF5hoHUaEtaMaywtZDggMWZUrJQ0iqNh3IVV73N</vt:lpwstr>
  </property>
  <property fmtid="{D5CDD505-2E9C-101B-9397-08002B2CF9AE}" pid="13" name="x1ye=19">
    <vt:lpwstr>F8u+i/oPckRHe+CLCXeFR/sq2bi9KIgLgZ3qF/9w1UMGWaWreI1PnQ9QM81JVMZlfm5lIFsvhrKTld94JZry+u6I2GUiq5CVPdak6v3QiK677OUtkIZWFbPw3FQ8HVTieNnP95svL7xo3SBLVf012lAfLbHkKZ3tpUKJMBHg6NjCdGHn/GnJHw1GUqWPpytWLJ5D0Vt/uVyK2ty8QF+dw+wBfGJmJzdlu+dUM+4sDjLyl0YSnMvPNuwoxKvAGhE</vt:lpwstr>
  </property>
  <property fmtid="{D5CDD505-2E9C-101B-9397-08002B2CF9AE}" pid="14" name="x1ye=2">
    <vt:lpwstr>xnyP2qPoyLQJ9yK3xfECfMq6qXKWTVhtTjxZtA6qwJ55QsIMdu0DB/hSPsZEJK0TlevcUjlc6RsEoZ2ViP6ZCy59bdAEgRoUHNrmaLuzOn9uIaToXq20f21KD4NXGYbXbaJYo32ZY7wt/9E8DqB17dFcbSyIp7bIOzyGyPtIYT4xTZQ72Rd7KO7+learR6XLPhWk+km/vMQbODxrJ4BNlnNfP7iwU+FLnOm3zZia+8SK/LIATBDHwQudrxSQ5Zd</vt:lpwstr>
  </property>
  <property fmtid="{D5CDD505-2E9C-101B-9397-08002B2CF9AE}" pid="15" name="x1ye=20">
    <vt:lpwstr>Kad+ABmtKCmnJiHaYEUKRLJkuOXCFBUYPiPeG3TlUo///Ulg7FXLYOaIohmP6KhvIJqLO60/IvCvwb6R7vObFDzF3ZasT2MTcaNm5Fmg9QKUX/LH9n7+Jsvk4JKswVTfnmEDj/jdZibP1qFOCNscqQWj2Bz5jnZXVF4uarshvQzUSzx8c8QGUtOKlYtI0r2pGtOCArA57YAYz3KPQOC9cenLSZT8ZPodYD2ggwG0+/zkG7uA8p5in/BW1nDsOS8</vt:lpwstr>
  </property>
  <property fmtid="{D5CDD505-2E9C-101B-9397-08002B2CF9AE}" pid="16" name="x1ye=21">
    <vt:lpwstr>OdIKgjs4h+bOrL5F/KSMjN7RDEWLcW6uPIBYu7wHXLt4TQcYmWP2HFWjC3bMBqFlVAMYfCezP6UaXxozPV1bc1797e78/sVWEWztnnOZp3m27gLFqpUMjGQEjVc1DE/xdIH4WznHt4MQxaMYdhM1+gfPxBYfc8iOwCeVgl5sE5v2hJsTMV4mDJbktSYOspIHi7WRisErm6D4tg5b7rtLzAMOu3Lz0O4FXTuGnRBCGNGoz96ZIv6wfQMir378gk7</vt:lpwstr>
  </property>
  <property fmtid="{D5CDD505-2E9C-101B-9397-08002B2CF9AE}" pid="17" name="x1ye=22">
    <vt:lpwstr>OGL4WJoak02GldOs9nRZu5e3SaNo0gbcnwPm/BQcj35XIq8bwQ1dNK9erHt46A+tZwkJ6tplZvdRct30ApED9oztQPYBciw5YoysmieVjVHIeOrbOsuQzpM6UctqrTioM4MULnLfR950hYD3PoV+ga+WL3H/DBSPNiXvm66oOTE7bjfEebqQIN8igw0KMBTVntC9QCDPnAbJoO/BLmKgA1SkzOR5nO8IXjpC40NG4BbBGMtaw/Huaz/cBJgSWh7</vt:lpwstr>
  </property>
  <property fmtid="{D5CDD505-2E9C-101B-9397-08002B2CF9AE}" pid="18" name="x1ye=23">
    <vt:lpwstr>8Uhkk3aeT58tlkp16X9Su2out4D/4oVwBtlAvGKTt1LO6Q4YNZjqb9i6GRzIzvETCoGsPemHaR6t+9nJcOpaGpKfR+1QEmEUempHNqvkz6K1xdV4d14memWGBbxdiAlWxZtU6SBiaHyGqW687pmJ5KfhU5gIF1dh75373jrNOIJDkRXgsj0Nu9bOLLPMEWCgBHuwcgpnWtpBtqWh3nZRBtQUjoqt0aVMbREMSugL/RCeLYl2MVzmv/T9DPeAVgY</vt:lpwstr>
  </property>
  <property fmtid="{D5CDD505-2E9C-101B-9397-08002B2CF9AE}" pid="19" name="x1ye=24">
    <vt:lpwstr>qRtEP09ZYa8EBFztm9RbNekj8KV9naV06SR4oxUfkIOfP1U4XXFdA7j89UwT0J1Ws/AuursfXkFYhtAEQ7UaHeFJalSoWNH3FWl0tkwN5DDy7RJVd4QPN18p2yU83mgZEmxW5HKu16cUcbcofx0Kp1ZQpksdB52TykcvamQXw8pHtC3UTSorrhjJF/zdJ8JdcP6BE+y37f19rbyQjgVRTAiT07kef1sWMMRZJqk7oxIanAwbVm5a3zUeNp09jim</vt:lpwstr>
  </property>
  <property fmtid="{D5CDD505-2E9C-101B-9397-08002B2CF9AE}" pid="20" name="x1ye=25">
    <vt:lpwstr>s/nIUvCiLVJS8BpCmvluu0/b2z7a+RCpY2OlqdDif1OQpb+z2uDbU7eMzEr51ijJDAEyYYQK27B5Dij07CPuhyMAiFXUeWLGurNoMOd/lRqJrHUQkSUrbMFQXEORE6KieRGCW9E8NTQ3jPmvsu1a8R1sQKfz58QeQCKFFI8psUozKtz+bRhHxuW0KioC+xT9DFfmo2a1zowEaWYP3TyWG5JLOOO0M8Mwkm7c6vZjDkrF4cxPh5yvhCCgGHGKD+V</vt:lpwstr>
  </property>
  <property fmtid="{D5CDD505-2E9C-101B-9397-08002B2CF9AE}" pid="21" name="x1ye=26">
    <vt:lpwstr>y+xwOqb+8Mhgoj6jwmG8EY2L6Uwm+vWWpRpKpDyeReWVTxOhAreO4dXndBSgHPYVx5lDaG5CLmQoQsRYS7afEzhw2oKDV//UR+n2DnJ/7pYXlWEhxrS3zQtTE/5VexxW1HslyFBoRgPN7Dnwtjb/s7Mm7v+cII50gNsEF4ETJb5d4M/pLZWowB41QJqVVCnX2jJpVLAwHKLRV+PcKYHpWllKa3TK8QL7px7Yn7S+/I6ue/EWQ1/O4onj/xgTSZi</vt:lpwstr>
  </property>
  <property fmtid="{D5CDD505-2E9C-101B-9397-08002B2CF9AE}" pid="22" name="x1ye=27">
    <vt:lpwstr>mC/bOXLMWrHYJjFwvr2N6Hceo/9jjVIk4hIxzikWhGfmrQ/QYjo6Z1kgFHJv1s7+ZZz+JKYXIXn+I/AlBU1DLfJEHzeqHDFmR8CqKKe+dQtBIUNwV3mwBAoyaO719D0Zi5pQ8NKKEQ7tLCtg0MCg0b7d8YV+AsJaOxuAcwhRvLmWlD1mbEhDTg13296y4bB3SjNWj8LOEKRgEilBqFHYqFLyVsk1Lhn/E2WtO3Ubpwt3Vu35aq2TD7iAvQbXx27</vt:lpwstr>
  </property>
  <property fmtid="{D5CDD505-2E9C-101B-9397-08002B2CF9AE}" pid="23" name="x1ye=28">
    <vt:lpwstr>EdlaJOTFRkoPm2NHTfYLAwPmxPaAxG787bvfju01UzVBNwV0gVYLskj0HXH1y+C6JKU0rtlL6Kb0jtqJe3R/rmDJUBRpolStI8SPKKiK3pvfcOmGS8Y05Dz5gPCjBq/7YSG+BFssVOk4/krXvmCGdUcQloMapitmJ6gBfVcqmslfkU58lB6hJGUh72l3ie6lw5bU2AsHZHQsoe/2CL7LC2FGL4OcOhufXLndj0ZQTHUi+QIP1rhZsPhx8ey1iGR</vt:lpwstr>
  </property>
  <property fmtid="{D5CDD505-2E9C-101B-9397-08002B2CF9AE}" pid="24" name="x1ye=29">
    <vt:lpwstr>vy0gSdqMxONDu2EI+MLBq4wqnbbrM7J5wbgAIj1KjZSSo86gEcZCy4UqqoNmKDi83ZGvAv+LPOL/l4/3mptWOU9DZ/hhwHBkUiN73xo9un0to9UHYZnmlAQlQwdBz84vuco2E9XRhaDVfZJNmFY6mCMJzJhusUynj3exFP24b1lgo6lmY2BTCwhvzVuyIiUq6SEDulvq8NWG9D0d6v52yVpNU+dPKUkHqooO52s3qUUTSZIH+GlmyZ/gvaMYJKt</vt:lpwstr>
  </property>
  <property fmtid="{D5CDD505-2E9C-101B-9397-08002B2CF9AE}" pid="25" name="x1ye=3">
    <vt:lpwstr>gqoDNdAO21eDmQ9fgj24ZBay27npK94ttmV1ELxuvfXco+v2ugaQycIVlPKt69PiLjV4cXMBjGsqzqopVT9SFsSeB8lwrJvuhBJ7XsJEyH3zq4tSiqEXL1BTF7z77VmFUogsgol3JEY0k2zCxE1RqiGS8sEsCjRpSNJ7vBI3ueYVDY36HTyNOZA0mMEDOdeWZ5t9gcTUCVLr4vv1NeLF58AsU9UxbcmzPqO0uIHufVFAikzeW+th4cUa2qhDTQK</vt:lpwstr>
  </property>
  <property fmtid="{D5CDD505-2E9C-101B-9397-08002B2CF9AE}" pid="26" name="x1ye=30">
    <vt:lpwstr>D5LeUPjb1Q+JVDA/0Je0kK68n/xI/jeC6eSvhhfwc6O76ln640/oUUkGqrEXIt684PYvB+TVyZQv8wmgl+8fphyoCYo0LpDbuyKLso1joNvvf/M7NfBO5NHiU/Jvl16ydgpof8yFa4y1RbjPcv4xy/TYWnpmE7uzKRKz8nyQucYzNldibkywKZor/JpROf2uuesyjrNNFY37rEGpNCVC26kKww895Ips0KEp80ICoa3jppqbsbWv2qlG6whDlmK</vt:lpwstr>
  </property>
  <property fmtid="{D5CDD505-2E9C-101B-9397-08002B2CF9AE}" pid="27" name="x1ye=31">
    <vt:lpwstr>T1zGELiRphnW//FZiBx8/ziGnyaHtPePGkl4xdXyrTsoeEe8cDMImprFLxil94nIQil6mOn/fCegy8huj77eYPEOlwFtPLj0NS6HUGQMYqmd0FFCvj6C4aE02+49iAGiext35a7Q3eJ2avpfvmgSGFcKD69SpB1BD0U5vfg8GRYTf2oJtyrxa2OjLWT2Wx+Dh6xGARF2mI/VBEsp8V6zLVBQXk6paqKX9nY81BM4qHwAgX2kxwIBH9FR5ImPW4H</vt:lpwstr>
  </property>
  <property fmtid="{D5CDD505-2E9C-101B-9397-08002B2CF9AE}" pid="28" name="x1ye=32">
    <vt:lpwstr>RX0T4E8wLFQFDk0J8QZSy/cU3lrUfG1AJxrFyQKcC5XzXY9Iv8YxdH5eIknNfYY/aRTegHUokcWQeNNoQngCzB6Kojl9ld+TdR60w1gPQgnY9tckanF8sTv72UiE46mehitYujj5eoUWq2Mqjhmxyr1jk7soC53SkIYxPON8rpKhWnGjP0Suo3YGdMsX/Oxmm9duIiA+Hqi9bY2jhjqV4kC/2AU1guaFnhPHJL5tn+iKNvvJehLFAzr3sQXZMry</vt:lpwstr>
  </property>
  <property fmtid="{D5CDD505-2E9C-101B-9397-08002B2CF9AE}" pid="29" name="x1ye=33">
    <vt:lpwstr>TmLCdnVEFQzeAAHtOBhL0yCRGNJ5CPqkmjKPsa5+vFeR5ItXdt6KuOUKhEIPdsXOXM3LGEhQEhoGDB8cBKnoea4wMz/XACAZEOMsfWrVoZkgQB+qPRUQ0KSfDpvTh1+o02guSJLzjlfWmp7NJxS9BCbKiDlicsllDT8x8c8yFIklqXqtfjKqm2/RXcnLP2KTmo2DMXGR86I26xuqY7V7f3+niz8reyZMkyetO3qhQzZb4gV3PCr2zFVok6gXCgl</vt:lpwstr>
  </property>
  <property fmtid="{D5CDD505-2E9C-101B-9397-08002B2CF9AE}" pid="30" name="x1ye=34">
    <vt:lpwstr>73nSOWGpsC5fovyA2YahXYcrGsYS053bfxzBllTlZgmVM9XcfWoPeIbsAZfDls49xPvQOfS7cQwtIF4dWKCEUXPpDBIVV/4G+trM+hCimGeGLwVZi5BqWzE6lvwYM6hlUDPRAnb6xeHR09dy03wRCGWjSegMcb93jGChA7UfmRhVf/QaOLQQ2cv4oqfzwi6B6K7KNK6jDGKT6qchzRC663HCaoRgQ+DPqLJiw9qV5jjF5DX56+j26U9wsoM0bs+</vt:lpwstr>
  </property>
  <property fmtid="{D5CDD505-2E9C-101B-9397-08002B2CF9AE}" pid="31" name="x1ye=35">
    <vt:lpwstr>EPvSn19Pu87eBHrJvbDIb5/E20Lb1gTdB+GaNFuEpP9SzGhF7qP5XuWOGTEt+jeNS4C1NtUJKZEdfd3ovLngc6j4VVoRrJR+ZNdu75g5soHK/HNjgot88h5C6Gs1VeKUdfKVaturNYyvSRK0Pjx5AOZHPM19xipdvDf1pukDo1VOL+CStR+iy4ph/wC2gJTkoYop3LRg0/01MbUGfxNvD6r6e+cQPHxGkoiF5agHV0MeGEZnUKZXdpADPzeGcRP</vt:lpwstr>
  </property>
  <property fmtid="{D5CDD505-2E9C-101B-9397-08002B2CF9AE}" pid="32" name="x1ye=36">
    <vt:lpwstr>QWfioEOv0a2v7AWegSW0O1nbMWsrcr1QzgiBzf6QZeUrqM9MT0bLNmI7+qUD8pdJ4LOv8CiS/PKOQ2nB+m5gaQJHyAcXzqhPqxQ30/4aG5v1CxVzmt9uYlZNfb5mWBxQ87HhgBoQfPbjhAM6HqWjjg+0+fMpuJqjSxwaSFLUDHS3lwRRCr7heNFz2KHMF5ss9cyqviOqAmMbmTinFPN+Nmvher5TstrIb3d2F7iL76Cey9cl32GQEtgoh5qt6pA</vt:lpwstr>
  </property>
  <property fmtid="{D5CDD505-2E9C-101B-9397-08002B2CF9AE}" pid="33" name="x1ye=37">
    <vt:lpwstr>ivxa54qFhhgZG3od6g1SCHDLD8DgV+8EIQD/hHlCMYK9Wtxb4jgHrO9aZkI/GsfHwbH04kXlOrpbETRMEd/SE1CtHSIMMjZXxwbzLdFTp7TDHlQ7uw/ekq153Y1781cZIBBLNcyBLq88eAjiFMS+z4OjYtA+vFfHRIXLMrzLjBIzscqqyR4TboYS/l0tx4/xJUSCMHWay80yaPWMaxOHKOZnL9ulGjTYJIHt+wY/wpJwEYqwRumSMVXyW6VvmbO</vt:lpwstr>
  </property>
  <property fmtid="{D5CDD505-2E9C-101B-9397-08002B2CF9AE}" pid="34" name="x1ye=38">
    <vt:lpwstr>ulj5Fj08aqrCqmuO3ZDzuNfQ5KQh5FMKqbB6W7JPbAIMJmQJH/52cYAEeWnb9IwKpN73ws/VeRrHeBEAVZUujdj1dB5Kk06UhmvgW0eIX3k3MYE/fgRP51UAy5g9oRCcO9gfXm896oF4pRDuBboXhJSPmX2xIB3YoIE4LuzLltL4pv9kMX0+SeuPo1NvyqEAzZo1PMKn/nVwifDoPzzo9fxrWyw53vImxnTvuiwdNqSmzxDSmMu9+McCnLMOBiy</vt:lpwstr>
  </property>
  <property fmtid="{D5CDD505-2E9C-101B-9397-08002B2CF9AE}" pid="35" name="x1ye=39">
    <vt:lpwstr>8gtw0+yUimvJz4oSK1aO9N1AptVnh95MxwqiXmM4Wx+jFy3mKUI/uZmayhfNMS9bLKbXbgRpvfoXf+tQkKu5+g56wcJMFwWvOzQvtX46cwPbchX/tHcMU52L5PXkGFZ1zOqWIQ+KujmdIj2Qqh/6DRK9wOmQ9fUFPQ1v67d5W1jKj8YCRk4agYiEYsZLST+vPUVRsPuNR484r/vkLjy8IEY5CW2w/ZF/kkxYr2LV7FxkYRoq6U/8SGXvyvZWGGp</vt:lpwstr>
  </property>
  <property fmtid="{D5CDD505-2E9C-101B-9397-08002B2CF9AE}" pid="36" name="x1ye=4">
    <vt:lpwstr>77gPcBbFmOOMRe3zrb+8nuyKTUFizETuIDRAmeQMcH7LzQhxfa53vzuZ7lHt7xW2SNcXyYeBReoArG62cJlL1Y4x7mnoj0+r5mvoq8sT91bvqyiyCaIefj2/BhGWT9Xw234f9WTJsg9lfF+VuYA0kLVpcLvNT+rgph3e7UzWLHtcm9yX2ozM9LFf1HmMfR61R0FxZ8cVYrboOZ/zZ37KhwoGMRuRBftO1VmsHbphvo/juJA2x51GhjynQlDDhjv</vt:lpwstr>
  </property>
  <property fmtid="{D5CDD505-2E9C-101B-9397-08002B2CF9AE}" pid="37" name="x1ye=40">
    <vt:lpwstr>o4/iLjxKFKuWzjGhWwWyPuFD6Qm88wEihiCuxNf2fKNiOaTjyz48VAAft3bwq45jBDBrXqu+LQrjw1PGIpk0NIYoTMRIJZTGkEXsO2YnDLu8+555P8eUm652ZFaitOGYGVh2pSRhLlGYNZMBKlKInaf0QN3PcAExZh8kv4Y0lIMgLWx3WxVno9qc5bj4PY8vgeQ/auEMLjsboV4rtFoqTR7vkIW1R5LM5aLuzwce6vy32sIXve6ufKoL+9xAC4G</vt:lpwstr>
  </property>
  <property fmtid="{D5CDD505-2E9C-101B-9397-08002B2CF9AE}" pid="38" name="x1ye=41">
    <vt:lpwstr>Jl7ydglqmWV97tPcaXficrh9ZhEhOFZjuMuyL6KKvshBilrsV2OdVAiukbCK40/pBH/FszIQkJGgPVyxkACk+/mAB5RBz3mViupAI1wUDLfEBSv6/figuKbqckZS6H46kok0oqbbvgy0LbsleS++EmilIGlPTW/eChMjKm8+PCsMGImNSsc3gcGgHuUIX/JLnKcYoljzSr2MAVqBylN7PBPz56Xp4NUkeg13E7o/xqfZcza4JqVNBH8iU8wqsrs</vt:lpwstr>
  </property>
  <property fmtid="{D5CDD505-2E9C-101B-9397-08002B2CF9AE}" pid="39" name="x1ye=42">
    <vt:lpwstr>pPrggDYhUzTck2606I84kCJe+nRfRh2cClKDhvURRJ/OImtKnFTF/Og1tZAeCN3YatBDDUe94Qh2XZUaXAwuYPkBePWUf7LVkZ5wVIgjKf7UrFydkMmc14Ghs1d1qtixKyEH+JhPuOu9CDcWfg7QexEgm7OTQJttGD/Jg3Q954Wa02+EMWuI5oux6stSk7DHKKQCv8McxHrwj4/JAZjDDgMUhV6eGW21Ui92tV3Ujo2tSfQAm+0U/4+V5Rao4km</vt:lpwstr>
  </property>
  <property fmtid="{D5CDD505-2E9C-101B-9397-08002B2CF9AE}" pid="40" name="x1ye=43">
    <vt:lpwstr>J8IWJbxEvK3tzVfpAZFGJNxRYuhnbPYUGyD1bUUZV9BYpBvGwltTnL6qy/PeY/UFtIZ1jxGMsga2BHjFa3EQvzAgwyysDzPsf/8PwVxaXNdqmUxTCU01VFXF11VT877wnOY19gqyc8Hzm6CWaEFfJJMSDief/Azla9HO3zVV+EbXH2ywT+mnGm/fOE/VvLNpyG9YQi6XTPweK3REH6/fppp+OLmgJB9TI09o3cr5/T/0zBuJ9w6E6G7owkO94lR</vt:lpwstr>
  </property>
  <property fmtid="{D5CDD505-2E9C-101B-9397-08002B2CF9AE}" pid="41" name="x1ye=44">
    <vt:lpwstr>j6oPGcXvdBEb9whAFzdbbPQVtDRMEYTW4tlhylqwtVGtQJFxkfwGd8uxpTzac1fAAVfeSwlsBf/FiKHMfBliFu2e4e/0szBuAkuPt8DDT7e0mBsJvVLhZV0tXZxbjmTDfvmHBP2cuj55q+3koQwj+yrdFl+yxYTCgkGESAXNbKYEHN5Ouyqiebd+EZtjZY4NQGKYfldrLmamZUgvbCJDS9O4fbjRVWuzF4aQncgf+5Ny+UeYBmjUnqwvJKdvYQB</vt:lpwstr>
  </property>
  <property fmtid="{D5CDD505-2E9C-101B-9397-08002B2CF9AE}" pid="42" name="x1ye=45">
    <vt:lpwstr>jvtfixyVS71/fvW+31iy1qyfNgBJ+wCd1EcxE/a3TqrTfSFY0Bptnx04HEvmFXgqu77RZtFS8R5qByndbOBIgtB/j5u7/e1EX+AvCPuMkhv6BpEN/0BqSCPDURCywoSinuYwyr8IzZ75hD2ZsdZc1bB2TWdz8oXJaQW9DIt+8kOx3lzLP7/dUmPpPw7ZD7BX83r439h5xhhHunUd8iJrYC9SbjN+EVm7wExb1bwcwhfwgxkfqk6G5uO/AwoljJr</vt:lpwstr>
  </property>
  <property fmtid="{D5CDD505-2E9C-101B-9397-08002B2CF9AE}" pid="43" name="x1ye=46">
    <vt:lpwstr>m+MZ03nqwEyjy6Z/Js8xWPbEwK5LI9omMJeypCx79axOuoHMjGmvD8YhknmNfze25fNG8NcY78/7gme759NDFmTSgo6IiZvtxPQX/4pPvFJCKFITlpWg9jdsozpB9oJzbdGXeT2xFg3a1Nil2WfKERs6UuTRMlRMI9Kfr4m0ijyyjgLRQEA2jyWzbpR3KaxUJkSwt+y9Z+7e+1rooCXLyVWF3aQPNtOWXqcd4tFRmNV/41VG9RCNXGYKPhXLj8g</vt:lpwstr>
  </property>
  <property fmtid="{D5CDD505-2E9C-101B-9397-08002B2CF9AE}" pid="44" name="x1ye=47">
    <vt:lpwstr>qx91PkRUA0zgEHlDiPZ2ZkuFu0T+zLQ1KBVQl+g4a7hWGl7REAIM3xs2jzYHvSHpSzyOLXzkdBWdEwaqkFYy1BmB2X8AVHK8pKKCSuCnbx9km2co+znm0skCF74gbbpGQXloQpzmCwqg1yFX0S2eCkdKGQVi8FBtxXDJnxpU+ZpJeB6iM8PKgstwHVsrLGP8Awl/dt4S/HLwpnMe6aB7pVvdF0cWBpqgrmbWC9nVOPl+EAZiAcTI/CrUQEBlmOz</vt:lpwstr>
  </property>
  <property fmtid="{D5CDD505-2E9C-101B-9397-08002B2CF9AE}" pid="45" name="x1ye=48">
    <vt:lpwstr>SF6swf3kYkDYNkHwDIH9I42RzUtHVmGlUgB2lPduKWY9J3/0CfvcuavjIKAQ6Wp6Uio8JAmyxHNqX8B8K0YCRrX52YDwp8DKyfnCsHFbWfL+E25PoDSCVo8wKm1OrMZgrb+zAYK6zMX8T+LcG3kllRCIiDFr7kcFUlIZejTtnXOotP4Yv5n1CJaRP6JvB4mzVhaTRnzHTGoOKL4LymjjAPry/dyHnQ8MWl+whSxUEAnaFBmlQulcpm7rv7DZ7vZ</vt:lpwstr>
  </property>
  <property fmtid="{D5CDD505-2E9C-101B-9397-08002B2CF9AE}" pid="46" name="x1ye=49">
    <vt:lpwstr>wpE2RaI3jAPgF/QFpsFvtqe/jtQC2abt/Z8z90DTN7+m33OpcIoBgprLIqHJdL3tMjy8DowVKw8A1wRQz9xgTa2Fp7UTvoOIfB0Z4+M7ed2J7AQQLV2ru0I4qc75DSkNdvyv9uogt+8yDp0Ymxo8V2hcnG5h/iX7Qb+mZvbyRrbF8WNEFjS/IS3zDG5/6btvQr44VERBSBDgWn9E4UH6m0bAsAclgHABBP+vRL8saCrlnP2jW9lyqF464+llkk9</vt:lpwstr>
  </property>
  <property fmtid="{D5CDD505-2E9C-101B-9397-08002B2CF9AE}" pid="47" name="x1ye=5">
    <vt:lpwstr>uXCNX7NoQ5wtxLtFk2hUJjtYQHlcDgVOe9fYU1hTP43WCOyCvUANZLtXzKwOB8Cd/WyHNHqLGk5Anc0qThwE6gwaxpsPUfMCNjfMaP7Ou7875QHM9JoGRIuT53iiNDTfFI7jr7yjHnEIB5yDgKEJcsZfXRi5OjkBfgqw75bWbJw7/ZGcecpzQFbrI3PrcvtCMxt19ojnkGgA6zXp5moW6EXi/r58gIc7Etd1S6/nxu0fDFPr0l70TkpuMKxvgGF</vt:lpwstr>
  </property>
  <property fmtid="{D5CDD505-2E9C-101B-9397-08002B2CF9AE}" pid="48" name="x1ye=50">
    <vt:lpwstr>n4fap+iLdZ7Vd9oWWfZ6vbKWb6IbOlFvUHSSt4xCFdl98A62S9PSw6tRhhITQn2r/fuC7UigSGCt6qHg3wbmpUwou67Je8Fo0nFwo1gsdt+jS8qwInDyq9M1JVhVNWvXOtmP8Jhu356IyBOR6DhXqnDFbAlhdiwOfjfrT7G//QqCZzk8506hbHfGvYRdYdhbkyYWUEQNOP4etwH/e0vhLLUgE81S6/ghVkXwELdeLVFDv4zaRPv92gUIXKpcwmi</vt:lpwstr>
  </property>
  <property fmtid="{D5CDD505-2E9C-101B-9397-08002B2CF9AE}" pid="49" name="x1ye=51">
    <vt:lpwstr>7qtCWSkJy+LCiHlccsbrQEu+E7BDuU4We/LQePnIbWdZ3QOFqjZgn39Zi03cZqX1HLCdy9yYNuUqgsxUPTDOt6kuMBh3gWAF3euJ1SwqaWVe0GOqzPlJwBGYlijb2ANLcDO21M6s7obKamtGoFZmnMAIO32J0jycrpBieri3Y04n3EP0ixt8o3DPk2drD4c7zXLxFi9lCm9TB3nZu9ysvgV7thWN2WGHp/8BZ8eNjYC2aBYZwHwKtxZY7od/7DS</vt:lpwstr>
  </property>
  <property fmtid="{D5CDD505-2E9C-101B-9397-08002B2CF9AE}" pid="50" name="x1ye=52">
    <vt:lpwstr>V84jXNq5o42kExuqILBq8nX3obNvigzDj0u1JaiIR5JaRH2xMni59N1lmOS+CNMJ28iNQv7rqM5mfHiDKolJu7fuO8P+FTiN9ZXgidfJkibbpFLCDBWCZN8uRcyWjbHXq14rGDuq/LShNpWH4ndKZa2W0HJz/Il6AKPkx4DOR6E0kpJTKC1kzbkkB0qnMX0kC+RR0ZyajeWuS79/cMQaDSAZdSESl3up+WiCStwkHLWsO6p/yFiFjPy36IMHwqf</vt:lpwstr>
  </property>
  <property fmtid="{D5CDD505-2E9C-101B-9397-08002B2CF9AE}" pid="51" name="x1ye=53">
    <vt:lpwstr>YDwvPzd4ayEsjsuiSnr7X6O8TINAkuF+w2vD9zWpu1SgOn6o+35J5eX8lWv92GWoa42f9X1hrH0fLCDKKHPFQFNaMqOLq3G/fOUaz9ScWRbQPGJSk4JOM4oXxGNaHVGsJY2X5CrC3+GxD2Q+sCgyxanjyJuUZRBu0YQcYrO4D0/yY+5c6F9qyNVjEy+yZaQ+O6WVJ81ny5KmDVch5qBnkiPo8NOvyVIy1v92BjOidbI73d7vFSm1AuyFC429Rn2</vt:lpwstr>
  </property>
  <property fmtid="{D5CDD505-2E9C-101B-9397-08002B2CF9AE}" pid="52" name="x1ye=54">
    <vt:lpwstr>+dfZpIAO1hmiDdMW5+cUdDW/zQKczWXbG1z5EpP1RdOfnybuTMXQ1OmV4v3U9CIU2f/DwCHiP8jCBYei6QQ/ASdYgxXJR4tey/xWR/l/3I6jq8t2kRFPcQgwOQy22V929LXaR4czxct8yoQiRi2oyhV8cdXT4sAg8GxXUlaj+SA071M715APELJ3dWPU144uFnD7bHWTfqPhcfopy+rMu8nA7KwlfhRxa/XDEVW+AGYmVoTmPGPsCH/ZunurjnC</vt:lpwstr>
  </property>
  <property fmtid="{D5CDD505-2E9C-101B-9397-08002B2CF9AE}" pid="53" name="x1ye=55">
    <vt:lpwstr>gUdkSbfn/km7qYQoDEe5IxquCE8ZvZqerz/GvYL+gtDQ3mTBaossvQ1hhRnBsOU67yFOxldQupY/hCCeses7viU+Z1DJECbfQiDE5FAEpf8FrEFtWYeUtmaRja3u+S4cPKPXaJuvBwHbx1/x+IDH66JZANXqV31llQcO6CSta5OEk8q0Q5dksYnZYzvMuOAN/g11AVVB7Fpko1S1ivxPtIpufcF5LRdGO6zP1UPOMOjo77pMvJyfqe/0WuVg0Pv</vt:lpwstr>
  </property>
  <property fmtid="{D5CDD505-2E9C-101B-9397-08002B2CF9AE}" pid="54" name="x1ye=56">
    <vt:lpwstr>p75I6JNo0ZIzXUpNovG8EkqTX0UgrUJBnvhob86w8isAc1L343UPAUjmTDVeKvRoVDRsdYZZJobp156OeK1VUjrcXezFcPCywpYJw9ZSU+9Et0unPQ2uTZptcasecXwpanJVHQGyVwHi7Js2fQD7poRCoZFIRmvcvV28q4WzS8aNfrrC4sHsatscbZv3axsXbaxjNiGxwJuRMh3YGzzfdB2Cqj7IH/lkgmXM27jUO2KOk5wChIh7BsETTyeng6H</vt:lpwstr>
  </property>
  <property fmtid="{D5CDD505-2E9C-101B-9397-08002B2CF9AE}" pid="55" name="x1ye=57">
    <vt:lpwstr>5cy7ppivFc/Vc32+19tXakbjzVoZ0H7IIqXO/ruWEMVoRfwWFyP9f9L3l5qgHFCc1eEF385NsBy5dVWyPee+edG+4nPNJvAtBFWBJD3CtZz6bh6hMyDHceWPZM16trQ0Pr2BquElFYW31HnH8DA77dumGroQaokyfiYlHMxU/fe/LatUphbGP0Yf1SBBnL+tUzU7xzVfb9Dt673SnD4qSxz1YRSpUZiQwTKADKw7Rb0S50u+6oU9J1ixl0BsO9p</vt:lpwstr>
  </property>
  <property fmtid="{D5CDD505-2E9C-101B-9397-08002B2CF9AE}" pid="56" name="x1ye=58">
    <vt:lpwstr>PgsNLTl7OuGG9hOsOIXO90xHDXn2iLo5ik9i5rLpWqUoginTAMXMZPF+I0vgo4Z6jTLyx67rhA0iUX2pwJ05Mnhlub+2kit5ylk0EScPTn86pwZrPBhyjlwmjykaCd3UV6wwD5BlKPS0Bk0sA3gPrGcKxMAXEjK2MBP5mNW8huMyq3mVw2dF0VzYVt6aTcg9z9OEGv7Rs/gj0i2ouj0jy4J+flkR8jspw3L2woBdVBi0DGpTueEAtdGDKPf43TF</vt:lpwstr>
  </property>
  <property fmtid="{D5CDD505-2E9C-101B-9397-08002B2CF9AE}" pid="57" name="x1ye=59">
    <vt:lpwstr>utPzNxFL3chMIt8cPBXMYwRFQdt3oFc9GWl+4MOva8mFj1uRKXN1DYfdeDV2ewx+OF/gX0JuAF88O+VHCqQwk0v3mbZv9t6WZPK1p/plXHj+cQcuo2pXxlpn0U+XdAogyvnr2pqG9ZbXgK0OHJvH74187P3z4/6srTY4q6Ko7k8zn5xsGV2PNO+fVrlf6kER0A5FH5L9NsRduW13faAnNf73YlBouNi+hWckk0Z58AlIVzICT6PXMYn4lC75oMS</vt:lpwstr>
  </property>
  <property fmtid="{D5CDD505-2E9C-101B-9397-08002B2CF9AE}" pid="58" name="x1ye=6">
    <vt:lpwstr>12TPCRnuGVWd4RFaKhY5674RGPIUCtJeUkzYmhdSoiKjU9WOXDhpK4DTS2xAOTVeBudwltNt2UtCGAnmBxThIPKYbbGh5MNhJ++3i+sX2ggbF9yc5lCJKZ1DK5hcKp3M8rrVxWOYC7sXJZACsi0thWuKyH4YQrUgLhOk/4hZd9dkDO7btFUAZ/k4GAYH2n1IpNZUwaK98PlIWWtyUo+qoqefli1HUBrHcl/xpOlONwqdYjHXkVUOqvv0I5Zn1yl</vt:lpwstr>
  </property>
  <property fmtid="{D5CDD505-2E9C-101B-9397-08002B2CF9AE}" pid="59" name="x1ye=60">
    <vt:lpwstr>ccRt8ZBVtYLGxa8oMG9Ul6Fumf2U4Y3bKzeSqfaerYNKSff67kcSnemLl3AZHj2slNxHFVEHOqfITEUI9/3KVdapU6VId7zbkRih82+1m9TRrpC2t7AUL/g5N2jwTV/jGGvQTWep6fN7NVnoccbq1541h4QOPdZUilQiwCiSl9Je6esE17quFNtlz7VzbCFm1JnFPsAA7bV5W+N5g35szslvTveGxDTQbeYoYnyy/33ZB509J6+VBWD3PdjkiQ5</vt:lpwstr>
  </property>
  <property fmtid="{D5CDD505-2E9C-101B-9397-08002B2CF9AE}" pid="60" name="x1ye=61">
    <vt:lpwstr>/OzLlIE+b20DhOafYh6c8/18g9VKc6mQJ6Fee/7ZXM37CGbxoBVWbF3+uPc7X5aSDTL/QeAWMj3u5vFHbAprEvo7cy15irD6ahe0H2fLxqRWE0Yy0L5VKCVOm/TcPQAyWEkCpbDQPkSS5B/f8fU9YSUCtNasQYNYmDOQW05x94t305zODkNkgpWwK7gsBSZbAe+vWs9YIA6/MrGmjSBrX9ELlDPMbmD01Mu/TvSSE1R3mnxNklONkdaCfY8GUcr</vt:lpwstr>
  </property>
  <property fmtid="{D5CDD505-2E9C-101B-9397-08002B2CF9AE}" pid="61" name="x1ye=62">
    <vt:lpwstr>R4qshKQ59US8IS8ZT/D9jWXpz2vaCZGkQNnKB6LlpQAD6nR6n8oCP02HcFHKtkECJ6N6Ra4c09Trj7yu3bDXX3BR9Ex5imfMOFwCp4d5666YYfa/L8qk+LniSoK4j1oDJMkVx66ot7zJ6Q3QtMMJ/xlAhqf7rHrR0UP1WibPpCEAxVxl4Pd5jf4Ehps6GXSBp7ZBl7v5R8e4Alb33t46MBsKzllfUKkyA9CirffXwhoAlpKZc7A3NOohiLRehpK</vt:lpwstr>
  </property>
  <property fmtid="{D5CDD505-2E9C-101B-9397-08002B2CF9AE}" pid="62" name="x1ye=63">
    <vt:lpwstr>FCmUOTdi5xLAp20QN1wDZyJeRoa2GFBoKzrvBEFhLoeATT7y8c0HeRgbkJtc7fdjN7/fN4ZPRj6OPxRoOtK6u/Uty0aNjUpYk1eNuWvljzbcYJIkxzenHTI5ISrsia3JCHeV48iiw/TWbEJZ1RyjHZfAA9GnwBhlfryQ2LEzoxhJQPSo0Nr3CPi0b73uezCDKnFyCcDuuaXIXItf0GdLu3fgUMmBDfSz8mbyZzWx1Jf5hr9PJKV4BeKKXkrefRV</vt:lpwstr>
  </property>
  <property fmtid="{D5CDD505-2E9C-101B-9397-08002B2CF9AE}" pid="63" name="x1ye=64">
    <vt:lpwstr>Nyc1LC4hDxzeBaILIoxzGAKdpeKQCP0syT4KfV3mRcBe+vy3VtLu7uj0APQLWfr+gUmtZ9xUr+9kwJSXBvp61wFWb7Kdu8+slou7Deos/RlLC0CE0ykK8wMoBXh/tb/yP8g9lEEHY5wdP03M6XxaggSQQ+lSjvbcCIRaEWe7p/vmMhNtlwsUiknYwDtOGQNM/Ri66KCD/3mA9Zo8JKrwKo+ma8ql1UpmgQnrbFFSp/CvF/XHlzwpLnKqodojypb</vt:lpwstr>
  </property>
  <property fmtid="{D5CDD505-2E9C-101B-9397-08002B2CF9AE}" pid="64" name="x1ye=65">
    <vt:lpwstr>427246TavBQtOp5Mrw5bKT/80tLjxpC2GAqJTjEqN8gffIkH6Ld7ISffazmG3wkMr2dXwcx9XzAxFl+loKQ0ieAnuRwpE3JDmE6tu8wxzGP1ucHop7hZ5YtkwBTdLiPU/cLEKrgaW50ebpd6T2ewAgOlHFMNh/e4wW74sAgEMXcXXmoU5ma2MrkM78TVhl1tRe14nD6GsA5VgQpPfVoSx9KUDmSyOAXLA9YhHAOvo94T736/TkhstH4sgwIlG4H</vt:lpwstr>
  </property>
  <property fmtid="{D5CDD505-2E9C-101B-9397-08002B2CF9AE}" pid="65" name="x1ye=66">
    <vt:lpwstr>QANHAfAAdWLubZcfaUjsHMB0m9lfUXm3W9xc4tL479XSfaZ+9Rt2+/H0QqlPjcJdKWUMY0TOYwl/f/ncFvoTvyPQsobeKGTIHduL5enImqKbAer7ZF8kR1Js610eZh/Tl3bLLOVHg9mMPqsHJztKpwAYrCD5MkI3cltEyjkFtMP25EI8WrpZ9ZCM2sWTmuMRsrPH8Vm9G2QkAART/IgzGRPNwHd0aooZiivBkiDEVF4+uv+wtnnbXO3g/He5Oup</vt:lpwstr>
  </property>
  <property fmtid="{D5CDD505-2E9C-101B-9397-08002B2CF9AE}" pid="66" name="x1ye=67">
    <vt:lpwstr>8lV5V5vdKnMogc2Cg3FJ0fFa8aVYZy+Sc2eTlPp/boEOomK1IbOovZdg7RGmaHI+gE64WNwisLhlfV6mjoqaZ4Srz1bVNjaR7SdYOc6KkeA9t+yuC9xtNqHTHrG4o5VozUeLgkH1+3q3ky+W62h3kfqZk/qyRPEj69P4/hoKVlcVsJgc9IDCt/ud+hjRZQ8RuthU3GDoI7Owf0VHDRnQdExXnZdPZxwvcOfObjknS+N3BSCpSw0HwxDU5NcfgvN</vt:lpwstr>
  </property>
  <property fmtid="{D5CDD505-2E9C-101B-9397-08002B2CF9AE}" pid="67" name="x1ye=68">
    <vt:lpwstr>6JYDuoc8N85A3gMqz7GqarZhHYfIZHQ1b11JdyEMnqC++S1SNq5yel8KYqtaJQtQv1Cy0rvoHMpJc8zIarfZbXF1IdLNixAG7i4zDDrJWQYpf1tRQpggYPTD4d30aL8UwMYSwTgnvwuZW41O5+s0M7IOotUjlrTKAMbWL8Ghr/znN2yEN2r/F1X0Csc2sD7gms1hZnlqtjBFC3UlvYdczegtTqefnz+o50tsuEMAAA==</vt:lpwstr>
  </property>
  <property fmtid="{D5CDD505-2E9C-101B-9397-08002B2CF9AE}" pid="68" name="x1ye=7">
    <vt:lpwstr>CF9bjqXnfQVnxbcMEV5neAYMnnS/H7wCd2dOP5tL4Aqn8KMydsqsjlVFeAufEeIwt9i+D1KDdngy8o4Aaq8mVM1fiTuJlMSG29b17zYSr/lUmCDLDS5jwxTJY93ufUuBmS5Cwd38tbOlsGHngiMfBmf8MHWi6uukWh6cidauAxTqiD22l2IXpnb+GUP81jhBD5Kb0dSR492aspLjlf2M5CyglmU34LrmRaaCoH59OBtWK+tSe/flJzRFtUBb4iQ</vt:lpwstr>
  </property>
  <property fmtid="{D5CDD505-2E9C-101B-9397-08002B2CF9AE}" pid="69" name="x1ye=8">
    <vt:lpwstr>ZEojBS9m5H0n1pq65Gu3a7yLb+IJrSLUZDADw0yxmh2JmaUhlvGhbKSOOWRO1s/qB4VhfFzlgvBXu26Vnt00n4GLkYdmudNTI4QebEJeuf0jNz7lypZ1l8hVxu4mwFQkC9ZTldOEd+6vjTIamNKj6WiHXikTKo79S/LJ6ol9kymjfSfMDDVfXZegkMaYlrv3ZLBdHmcruzWrjv31KcEwkwOEcA4kZLEsjg+IzLTpeBE9p5WuflJwteLSZbtgkU0</vt:lpwstr>
  </property>
  <property fmtid="{D5CDD505-2E9C-101B-9397-08002B2CF9AE}" pid="70" name="x1ye=9">
    <vt:lpwstr>GHkBDC/yEOBW0J1ic4EknzKJTfVZ8duji+dnuxvNA5svd0K+7IjXRFgnSQUnbMOOXqCkYHn9NQbrarKh149mMXNpevXyh+rzzY6iLULkKw1p82D984D4LTHL9pTAt0SY4L8aP/RzaaeIsfYy+kny6TeYc0VfntzF+rzwySCd+DnPkI7itolW6l2rROHTIUpeBsVGWW69bUS2cpF5mMzkdl4Yh8jfyjV8nq/31/f3gilYCoUxb9m/I4xyIpKKyHt</vt:lpwstr>
  </property>
</Properties>
</file>