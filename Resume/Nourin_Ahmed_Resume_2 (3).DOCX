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tbl>
      <w:tblPr>
        <w:tblStyle w:val="divdocumenttopsection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120"/>
        <w:gridCol w:w="612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12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divfir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topsection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topsectionlef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3840525" cy="901758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137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525" cy="901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topsection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name"/>
              <w:pBdr>
                <w:top w:val="none" w:sz="0" w:space="10" w:color="auto"/>
                <w:left w:val="none" w:sz="0" w:space="20" w:color="auto"/>
                <w:bottom w:val="none" w:sz="0" w:space="0" w:color="auto"/>
                <w:right w:val="none" w:sz="0" w:space="20" w:color="auto"/>
              </w:pBdr>
              <w:spacing w:before="0" w:after="0"/>
              <w:ind w:left="400" w:right="400"/>
              <w:rPr>
                <w:rStyle w:val="divdocumenttopsectionleft-box"/>
                <w:rFonts w:ascii="Century Gothic" w:eastAsia="Century Gothic" w:hAnsi="Century Gothic" w:cs="Century Gothic"/>
                <w:b/>
                <w:bCs/>
                <w:color w:val="003D73"/>
                <w:sz w:val="68"/>
                <w:szCs w:val="6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Nourin</w:t>
            </w:r>
            <w:r>
              <w:rPr>
                <w:rStyle w:val="divdocumenttopsectionlef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Ahmed</w:t>
            </w:r>
          </w:p>
          <w:p>
            <w:pPr>
              <w:pStyle w:val="documentresume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40" w:after="300" w:line="360" w:lineRule="atLeast"/>
              <w:ind w:left="400" w:right="400"/>
              <w:rPr>
                <w:rStyle w:val="divdocumenttopsectionleft-box"/>
                <w:rFonts w:ascii="Century Gothic" w:eastAsia="Century Gothic" w:hAnsi="Century Gothic" w:cs="Century Gothic"/>
                <w:i/>
                <w:iCs/>
                <w:color w:val="003D73"/>
                <w:sz w:val="34"/>
                <w:szCs w:val="34"/>
                <w:bdr w:val="none" w:sz="0" w:space="0" w:color="auto"/>
                <w:vertAlign w:val="baseline"/>
              </w:rPr>
            </w:pPr>
            <w:r>
              <w:rPr>
                <w:rStyle w:val="divdocumenttopsectionlef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Software Engineer</w:t>
            </w:r>
          </w:p>
        </w:tc>
        <w:tc>
          <w:tcPr>
            <w:tcW w:w="612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right-boxsummaryparagraph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620" w:after="0" w:line="360" w:lineRule="atLeast"/>
              <w:ind w:left="0" w:right="400"/>
              <w:rPr>
                <w:rStyle w:val="divdocumenttopsection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parentContainerContainer"/>
        <w:tblW w:w="5000" w:type="pct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2240"/>
      </w:tblGrid>
      <w:tr>
        <w:tblPrEx>
          <w:tblW w:w="5000" w:type="pct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2240" w:type="dxa"/>
            <w:tcMar>
              <w:top w:w="400" w:type="dxa"/>
              <w:left w:w="0" w:type="dxa"/>
              <w:bottom w:w="400" w:type="dxa"/>
              <w:right w:w="0" w:type="dxa"/>
            </w:tcMar>
            <w:vAlign w:val="bottom"/>
            <w:hideMark/>
          </w:tcPr>
          <w:p>
            <w:pPr>
              <w:pStyle w:val="parentContainer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rPr>
                <w:rStyle w:val="parentContainer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parentContainer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</w:p>
          <w:tbl>
            <w:tblPr>
              <w:tblStyle w:val="divdocumentparentContainer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3060"/>
              <w:gridCol w:w="560"/>
              <w:gridCol w:w="83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parentContainerCell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left-boxsectionnth-child1sectiontitle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0" w:after="200" w:line="320" w:lineRule="exact"/>
                    <w:ind w:left="0" w:right="0"/>
                    <w:jc w:val="left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  <w:t>Personal Info</w:t>
                  </w:r>
                </w:p>
                <w:p>
                  <w:pPr>
                    <w:pStyle w:val="divdocumenttxtBold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Address </w:t>
                  </w:r>
                </w:p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Road - 10, Block - D, House - 94, Niketon, Gulshan-1</w:t>
                  </w:r>
                </w:p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360" w:lineRule="atLeast"/>
                    <w:ind w:left="0" w:right="0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,</w:t>
                  </w: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1212</w:t>
                  </w:r>
                </w:p>
                <w:p>
                  <w:pPr>
                    <w:pStyle w:val="divdocumentmt5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Phone </w:t>
                  </w:r>
                </w:p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017-554-92167</w:t>
                  </w:r>
                </w:p>
                <w:p>
                  <w:pPr>
                    <w:pStyle w:val="divdocumentmt5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E-mail </w:t>
                  </w:r>
                </w:p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eka.nourin@gmail.com</w:t>
                  </w:r>
                </w:p>
                <w:p>
                  <w:pPr>
                    <w:pStyle w:val="divdocumenttxtBold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LinkedIn</w:t>
                  </w:r>
                </w:p>
                <w:p>
                  <w:pPr>
                    <w:pStyle w:val="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  <w:t>https://www.linkedin.com/in/nourineka/</w:t>
                  </w:r>
                </w:p>
                <w:p>
                  <w:pPr>
                    <w:pStyle w:val="divdocumentleft-boxsectiontitle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400" w:after="0" w:line="440" w:lineRule="atLeast"/>
                    <w:ind w:left="0" w:right="0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  <w:t>Skills</w:t>
                  </w:r>
                </w:p>
                <w:tbl>
                  <w:tblPr>
                    <w:tblStyle w:val="divdocumentdivfirstparagraphTable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SECTIONHILTfirstparagraphratvtext"/>
                          <w:spacing w:before="20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ratvtextp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Java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ECTIONHILTfirstparagraphcol-40divnth-child1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03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4319649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after="40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Spring Framework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04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3948370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after="40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JPA Hibernate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05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59812559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Good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after="40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HTML, CSS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06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4897066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after="40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Algorithm Implementation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07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9407102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after="40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Data Structure Implementation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08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7000190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after="40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Problem Solving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09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4703119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after="40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Communication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10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4229918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Excellent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ratvtextp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Software Development Life Cycle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11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08064584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ratvtextp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Teamwork/Collaboration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12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7171166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Excellent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ratvtextp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SQL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13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76950036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40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divparagraph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530"/>
                    <w:gridCol w:w="153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ddedline"/>
                          <w:spacing w:before="0" w:line="360" w:lineRule="atLeast"/>
                          <w:ind w:left="0" w:right="0"/>
                          <w:rPr>
                            <w:rStyle w:val="documentcol-6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ratvtextp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</w:rPr>
                          <w:t>Taking Responsibility of Projects</w:t>
                        </w:r>
                      </w:p>
                    </w:tc>
                    <w:tc>
                      <w:tcPr>
                        <w:tcW w:w="153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40"/>
                            <w:rFonts w:ascii="Century Gothic" w:eastAsia="Century Gothic" w:hAnsi="Century Gothic" w:cs="Century Gothic"/>
                            <w:strike w:val="0"/>
                            <w:color w:val="343434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684450" cy="113906"/>
                              <wp:docPr id="100014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9582823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4450" cy="113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documentcol-containerany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20" w:lineRule="atLeast"/>
                          <w:ind w:left="0" w:right="0"/>
                          <w:jc w:val="right"/>
                          <w:rPr>
                            <w:rStyle w:val="documentcol-40"/>
                            <w:rFonts w:ascii="Century Gothic" w:eastAsia="Century Gothic" w:hAnsi="Century Gothic" w:cs="Century Gothic"/>
                            <w:color w:val="34343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Very Good</w:t>
                        </w:r>
                      </w:p>
                    </w:tc>
                  </w:tr>
                </w:tbl>
                <w:p>
                  <w:pP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padding-box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padding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320" w:type="dxa"/>
                  <w:tcBorders>
                    <w:left w:val="single" w:sz="8" w:space="0" w:color="D5D6D6"/>
                  </w:tcBorders>
                  <w:noWrap w:val="0"/>
                  <w:tcMar>
                    <w:top w:w="0" w:type="dxa"/>
                    <w:left w:w="10" w:type="dxa"/>
                    <w:bottom w:w="4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parentContainerright-boxsectionexperienceheading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0" w:after="200" w:line="320" w:lineRule="exact"/>
                    <w:ind w:left="46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sectiontitle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</w:rPr>
                    <w:t>Work History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58240" behindDoc="0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0</wp:posOffset>
                        </wp:positionV>
                        <wp:extent cx="323213" cy="322734"/>
                        <wp:wrapNone/>
                        <wp:docPr id="10001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4635607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213" cy="322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Style w:val="divdocumentright-boxexperienceparagraph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61"/>
                    <w:gridCol w:w="1302"/>
                    <w:gridCol w:w="521"/>
                    <w:gridCol w:w="6027"/>
                  </w:tblGrid>
                  <w:tr>
                    <w:tblPrEx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emptycellParagraph"/>
                          <w:spacing w:line="360" w:lineRule="atLeast"/>
                          <w:ind w:left="0" w:right="0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emptycellParagraph"/>
                          <w:spacing w:line="360" w:lineRule="atLeast"/>
                          <w:ind w:left="0" w:right="0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2016-11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Current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emptycellParagraph"/>
                          <w:spacing w:line="360" w:lineRule="atLeast"/>
                          <w:ind w:left="0" w:right="0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60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rentContainerright-boxsectionexperiencesinglecolumnpaddedline"/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xtBoldCharacter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8"/>
                            <w:szCs w:val="28"/>
                          </w:rPr>
                          <w:t>Software Engineer</w:t>
                        </w:r>
                      </w:p>
                      <w:p>
                        <w:pPr>
                          <w:pStyle w:val="divdocumentparentContainerright-boxsectionexperiencesinglecolumnpaddedline"/>
                          <w:spacing w:before="8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Therap Services Ltd.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Dhaka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Bangladesh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400" w:hanging="30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Increased module usage by 80% over 2 years time-frame by implementing excel import feature enabling users to create thousands of forms in less than a minute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400" w:hanging="30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Migrated 25% of a legacy module using current system technology to meet the requirement of total system upgrade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400" w:hanging="30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Supervised team of developers in analysis and creation of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color w:val="468AE5"/>
                            <w:spacing w:val="4"/>
                            <w:sz w:val="22"/>
                            <w:szCs w:val="22"/>
                          </w:rPr>
                          <w:t>[Type]</w:t>
                        </w: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software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400" w:hanging="30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Modified existing software systems to enhance performance and add new features such as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color w:val="468AE5"/>
                            <w:spacing w:val="4"/>
                            <w:sz w:val="22"/>
                            <w:szCs w:val="22"/>
                          </w:rPr>
                          <w:t>[Type]</w:t>
                        </w: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and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color w:val="468AE5"/>
                            <w:spacing w:val="4"/>
                            <w:sz w:val="22"/>
                            <w:szCs w:val="22"/>
                          </w:rPr>
                          <w:t>[Type]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400" w:hanging="30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Conducted full life-cycle software development in multiple software environments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400" w:hanging="30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Programmed applications and tools using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color w:val="468AE5"/>
                            <w:spacing w:val="4"/>
                            <w:sz w:val="22"/>
                            <w:szCs w:val="22"/>
                          </w:rPr>
                          <w:t>[Software]</w:t>
                        </w: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,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color w:val="468AE5"/>
                            <w:spacing w:val="4"/>
                            <w:sz w:val="22"/>
                            <w:szCs w:val="22"/>
                          </w:rPr>
                          <w:t>[Software]</w:t>
                        </w: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and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color w:val="468AE5"/>
                            <w:spacing w:val="4"/>
                            <w:sz w:val="22"/>
                            <w:szCs w:val="22"/>
                          </w:rPr>
                          <w:t>[Software]</w:t>
                        </w: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object-oriented languages with goals for code abstraction, stability and reuse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400" w:hanging="30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Optimized system performance by making proactive adjustments and resolving bugs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400" w:hanging="301"/>
                          <w:jc w:val="left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Collaborated with user experience designers to create clean interfaces and simple, intuitive interactions and functions for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color w:val="468AE5"/>
                            <w:spacing w:val="4"/>
                            <w:sz w:val="22"/>
                            <w:szCs w:val="22"/>
                          </w:rPr>
                          <w:t>[Software]</w:t>
                        </w:r>
                        <w:r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package</w:t>
                        </w:r>
                      </w:p>
                    </w:tc>
                  </w:tr>
                </w:tbl>
                <w:p>
                  <w:pPr>
                    <w:pStyle w:val="divdocumentparentContainerright-boxsectioneducationheading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400" w:after="200" w:line="440" w:lineRule="atLeast"/>
                    <w:ind w:left="46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sectiontitle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</w:rPr>
                    <w:t>Education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59264" behindDoc="0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317500</wp:posOffset>
                        </wp:positionV>
                        <wp:extent cx="323213" cy="322734"/>
                        <wp:wrapNone/>
                        <wp:docPr id="100016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319041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213" cy="322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Style w:val="divdocumentright-boxeducationparagraph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61"/>
                    <w:gridCol w:w="1302"/>
                    <w:gridCol w:w="521"/>
                    <w:gridCol w:w="6027"/>
                  </w:tblGrid>
                  <w:tr>
                    <w:tblPrEx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emptycellParagraph"/>
                          <w:spacing w:line="360" w:lineRule="atLeast"/>
                          <w:ind w:left="0" w:right="0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emptycellParagraph"/>
                          <w:spacing w:line="360" w:lineRule="atLeast"/>
                          <w:ind w:left="0" w:right="0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2012-01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2016-10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emptycellParagraph"/>
                          <w:spacing w:line="360" w:lineRule="atLeast"/>
                          <w:ind w:left="0" w:right="0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60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rentContainerright-boxsectioneducationsinglecolumnpaddedline"/>
                          <w:spacing w:before="0" w:after="8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Bachelor of Science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: </w:t>
                        </w:r>
                        <w:r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Computer Science And Engineering</w:t>
                        </w:r>
                      </w:p>
                      <w:p>
                        <w:pPr>
                          <w:pStyle w:val="divdocumentparentContainerright-boxsectioneducationsinglecolumnpaddedline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Shahjalal University of Science &amp; Technology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Sylhet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300" w:right="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Majored in Computer Science &amp; Engineering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300" w:right="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Graduated with 3.52/4 CGPA, Top 10% of Class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300" w:right="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Coursework in Algorithm, Data Structure, Database Management, Compiler, Networking, Microprocessor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300" w:right="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Thesis: Nonlinear Optics in Signal Processing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right-boxeducationparagraph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61"/>
                    <w:gridCol w:w="1302"/>
                    <w:gridCol w:w="521"/>
                    <w:gridCol w:w="6027"/>
                  </w:tblGrid>
                  <w:tr>
                    <w:tblPrEx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emptycellParagraph"/>
                          <w:spacing w:line="360" w:lineRule="atLeast"/>
                          <w:ind w:left="0" w:right="0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emptycellParagraph"/>
                          <w:spacing w:line="360" w:lineRule="atLeast"/>
                          <w:ind w:left="0" w:right="0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2010-01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2011-12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emptycellParagraph"/>
                          <w:spacing w:line="360" w:lineRule="atLeast"/>
                          <w:ind w:left="0" w:right="0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60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rentContainerright-boxsectioneducationsinglecolumnpaddedline"/>
                          <w:spacing w:before="0" w:after="8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Higher Secondary Certificate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: </w:t>
                        </w:r>
                        <w:r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Science</w:t>
                        </w:r>
                      </w:p>
                      <w:p>
                        <w:pPr>
                          <w:pStyle w:val="divdocumentparentContainerright-boxsectioneducationsinglecolumnpaddedline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Govt. Women College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Sylhet</w:t>
                        </w:r>
                      </w:p>
                      <w:p>
                        <w:pPr>
                          <w:pStyle w:val="p"/>
                          <w:spacing w:before="0" w:after="0" w:line="360" w:lineRule="atLeast"/>
                          <w:ind w:left="0" w:right="0"/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GPA - 5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ivdocumentright-boxeducationparagraph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61"/>
                    <w:gridCol w:w="1302"/>
                    <w:gridCol w:w="521"/>
                    <w:gridCol w:w="6027"/>
                  </w:tblGrid>
                  <w:tr>
                    <w:tblPrEx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emptycellParagraph"/>
                          <w:spacing w:line="360" w:lineRule="atLeast"/>
                          <w:ind w:left="0" w:right="0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emptycellParagraph"/>
                          <w:spacing w:line="360" w:lineRule="atLeast"/>
                          <w:ind w:left="0" w:right="0"/>
                          <w:rPr>
                            <w:rStyle w:val="divdocument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2003-01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2009-03</w:t>
                        </w:r>
                      </w:p>
                    </w:tc>
                    <w:tc>
                      <w:tcPr>
                        <w:tcW w:w="5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documentemptycellParagraph"/>
                          <w:spacing w:line="360" w:lineRule="atLeast"/>
                          <w:ind w:left="0" w:right="0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  <w:tc>
                      <w:tcPr>
                        <w:tcW w:w="6020" w:type="dxa"/>
                        <w:tcMar>
                          <w:top w:w="4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parentContainerright-boxsectioneducationsinglecolumnpaddedline"/>
                          <w:spacing w:before="0" w:after="8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Secondary School Certificate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: </w:t>
                        </w:r>
                        <w:r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Science</w:t>
                        </w:r>
                      </w:p>
                      <w:p>
                        <w:pPr>
                          <w:pStyle w:val="divdocumentparentContainerright-boxsectioneducationsinglecolumnpaddedline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0"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>Govt. Agragami High School &amp; College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Sylhet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360" w:lineRule="atLeast"/>
                          <w:ind w:left="300" w:right="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GPA 5/5</w:t>
                        </w:r>
                      </w:p>
                    </w:tc>
                  </w:tr>
                </w:tbl>
                <w:p>
                  <w:pPr>
                    <w:pStyle w:val="divdocumentparentContainerright-boxheading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400" w:after="200" w:line="440" w:lineRule="atLeast"/>
                    <w:ind w:left="46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sectiontitle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</w:rPr>
                    <w:t>Accomplishments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0288" behindDoc="0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317500</wp:posOffset>
                        </wp:positionV>
                        <wp:extent cx="323213" cy="322734"/>
                        <wp:wrapNone/>
                        <wp:docPr id="10001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0397671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213" cy="322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22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Participated in ACM ICPC Regional 2012 as one of the 6 teams from SUST, and one of the two teams from 1st year students. Solved 3 problems ranking 68th among 350 teams.</w:t>
                  </w:r>
                </w:p>
                <w:p>
                  <w:pPr>
                    <w:pStyle w:val="divdocumentparentContainerright-boxheading"/>
                    <w:pBdr>
                      <w:top w:val="none" w:sz="0" w:space="0" w:color="auto"/>
                      <w:left w:val="none" w:sz="0" w:space="0" w:color="auto"/>
                      <w:bottom w:val="single" w:sz="8" w:space="3" w:color="D5D6D6"/>
                      <w:right w:val="none" w:sz="0" w:space="0" w:color="auto"/>
                    </w:pBdr>
                    <w:spacing w:before="400" w:line="440" w:lineRule="atLeast"/>
                    <w:ind w:left="46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sectiontitle"/>
                      <w:rFonts w:ascii="Century Gothic" w:eastAsia="Century Gothic" w:hAnsi="Century Gothic" w:cs="Century Gothic"/>
                      <w:b/>
                      <w:bCs/>
                      <w:color w:val="003D73"/>
                      <w:spacing w:val="0"/>
                      <w:sz w:val="32"/>
                      <w:szCs w:val="32"/>
                    </w:rPr>
                    <w:t>Projects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1312" behindDoc="0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317500</wp:posOffset>
                        </wp:positionV>
                        <wp:extent cx="323213" cy="322734"/>
                        <wp:wrapNone/>
                        <wp:docPr id="10001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3894301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213" cy="322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22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SUST ARCHIVE</w:t>
                  </w:r>
                </w:p>
                <w:p>
                  <w:pPr>
                    <w:pStyle w:val="divdocumentli"/>
                    <w:numPr>
                      <w:ilvl w:val="0"/>
                      <w:numId w:val="4"/>
                    </w:numPr>
                    <w:spacing w:before="0" w:after="0" w:line="360" w:lineRule="atLeast"/>
                    <w:ind w:left="2520" w:right="400" w:hanging="301"/>
                    <w:jc w:val="left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an archive system for university for all previous examination information, questions, results as well as all academic projects and thesis works done by students</w:t>
                  </w:r>
                </w:p>
                <w:p>
                  <w:pPr>
                    <w:pStyle w:val="divdocumentli"/>
                    <w:numPr>
                      <w:ilvl w:val="0"/>
                      <w:numId w:val="4"/>
                    </w:numPr>
                    <w:spacing w:before="0" w:after="0" w:line="360" w:lineRule="atLeast"/>
                    <w:ind w:left="2520" w:right="400" w:hanging="301"/>
                    <w:jc w:val="left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Technology: Java, Spring Framework, JPA Hiberate, MySQL DBMS, HTML, CSS Bootstrap</w:t>
                  </w:r>
                </w:p>
                <w:p>
                  <w:pPr>
                    <w:pStyle w:val="p"/>
                    <w:spacing w:before="0" w:after="0" w:line="360" w:lineRule="atLeast"/>
                    <w:ind w:left="222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p"/>
                    <w:spacing w:before="0" w:after="0" w:line="360" w:lineRule="atLeast"/>
                    <w:ind w:left="222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ACM Problem Solve Manager</w:t>
                  </w:r>
                </w:p>
                <w:p>
                  <w:pPr>
                    <w:pStyle w:val="divdocumentli"/>
                    <w:numPr>
                      <w:ilvl w:val="0"/>
                      <w:numId w:val="5"/>
                    </w:numPr>
                    <w:spacing w:before="0" w:after="0" w:line="360" w:lineRule="atLeast"/>
                    <w:ind w:left="2520" w:right="400" w:hanging="301"/>
                    <w:jc w:val="left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Implemented this personal project of mine with the goal in mind to better organize all problem solving activities across different platforms.'</w:t>
                  </w:r>
                </w:p>
                <w:p>
                  <w:pPr>
                    <w:pStyle w:val="divdocumentli"/>
                    <w:numPr>
                      <w:ilvl w:val="0"/>
                      <w:numId w:val="5"/>
                    </w:numPr>
                    <w:spacing w:before="0" w:after="0" w:line="360" w:lineRule="atLeast"/>
                    <w:ind w:left="2520" w:right="400" w:hanging="301"/>
                    <w:jc w:val="left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Technology: Java, Spring Boot, JPA Hiberate, MySQL DBMS, HTML, CSS Bootstrap</w:t>
                  </w:r>
                </w:p>
              </w:tc>
            </w:tr>
          </w:tbl>
          <w:p>
            <w:pPr>
              <w:rPr>
                <w:rStyle w:val="parentContainer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</w:pPr>
      <w:r>
        <w:rPr>
          <w:rStyle w:val="divdocumenttopsectionleft-box"/>
          <w:rFonts w:ascii="Century Gothic" w:eastAsia="Century Gothic" w:hAnsi="Century Gothic" w:cs="Century Gothic"/>
          <w:strike w:val="0"/>
          <w:color w:val="343434"/>
          <w:sz w:val="22"/>
          <w:szCs w:val="22"/>
          <w:u w:val="none"/>
          <w:bdr w:val="none" w:sz="0" w:space="0" w:color="auto"/>
          <w:vertAlign w:val="baseline"/>
        </w:rPr>
        <w:drawing>
          <wp:anchor simplePos="0" relativeHeight="251662336" behindDoc="0" locked="0" layoutInCell="1" allowOverlap="1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3840525" cy="901758"/>
            <wp:wrapTopAndBottom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665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840525" cy="901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0C608CC4-5A37-495F-8B92-D0A2410579BB}"/>
    <w:embedBold r:id="rId2" w:fontKey="{749809AB-3019-450D-8446-B6926BFB5645}"/>
    <w:embedItalic r:id="rId3" w:fontKey="{F7910458-F4D8-43FA-98F4-F113704FBD2D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fontsize">
    <w:name w:val="div_document_fontsize"/>
    <w:basedOn w:val="Normal"/>
    <w:rPr>
      <w:sz w:val="22"/>
      <w:szCs w:val="22"/>
    </w:rPr>
  </w:style>
  <w:style w:type="character" w:customStyle="1" w:styleId="divdocumenttopsectionleft-box">
    <w:name w:val="div_document_topsection_left-box"/>
    <w:basedOn w:val="DefaultParagraphFont"/>
  </w:style>
  <w:style w:type="paragraph" w:customStyle="1" w:styleId="divdocumentfirstsection">
    <w:name w:val="div_document_firstsection"/>
    <w:basedOn w:val="Normal"/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pBdr>
        <w:top w:val="none" w:sz="0" w:space="10" w:color="auto"/>
        <w:left w:val="none" w:sz="0" w:space="20" w:color="auto"/>
        <w:bottom w:val="none" w:sz="0" w:space="0" w:color="auto"/>
        <w:right w:val="none" w:sz="0" w:space="20" w:color="auto"/>
      </w:pBdr>
      <w:spacing w:line="750" w:lineRule="atLeast"/>
      <w:jc w:val="left"/>
    </w:pPr>
    <w:rPr>
      <w:b/>
      <w:bCs/>
      <w:color w:val="003D73"/>
      <w:sz w:val="68"/>
      <w:szCs w:val="6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i/>
      <w:iCs/>
      <w:color w:val="003D73"/>
      <w:sz w:val="34"/>
      <w:szCs w:val="34"/>
    </w:rPr>
  </w:style>
  <w:style w:type="character" w:customStyle="1" w:styleId="divdocumenttopsectionright-box">
    <w:name w:val="div_document_topsection_right-box"/>
    <w:basedOn w:val="DefaultParagraphFont"/>
  </w:style>
  <w:style w:type="paragraph" w:customStyle="1" w:styleId="divdocumenttopsectionright-boxsectionnth-child1">
    <w:name w:val="div_document_topsection_right-box_section_nth-child(1)"/>
    <w:basedOn w:val="Normal"/>
  </w:style>
  <w:style w:type="paragraph" w:customStyle="1" w:styleId="divdocumenttopsectionright-boxsectionparagraph">
    <w:name w:val="div_document_topsection_right-box_section_paragraph"/>
    <w:basedOn w:val="Normal"/>
    <w:pPr>
      <w:pBdr>
        <w:right w:val="none" w:sz="0" w:space="20" w:color="auto"/>
      </w:pBdr>
    </w:pPr>
  </w:style>
  <w:style w:type="paragraph" w:customStyle="1" w:styleId="divdocumentright-boxsummaryparagraphsinglecolumn">
    <w:name w:val="div_document_right-box_summary_paragraph_singlecolumn"/>
    <w:basedOn w:val="Normal"/>
  </w:style>
  <w:style w:type="table" w:customStyle="1" w:styleId="divdocumenttopsection">
    <w:name w:val="div_document_topsection"/>
    <w:basedOn w:val="TableNormal"/>
    <w:tblPr/>
  </w:style>
  <w:style w:type="character" w:customStyle="1" w:styleId="parentContainerCell">
    <w:name w:val="parentContainerCell"/>
    <w:basedOn w:val="DefaultParagraphFont"/>
  </w:style>
  <w:style w:type="paragraph" w:customStyle="1" w:styleId="parentContainerCellParagraph">
    <w:name w:val="parentContainerCell Paragraph"/>
    <w:basedOn w:val="Normal"/>
  </w:style>
  <w:style w:type="character" w:customStyle="1" w:styleId="divsidepaddingbox">
    <w:name w:val="div_sidepaddingbox"/>
    <w:basedOn w:val="div"/>
  </w:style>
  <w:style w:type="character" w:customStyle="1" w:styleId="div">
    <w:name w:val="div"/>
    <w:basedOn w:val="DefaultParagraphFont"/>
    <w:rPr>
      <w:bdr w:val="none" w:sz="0" w:space="0" w:color="auto"/>
      <w:vertAlign w:val="baseline"/>
    </w:rPr>
  </w:style>
  <w:style w:type="character" w:customStyle="1" w:styleId="divdocumentparentContainerleft-box">
    <w:name w:val="div_document_parentContainer_left-box"/>
    <w:basedOn w:val="DefaultParagraphFont"/>
  </w:style>
  <w:style w:type="paragraph" w:customStyle="1" w:styleId="divdocumentSECTIONCNTC">
    <w:name w:val="div_document_SECTION_CNTC"/>
    <w:basedOn w:val="Normal"/>
  </w:style>
  <w:style w:type="paragraph" w:customStyle="1" w:styleId="divdocumentleft-boxdivheading">
    <w:name w:val="div_document_left-box_div_heading"/>
    <w:basedOn w:val="Normal"/>
    <w:pPr>
      <w:spacing w:line="440" w:lineRule="atLeast"/>
    </w:pPr>
  </w:style>
  <w:style w:type="paragraph" w:customStyle="1" w:styleId="divdocumentleft-boxsectionnth-child1sectiontitle">
    <w:name w:val="div_document_left-box_section_nth-child(1)_sectiontitle"/>
    <w:basedOn w:val="Normal"/>
  </w:style>
  <w:style w:type="character" w:customStyle="1" w:styleId="divdocumentleft-boxsectionnth-child1sectiontitleCharacter">
    <w:name w:val="div_document_left-box_section_nth-child(1)_sectiontitle Character"/>
    <w:basedOn w:val="DefaultParagraphFont"/>
  </w:style>
  <w:style w:type="paragraph" w:customStyle="1" w:styleId="divParagraph">
    <w:name w:val="div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addresssinglecolumn">
    <w:name w:val="div_document_address_singlecolumn"/>
    <w:basedOn w:val="Normal"/>
  </w:style>
  <w:style w:type="paragraph" w:customStyle="1" w:styleId="divdocumenttxtBold">
    <w:name w:val="div_document_txtBold"/>
    <w:basedOn w:val="Normal"/>
    <w:rPr>
      <w:b/>
      <w:bCs/>
    </w:rPr>
  </w:style>
  <w:style w:type="paragraph" w:customStyle="1" w:styleId="divdocumentmt5">
    <w:name w:val="div_document_mt5"/>
    <w:basedOn w:val="Normal"/>
  </w:style>
  <w:style w:type="paragraph" w:customStyle="1" w:styleId="divdocumentleft-boxsectiontitle">
    <w:name w:val="div_document_left-box_sectiontitle"/>
    <w:basedOn w:val="Normal"/>
    <w:pPr>
      <w:jc w:val="left"/>
    </w:pPr>
  </w:style>
  <w:style w:type="character" w:customStyle="1" w:styleId="documentcol-60">
    <w:name w:val="document_col-60"/>
    <w:basedOn w:val="DefaultParagraphFont"/>
  </w:style>
  <w:style w:type="paragraph" w:customStyle="1" w:styleId="divdocumentSECTIONHILTfirstparagraphratvtext">
    <w:name w:val="div_document_SECTION_HILT_firstparagraph_ratvtext"/>
    <w:basedOn w:val="Normal"/>
  </w:style>
  <w:style w:type="character" w:customStyle="1" w:styleId="documentratvtextp">
    <w:name w:val="document_ratvtext_p"/>
    <w:basedOn w:val="DefaultParagraphFont"/>
  </w:style>
  <w:style w:type="character" w:customStyle="1" w:styleId="divdocumentSECTIONHILTfirstparagraphratvtextCharacter">
    <w:name w:val="div_document_SECTION_HILT_firstparagraph_ratvtext Character"/>
    <w:basedOn w:val="DefaultParagraphFont"/>
  </w:style>
  <w:style w:type="character" w:customStyle="1" w:styleId="documentcol-40">
    <w:name w:val="document_col-40"/>
    <w:basedOn w:val="DefaultParagraphFont"/>
  </w:style>
  <w:style w:type="paragraph" w:customStyle="1" w:styleId="documentSECTIONHILTfirstparagraphcol-40divnth-child1">
    <w:name w:val="document_SECTION_HILT_firstparagraph_col-40_div_nth-child(1)"/>
    <w:basedOn w:val="Normal"/>
    <w:pPr>
      <w:spacing w:line="520" w:lineRule="atLeast"/>
    </w:pPr>
  </w:style>
  <w:style w:type="paragraph" w:customStyle="1" w:styleId="documentcol-containerany">
    <w:name w:val="document_col-container_any"/>
    <w:basedOn w:val="Normal"/>
    <w:rPr>
      <w:sz w:val="22"/>
      <w:szCs w:val="22"/>
    </w:rPr>
  </w:style>
  <w:style w:type="character" w:customStyle="1" w:styleId="documentcol-containeranyCharacter">
    <w:name w:val="document_col-container_any Character"/>
    <w:basedOn w:val="DefaultParagraphFont"/>
    <w:rPr>
      <w:sz w:val="22"/>
      <w:szCs w:val="22"/>
    </w:rPr>
  </w:style>
  <w:style w:type="table" w:customStyle="1" w:styleId="divdocumentdivfirstparagraphTable">
    <w:name w:val="div_document_div_firstparagraph Table"/>
    <w:basedOn w:val="TableNormal"/>
    <w:tblPr/>
  </w:style>
  <w:style w:type="paragraph" w:customStyle="1" w:styleId="divdocumentpaddedline">
    <w:name w:val="div_document_paddedline"/>
    <w:basedOn w:val="Normal"/>
  </w:style>
  <w:style w:type="character" w:customStyle="1" w:styleId="divdocumentpaddedlineCharacter">
    <w:name w:val="div_document_paddedline Character"/>
    <w:basedOn w:val="DefaultParagraphFont"/>
  </w:style>
  <w:style w:type="table" w:customStyle="1" w:styleId="divdocumentdivparagraph">
    <w:name w:val="div_document_div_paragraph"/>
    <w:basedOn w:val="TableNormal"/>
    <w:tblPr/>
  </w:style>
  <w:style w:type="character" w:customStyle="1" w:styleId="divpadding-box">
    <w:name w:val="div_padding-box"/>
    <w:basedOn w:val="div"/>
  </w:style>
  <w:style w:type="paragraph" w:customStyle="1" w:styleId="divpadding-boxParagraph">
    <w:name w:val="div_padding-box Paragraph"/>
    <w:basedOn w:val="divParagraph"/>
  </w:style>
  <w:style w:type="character" w:customStyle="1" w:styleId="divdocumentparentContainerright-box">
    <w:name w:val="div_document_parentContainer_right-box"/>
    <w:basedOn w:val="DefaultParagraphFont"/>
  </w:style>
  <w:style w:type="paragraph" w:customStyle="1" w:styleId="divdocumentparentContainerright-boxsectionexperience">
    <w:name w:val="div_document_parentContainer_right-box_section_experience"/>
    <w:basedOn w:val="Normal"/>
  </w:style>
  <w:style w:type="paragraph" w:customStyle="1" w:styleId="divdocumentparentContainerright-boxsectionexperienceheading">
    <w:name w:val="div_document_parentContainer_right-box_section_experience_heading"/>
    <w:basedOn w:val="Normal"/>
  </w:style>
  <w:style w:type="character" w:customStyle="1" w:styleId="divdocumentright-boxsectiontitle">
    <w:name w:val="div_document_right-box_sectiontitle"/>
    <w:basedOn w:val="DefaultParagraphFont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parentContainerright-boxsectionexperiencesinglecolumnpaddedline">
    <w:name w:val="div_document_parentContainer_right-box_section_experience_singlecolumn_paddedline"/>
    <w:basedOn w:val="Normal"/>
  </w:style>
  <w:style w:type="character" w:customStyle="1" w:styleId="divdocumenttxtBoldCharacter">
    <w:name w:val="div_document_txtBold Character"/>
    <w:basedOn w:val="DefaultParagraphFont"/>
    <w:rPr>
      <w:b/>
      <w:bCs/>
    </w:rPr>
  </w:style>
  <w:style w:type="paragraph" w:customStyle="1" w:styleId="divdocumentparentContainerright-boxsectionexperiencesinglecolumnjobline">
    <w:name w:val="div_document_parentContainer_right-box_section_experience_singlecolumn_jobline"/>
    <w:basedOn w:val="Normal"/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table" w:customStyle="1" w:styleId="divdocumentright-boxexperienceparagraph">
    <w:name w:val="div_document_right-box_experience_paragraph"/>
    <w:basedOn w:val="TableNormal"/>
    <w:tblPr/>
  </w:style>
  <w:style w:type="paragraph" w:customStyle="1" w:styleId="divdocumentparentContainerright-boxsectioneducation">
    <w:name w:val="div_document_parentContainer_right-box_section_education"/>
    <w:basedOn w:val="Normal"/>
  </w:style>
  <w:style w:type="paragraph" w:customStyle="1" w:styleId="divdocumentparentContainerright-boxsectioneducationheading">
    <w:name w:val="div_document_parentContainer_right-box_section_education_heading"/>
    <w:basedOn w:val="Normal"/>
  </w:style>
  <w:style w:type="paragraph" w:customStyle="1" w:styleId="divdocumentparentContainerright-boxsectioneducationsinglecolumnpaddedline">
    <w:name w:val="div_document_parentContainer_right-box_section_education_singlecolumn_paddedline"/>
    <w:basedOn w:val="Normal"/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right-boxeducationparagraph">
    <w:name w:val="div_document_right-box_education_paragraph"/>
    <w:basedOn w:val="TableNormal"/>
    <w:tblPr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parentContainerright-boxsection">
    <w:name w:val="div_document_parentContainer_right-box_section"/>
    <w:basedOn w:val="Normal"/>
  </w:style>
  <w:style w:type="paragraph" w:customStyle="1" w:styleId="divdocumentparentContainerright-boxheading">
    <w:name w:val="div_document_parentContainer_right-box_heading"/>
    <w:basedOn w:val="Normal"/>
  </w:style>
  <w:style w:type="paragraph" w:customStyle="1" w:styleId="divdocumentright-boxparagraphsinglecolumn">
    <w:name w:val="div_document_right-box_paragraph_singlecolumn"/>
    <w:basedOn w:val="Normal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table" w:customStyle="1" w:styleId="divdocumentparentContainer">
    <w:name w:val="div_document_parentContainer"/>
    <w:basedOn w:val="TableNormal"/>
    <w:tblPr/>
  </w:style>
  <w:style w:type="table" w:customStyle="1" w:styleId="parentContainerContainer">
    <w:name w:val="parentContainer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NourinAhmedSoftware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jEYAAB+LCAAAAAAABAAUmsWWq1AQRT+IAW5D3J3GZjjB3b7+8cadlXDrnqrauxOYQXmcwxiYIUScgFkBokRYZAQUJ0WEh2i79P4oYtO9XZ65K9/o9nz6yNdagfoxlQrRSAdlUXD1v9+sc+ZV+ch+2gVS4OD42nyNCSMLXS/n4ffJ/qJ2WKwJVRR5rp26ZeTZI/hyjG/C4J9zs0L6xBLqtf9Szdk4PmJcBy0Rlbli4HxYqOMAnwM0o/hZCCLAlKC</vt:lpwstr>
  </property>
  <property fmtid="{D5CDD505-2E9C-101B-9397-08002B2CF9AE}" pid="3" name="x1ye=1">
    <vt:lpwstr>SIESKcTrkx4q7aeUylt51jpTAfgEJhz1dphsMs1Y/cy5R0laPbTRqB3jsA4c9vG+k/aLKxuJ3Gyt1O/jqwCwYvxVd/maQDl1Cd9a6UyDLsTOofieeJ0iwBwuIjg7gL/YC9+fo6Sb3z1tIrcRvzGOr1wMZ0mXovbt0zlGE3W85831Sr+0BkahM6YGVuZGe+UrtzN8RAOKjDFy5wFM45zF1+z6TcvuYp4CMnziG+5zUiRYUCyBaeXegx3NZxPQAW4</vt:lpwstr>
  </property>
  <property fmtid="{D5CDD505-2E9C-101B-9397-08002B2CF9AE}" pid="4" name="x1ye=10">
    <vt:lpwstr>FMIKWUUlvO0/Q3muOtOBZ+q66wdz9dlRXfg2iPa8Zh/DHXri7Dytajkh01SVCTKo31az3JK8QlxGJzTZVu8vws1xl0dOGeo8A3dwmVC2Fo7XCy34DfiH25nh6TgBoqP2bflJYu3M0ilnpJct9JO0/Goh0Onx2ADLxLYQwAkKqti2NIABFpmf1Iwb/fUe5AcaPQGle71UMNdZRtUTCiDpG6L5ePIL3zeslPerU0Uf19owBtM6wcMSOpH9mOYo95s</vt:lpwstr>
  </property>
  <property fmtid="{D5CDD505-2E9C-101B-9397-08002B2CF9AE}" pid="5" name="x1ye=11">
    <vt:lpwstr>ux74xncHp33b1n5NfTmHt8ygCU9YjzPP5L72yuoaLIuP3h/hCwuqvNDyxhJsb7CahLOZdqdxz/oyQ7ezbWu+FYSOUkjaz8Ukq7tZYW/Ncix6NFftKBUcleyybP15jQtvar5IHxJdjNsxHsNekg7lbHo8abcnzI2fErPL4ZUNfXNWuhDUiOLyMJXW5wE65megXUT+5mAJLDWtcHLHJ78aOruP2Kb/CxqEA1ybknrgNbxjBnj3L9F3TaOnIp2Iwhw</vt:lpwstr>
  </property>
  <property fmtid="{D5CDD505-2E9C-101B-9397-08002B2CF9AE}" pid="6" name="x1ye=12">
    <vt:lpwstr>EL/p89UytCf2dOyUr1IgXlz5Tq3cHuKdzy0MLpfjOKm40aq9DUS655g/fI+SVMjpySoEL4/GVhkqLoGnG1AjtKea78iDltkGuziWukalh8d6l6Fl4tDnbjSXnRyAqu7BA0jkBBKixNVnTEhCYf1hhThSVqWYECSOJehJ7YsAUpLqZBvmiV4p3FNQRNOg36lKmT7O8sOCpXAKb+LHECumFdg7TqdJZCNDhPyo67bYzE7UeZpglt1TkD8y6NWoAoB</vt:lpwstr>
  </property>
  <property fmtid="{D5CDD505-2E9C-101B-9397-08002B2CF9AE}" pid="7" name="x1ye=13">
    <vt:lpwstr>KCDP+oJx8/SCG0i2Zn258Q2sLzrCFcUp44OpBf9GdWGRbRjAcHOXgSN9817YCvTcgHNM3XuhVKbOHPzk8/V3AnxIxuFe60rBy2fgMlPYI8DbdbWS+GNmuWfAkBwN9y7hp0VoNxuTCZGUw6LsFlgxhsqWpIt2hv9GyucyDRWsPPA99O2yqubh0Fdxdy7NwHpM/kyAREd65QmenMX7l2U0JmjSX/JT6C27uGXgqzLbhoyVt+fXHOHxxfVJC7pl253</vt:lpwstr>
  </property>
  <property fmtid="{D5CDD505-2E9C-101B-9397-08002B2CF9AE}" pid="8" name="x1ye=14">
    <vt:lpwstr>/ZOH9BpuiACp2Bjf/Qe87v3ZiEvqnAYTHIW8h/GvzcutjKjSsx0tWyI9lKK5sRXeyvBlrFUyVm5+tPqGtGeg4tCAC5CLb61k+GT3NDuRpiZ2emfjSngVpKNGV5P1/q4tFu+LHkej7gUlJAEuPPoQvM89Ho23ttfPzyRfOAU9cwlNbMvhJrmHyo9DrXofP3ScCBD79F23BcKLUyct4YZkoxRAs5oXgjq2b20iSI2G0c1pyPMEZItEGtgxirwBLVv</vt:lpwstr>
  </property>
  <property fmtid="{D5CDD505-2E9C-101B-9397-08002B2CF9AE}" pid="9" name="x1ye=15">
    <vt:lpwstr>XpI3qv2s3/o4TZptifztkwJXOq/gbhKQjdZlZn20m8i/sY/sn5Zvc0IeJb6EbkjuaV5h+pEkXQU2b3gJiK1mLdmbMoFgw0mgKKFmbWUN0eVvbH29Hyw59md1OnMrtYFaXhraPN3RJ4GXF0XWeIXoU2jjYyq4zRVp9lMtmh/9yt4RqLZzpH+gb4GwX8EueKRaaMe0bxb43yGVf4C7ZsMAoQo/EIE7VSQrBxrpS3+6bMehTuXKFVkLX/VWCVTcBNm</vt:lpwstr>
  </property>
  <property fmtid="{D5CDD505-2E9C-101B-9397-08002B2CF9AE}" pid="10" name="x1ye=16">
    <vt:lpwstr>fdYK/OCiWTSipZjR67LPGQ3jcoqe8xZ+dYHvfeimRZW8/QJPRQ1Q2z0y02/pWK8R7f9CBwRuZuRHHo6zwzhapKlf/+JFEIzDz+WEzqeUDdP+pA1ZURgSDO+vRb1crKnOSFIyVPiXZrWEWWnqcsOHX+cBgbVgF4WMro6WBZb9hc4iDTgsiCmuw1wim6bFK6st2+m66qyUsmQWOEpF9JcSi9nJd1RK/ohdgPgnmqM7/ZXN9Zdn5kXHd95TlMfOwjX</vt:lpwstr>
  </property>
  <property fmtid="{D5CDD505-2E9C-101B-9397-08002B2CF9AE}" pid="11" name="x1ye=17">
    <vt:lpwstr>wzpgn3Cu8So6C9GZCu9p6dwQi/D1GBxcBKoG8vdMvEhgjCFVXQLL/quXOhXd/9+vvE5JHtNNgBQTNrM2hxCS7bgYVv6A6KcTiBk4I8hSsQmkdae7J5UhfAmGhp2eaOEicBKKOwM65HqbBi5Fk5kVmywOi26DmWFqywS3Nn8BuXG4jsQXI09nQ99Tm2y2gBbcPVn7cXYU2RlN5vuVdD84cKBbElQ/Qn/kqRQwMd6Fh5t76wGgFpCytUwLVFHSnpm</vt:lpwstr>
  </property>
  <property fmtid="{D5CDD505-2E9C-101B-9397-08002B2CF9AE}" pid="12" name="x1ye=18">
    <vt:lpwstr>Jv2NmKbegaLuujB9iLNuYLPqlFNeHo789ZVlq47lbnzB88DiFB9C05rqc3LMd3BQ+MCEIl05KuJ0fI9pdTkjCeXc9SPI/qKWFCb/ao9nuN/aBEaDxHfhJt79/Ago/EAsSU8t4RBp5tvvaPpGMm5awXtuxaxFBLQvvkFvWi1pP0r5NSgk8Hb7MzpseIfbDWj9yQIQn+hjv0csxUTwYgiUrNUCM11CgX/s7FgWNVasQDi+PcVIRBRKtc0nTm0Ix1X</vt:lpwstr>
  </property>
  <property fmtid="{D5CDD505-2E9C-101B-9397-08002B2CF9AE}" pid="13" name="x1ye=19">
    <vt:lpwstr>VKjooj+CgU3darchIsAo6gX+VF2N9vUb1hi1hVEJrhtqK9ynhbL31YOriCVjget2hVXiTPPRmGl1/gIZOWJZvaoIL00gBLQeWN+8sz86qdDBSPr/gQYIj35t4ki9Jx4+sm4TChEfgNkLT5dVE6mR4vk/jSO13sz4/qpfJl5ubRwi/j4eaa1wK2zJfyZZqmpkuDQe+x9/ZhiRJN3PxW9EPy5YHNr81NEFAe45pKsmrj4664VkG/tlwCY++crWLaf</vt:lpwstr>
  </property>
  <property fmtid="{D5CDD505-2E9C-101B-9397-08002B2CF9AE}" pid="14" name="x1ye=2">
    <vt:lpwstr>B5+MgtDbWZUGXwA3+5ev3Fv2wTVnuUwEEu8ldYzUqU3sq9+pnGnPud82exsgntWw784zJKFPwt2feXBQ+OgECULkXem6EwG+JxXdqnUKu9umdzVAyHLOhDnqXrFxZ3T9yRPihbVjGbZ/rt2O/U1DtzMcW26wBkWxH1Wk5n00qMd+xuKkCt6bqwoMwR1MFcuW9mP05wdaD2GM/bIk6tEwBmrNOWXqivm3MTfdN89QeXggdwbTPPy/aX1P2Qor6kF</vt:lpwstr>
  </property>
  <property fmtid="{D5CDD505-2E9C-101B-9397-08002B2CF9AE}" pid="15" name="x1ye=20">
    <vt:lpwstr>R+yb8Rjy6micuaL360/k3xq/jS5cvXxNKUGOaOdj73wxEfTKYPJI1Bbg35ZHUqFdtttDWYC7VeB/kxLSfykkstKssZwmnQ1J9g+9DHvg7dqG2oUrN6DJ+uIJEK9vSLBNlL7NiWnJ89kfII/Peor1rDtO/4Lo7xR/UTIczpB+fozyf02xDObDv4WmjiTjEuyEhq1WqxLK54Tw17dOlSSAQ87tgg85dXswK3sm6n1QfxoGg+WdYF+ULeUWxPHgG0b</vt:lpwstr>
  </property>
  <property fmtid="{D5CDD505-2E9C-101B-9397-08002B2CF9AE}" pid="16" name="x1ye=21">
    <vt:lpwstr>mB3xp8jE4CsyeJ4ctAdrere0sRO/TThMRi3sGPC8klGDDrxdXDk78zk9WgJVgNexi0Fc0lFko2+U3afEapx6GV0xNrLUZgK2TK78eR4SOHGtlNeHU3V9cVLN79OHRu2o1kRSfUz9mTHSmRtMAHPmFQJ2mS5RcvnK+8MShhos7x4id0nGKgSWN3WT2NMsasgaB2+XDalR/gIUb7Nqe+JkA6jsN+2Htq25dH9k/zI0W+rJRYoLtUdbgK0uzCYPFqU</vt:lpwstr>
  </property>
  <property fmtid="{D5CDD505-2E9C-101B-9397-08002B2CF9AE}" pid="17" name="x1ye=22">
    <vt:lpwstr>MrBohQFntWxtkYkqcOUdUPhXvZqkRCItM2oeNEWZf4Yz0e1zBYm579TfKQXIqh0ju0BgImitYNWMH3IlzYrluoSQpg5DJsSfiGajU9E7eXDYXBA37BuUnxrUM0D/WsXfii0Xa0ELJSxiW9eKhth8k3V9p1J5xOB95E27XXkq69yynDdI1DpZIT2d16tjjb7xX1hHHXtu0mRtDMMXtkHLf7y+wgR89a/xpBwpJMtlyd2HaBZe3WKZBYTYYd1s9lO</vt:lpwstr>
  </property>
  <property fmtid="{D5CDD505-2E9C-101B-9397-08002B2CF9AE}" pid="18" name="x1ye=23">
    <vt:lpwstr>+aRoPkOubL0A9oiRQZbpj1GnbypGFuLeGE/VFfbPLpoE/NxmegeFn63PDLgbbxkfwDAGtMqwf8E9OIXHiASBY1bu5Jzy+yhFtAPiWNn+2cGPqrCN2cUBOZ62oLHcoLBP7Jze0r1Sr7PvQpFpjZ8TPOmp9JvFF+3LJWdQJ9iZsKmtz/0wLgU0CHQd6IxLfqU7JPMQU2NktaeqTGlQZAbvzi/DpEaY0nhwhqbnB+6mPPYr3e8ubTSpBtGG0E6xUU2</vt:lpwstr>
  </property>
  <property fmtid="{D5CDD505-2E9C-101B-9397-08002B2CF9AE}" pid="19" name="x1ye=24">
    <vt:lpwstr>BGHvIWLjJF0xw4Co4UaRQCTCb4kk4R4sLmOyMMdMsBiy220UTF1E+IFslFVTvn51bbNMMclyTPPfd5tBzuKX4ij6YelimQWM8gLvTY0rXl4RUA02MEoB9UdRosP+SmPa0L+ZCRLRC/kkIgBPBl8Ux5w7+wt56wBMgIaIt342FYwVoOr+UnGDcmQcAgg1o62AVO1li6PXKyMUxTWLt8ooNSQDM+FGjs9Izy56qnbZ+dRp/5QzoYomDJjDnh/whee</vt:lpwstr>
  </property>
  <property fmtid="{D5CDD505-2E9C-101B-9397-08002B2CF9AE}" pid="20" name="x1ye=25">
    <vt:lpwstr>Ch/aJg2yzYe5rBnXzLZxlYoLLtslUNZg2UiBlKGv4HRNCKyTCbtqxkSXouJOATuQKWKhBElpoQzpe2PtNiN6/kOBn4XAMrU2xcalPM1UBPTnvd2sRS4mZ5W+CA5/6a29nap1QS/kGewOBwY8PJrFup7jQqKZQ1KLDLTYe8j6/THKJ7/hHufosUJ4BqJSkd1V8ie1h3Dbga4CqNo8v8u9I+QByc2Airg9nzuenQ0gVvksVTDXT/BzcD5vR5VB5Kc</vt:lpwstr>
  </property>
  <property fmtid="{D5CDD505-2E9C-101B-9397-08002B2CF9AE}" pid="21" name="x1ye=26">
    <vt:lpwstr>pvLRvGH76JnSHRSGr7cClgjIbsd61t9HHo/VhNS/gdJhr+Fhg7oojp1MV4IPvHhbA0Hg1UqXLmuj8TDRs1l0WNEL9gh21FbRDyZ2XcbHX8X72eFJYLe97A1rWXO3x4MKGdBaefor5oW/9sFePdbRiv+82ojFpn5ODVLBHzwdYm2XX8ERYtf+zMmOl54J4La88PAbMmU4xCivDr70SyPiLu0cXjyxdzDJyBhfdNoUfLyErT1djkcSjT08twZ5zWP</vt:lpwstr>
  </property>
  <property fmtid="{D5CDD505-2E9C-101B-9397-08002B2CF9AE}" pid="22" name="x1ye=27">
    <vt:lpwstr>xC153eL2TnaMwAyfZyaWw/9qfrD2DOE1VryhzPiR15v3xeKtk539HDn6W+BNmEK/xm2P0LH4XsWSE5EaIrzgo1GDBHysuO3e6qukc7USYKrOOtUkhi0Olg1ZFXuRpQw4otcjauDA4HhAM8xW6dw1u5assWFms+kx0OLTyhkLBx+cWuxO2GgvsMvR7UbEzV/5qPRh3O5LMg1J+qfIf3eYo/gf2Hk3XB9UAX7N+Ba/8D15/N0df1aigFzR3d3v6qd</vt:lpwstr>
  </property>
  <property fmtid="{D5CDD505-2E9C-101B-9397-08002B2CF9AE}" pid="23" name="x1ye=28">
    <vt:lpwstr>3mqI1ffr2+5c/xMDQIeJtRJizApfM8PoBs5UlkqdfJYZwDSBimFtWwaUJOW601jkMz4fqhkzahvznM6hXmdi3xpis1AqR1AMQQSkqnNaUtJAn6bTv6b/635rrIn0ZcHae+foa/7di4mvP+wthqEH4pfIF72Kb5VgQ8U22VCdMb2rQDf4rW0JcvgtKPxTsr21yQleB8wI9WeB/ZBJ14tY/8tNn16c4ac+3/xm8XUCERfXHbfvsKmeA+F33VWP+ko</vt:lpwstr>
  </property>
  <property fmtid="{D5CDD505-2E9C-101B-9397-08002B2CF9AE}" pid="24" name="x1ye=29">
    <vt:lpwstr>CQ4N9o+GeLCL41g6+uQSuItnbVYuyYyDDACH4BfktbIw1oiLFnjYKiuTvKICRBin+r/ViRat/2sHS2PQImDUtYLRowHLt6d9g9Qn5V0Qg0T5koPE/YyCXnbJSp2dgpj8Bj1mwaAA5GSnLGL6I3qUcrVaYdUvtbmgC8QKp5FOT4mn6nxEf9gOJ8TfSeIHU4693nZ3VSF94WWQ8xfU4wIyqPPgYSD9Mx9agm6Y51fJh6EfFm8FWFgz2PO+P4jUx5C</vt:lpwstr>
  </property>
  <property fmtid="{D5CDD505-2E9C-101B-9397-08002B2CF9AE}" pid="25" name="x1ye=3">
    <vt:lpwstr>9US6+dU3gDR9/WDLbjud1FFDBJft350GUJZ4hslo31VDcFbrqiqyDxrN4EcdG4golA6/Xm0tf3mbKZmepKo38VObVPwTNH1ieLcrKdtXKkWZvQTEZ+xZCTX+oai+Tpa6jEXSsOfb5EWtzRysyrtub5aQJ/bAL3EjM5RZWQ/KKn7W7PbA1a7r7IL5R6H6Wj70deet0Aqv9HDt12QFWw2XtuNHF18pc8F87xT5xmk+PG9VEKvQmcByF+O1DdnWBq2</vt:lpwstr>
  </property>
  <property fmtid="{D5CDD505-2E9C-101B-9397-08002B2CF9AE}" pid="26" name="x1ye=30">
    <vt:lpwstr>BZj8bDQXfWjym06rhNLQLkGGuABD+f9esrtqXf0jaeP+CCLDcv+bQwF6Th+erVYCbIGi8fXmd2rHGlw2zr3/DCZfgUpWWzzvTXYmGWBOsnOzIddk6HU6nAvLZu/qLG/HCjiMQL1lB8SCsqjkWAxMeaBglfpxT4Z56LxYduns0SuhPazxi9710yjpqCwGvCrjpUh1jj8bD928P0lkqqv0QzVwKj7hiEqjCWd9FGtIT7ZXbk6LaWCreUbHS5c7bum</vt:lpwstr>
  </property>
  <property fmtid="{D5CDD505-2E9C-101B-9397-08002B2CF9AE}" pid="27" name="x1ye=31">
    <vt:lpwstr>qgWFpoP38/vjcKbKTNHi2EJVX0QVJGDvcE0ORf2587ecR5V1TNRJTIJDbRm0ulwm9mDf6JMqm3tdzvufWzTpRBjhxTQOYXxbjZBxIBTbmQTMa9e2w0gASWqi62raRXPWFw2sGCf5xhPuP9Mb86I+uf+eeoP4kxDaSGG/GDEftG8UMX44+wGKHczZH0rGxCqgoguyM9KKVJ49M6fAxJDPrHsb7Ej78t9+yXJmD5cGjyAZ67ZQrna6Bvn68NdgZta</vt:lpwstr>
  </property>
  <property fmtid="{D5CDD505-2E9C-101B-9397-08002B2CF9AE}" pid="28" name="x1ye=32">
    <vt:lpwstr>eyTXvG96jGeP63PtHgH3T0WxgPkc0mpsNiUkh70i7wHqDEzbw0YW/MXst9Rq3crTStFncuWomP1NtDo+R/4TrY6J90FPjbkEqOBYjTdDrTETG9D9+bUCYZA3hZdxW70Gt2r+cu1xsWr1YGbrePSBqZwzRR/3EjXzdyzVDgX6aB/8qJH9TdeD7mKGONnfJupeOkF1GAI0oOd3/dIYidSl00iOYSu2t0EpWqhipG3/EKEydJuCQ2LuDSDAPUjOwVW</vt:lpwstr>
  </property>
  <property fmtid="{D5CDD505-2E9C-101B-9397-08002B2CF9AE}" pid="29" name="x1ye=33">
    <vt:lpwstr>hyqkTq2ZDVve1R+2uOhNiYk/ZVFjzM28fS50fhE1tEigcdjuzsfMFk8nmvLixO1CXcoyDA4nm2ShoB8Hr0a8DhA9QDLiD+f6vlGknSVDMRUAQGJPhqnHO1Dr3j8DyQGqo0EOt+YcUIbfR85wKUGqzI9G1qV+I/u3PUl1U6PJrz+UlqUIRcRxwcmoscgFfxP7JQ+/1wZUFjZPRc0yowKxkhtMpn42PkOdRcmz8u4P4tynNFwNPoaUTqoV7kZwIFH</vt:lpwstr>
  </property>
  <property fmtid="{D5CDD505-2E9C-101B-9397-08002B2CF9AE}" pid="30" name="x1ye=34">
    <vt:lpwstr>gSKgRdtad3fcnkIlmKOJiDLpIFXLDTwT/VaI5PjbzdAiC/CQaT1aDMP4FShuXY1oUdGXM5Sioo1ogM6EouwQS/+534QjC5DK6ZOT8x0QL9kEyLa+xLxD3Jjxdr9hHzO6QsGxM7xhQrZkZdsiiTb2XwKWvUkVV6bRkqk6yMiM59Ucf002hu+Bk7fbR41Aae5poPRfhlo6qmwb6JQJAQwxLdhzBkARwI73J/1/LSxl/lwxQq/pHJo2AXxdZHc3UjK</vt:lpwstr>
  </property>
  <property fmtid="{D5CDD505-2E9C-101B-9397-08002B2CF9AE}" pid="31" name="x1ye=35">
    <vt:lpwstr>MPtqrSEbHvhoU54JS+SVR3i/rhp817NHtJxNyxn0yRqOYCqCuvrX0JvS0N6Vsx+qbwWJSyvYFvl3m/B36lJ6rZe+auyASh1B05FWj39fbjAVrg+EVHTI+P79skf5a8+rHzovTuRPQYdo81IH3K18sPYiarZs0gkIEbVzkDp03JiiFyqk1rbnDJW/nOAINtQxjQOXNvXoMm+rSx/+YUw2lD1l9ic6dVTFyxo3MCkzC+JozBIskBUe2/0zb9Bb6zD</vt:lpwstr>
  </property>
  <property fmtid="{D5CDD505-2E9C-101B-9397-08002B2CF9AE}" pid="32" name="x1ye=36">
    <vt:lpwstr>ZfawHyUcXHiJQR57sBQw21VI4aQediZcbVioyp8Vw1b/IkF6/pnCl/vsfW053hODZ37DL+5BBIrbQruJqCqd0pclymzfbG82kHbLJw5KXtM/lgr1AfmAz9P4zacgnvqEIJNBDVRLPvpk/xBS1E9EDYk+rSIxvLRuBoHdcE3JxlH5iq3P0F4cwFgsiYaQTvioob3Z09cXYsJfGy79z2Oxlwq3Y90bENrcPviW3nz1gm2DXgT8EAmvLLFtO/pcsQA</vt:lpwstr>
  </property>
  <property fmtid="{D5CDD505-2E9C-101B-9397-08002B2CF9AE}" pid="33" name="x1ye=37">
    <vt:lpwstr>/38qSvZS5mAP4K/aL6Uj4DQtfMOPsOv8w0NUx+D2HP6MZkA4aO62lFpE4HfBJJhU47ZPqT6vuF7YglZtl650lP8GBtmlDwPmR/5JdwI/zo6RGtWceav4EaEXbBCbbart+gP21NEfxzHl61zoVRRhySdE6ergsRF4+g6mTAExICLq4SUZq34h4rM9jOAtVWMGmuDFSCRAXrTmeRpYfm2JKyhTNfs2WDzulLV2at9NKnNUKCgi/3QkNV3RHma96DD</vt:lpwstr>
  </property>
  <property fmtid="{D5CDD505-2E9C-101B-9397-08002B2CF9AE}" pid="34" name="x1ye=38">
    <vt:lpwstr>KJwFosUSu0AVbyvO0dFH+qEt16jLIMeW2NJbVu3rolKNn974FvhmiT4yE+qO88SQ737fmTsgM7Thd2lV3lEdnYD4jQ8z7lnuiWA//8UefyLaWeF7ZfkfweKKusBAc5p54W3WLnmnV5twC2zjdwGmFl2XJcwEzjmY/ihIJs4pdu2B833gb/vIMr5fLcTDACTEZuabcqEErnw6Fe1sbCk/LFLpDgFpq4NS7dZAXnj3YGsUCQrpdQvyK2YOZF7X+Sl</vt:lpwstr>
  </property>
  <property fmtid="{D5CDD505-2E9C-101B-9397-08002B2CF9AE}" pid="35" name="x1ye=39">
    <vt:lpwstr>b+d4yzId9dgu6QABUlEcS74YSgUn23U3L/fmI/a7+03sV3Yv2YkVeysfYY1g43X+qFqoAJzNI8buv7Bsr4QYtKmv45Qf5vWsOvbau/7mwhjDNoO6Na0fwnub4XePB9c7dK3F0i8hfeW7+GDZRFRUSzL5SIv4gGeCMG4wxCJ35igT2eUag7Dggz9EeBjjKPKFLcMIVmJFQSVoWSNLyrIXlkjJr0IKg4islIkvLZdG2ISKPBJbBXyGZTVByuydsgQ</vt:lpwstr>
  </property>
  <property fmtid="{D5CDD505-2E9C-101B-9397-08002B2CF9AE}" pid="36" name="x1ye=4">
    <vt:lpwstr>kMJc6tUBJg6NYO/kj1+UQXJBPkUqYedCOesDrYj5FfWzP/jknn3HOJR+9KrgvkOvPWpR3Zctj85JBZPwp1ky3CvAoyQZ3UgBiJLaOe8c3hxPkvNJpHYej8KGkLIX8udeA1lebayNLcwiLKZ6cg5xeFxMkE77MVkuHTZ16JpPsAePD5JQNNEJJZvipriYlr9RBOYmgbYe94QtPo3usmoyyKbX5FwJbAgfX5+4W2hVPIRYoRxKCcH/DUXPPodYjgl</vt:lpwstr>
  </property>
  <property fmtid="{D5CDD505-2E9C-101B-9397-08002B2CF9AE}" pid="37" name="x1ye=40">
    <vt:lpwstr>JHZVaJkUCBNlXXBLvWw64QlyEDCQkQgf67AXOC8GgSLSWcQA/IG4vXd860jhAlqdpJiTxkIQJKlrMl78E4YbMTpLdDzcmOu4fTi4hGZ/NQjPTLvOCcv24IK4PSXnijbk2zANY6nF1yPLc2lIcAfNC3i5zIm//bAji11Bs5XU5B+P2O1mC5fjjtdT4PGvuGiB/7bzGnI+Hzm5mMoRcw662OmPh7HAehX59xQ7lf6etyiQzXoF9vvzr859nE3QYS+</vt:lpwstr>
  </property>
  <property fmtid="{D5CDD505-2E9C-101B-9397-08002B2CF9AE}" pid="38" name="x1ye=41">
    <vt:lpwstr>kuyne6u1oDRwVHDqlHcP0+ZxWJXfTwQick/6TG1VJjwPrIRpZRnMLxnQWG3fjgty8PIwYYCXUf/xevJJuylARpFMqs0zpioOInsQXslATYMOkDz56Azn3KRo0IOvvtVkYe4C/lpWC7d10ks26n28SCMOUMi6ypsJeh1rH2Mc+F9UoY3eiuqiWjX2OMp3yYG9azloENPDc+wZ2kRmJM3AV+2b5rb3Auji594KvThHll0SdEa8e/pWa2DXn/BxSIC</vt:lpwstr>
  </property>
  <property fmtid="{D5CDD505-2E9C-101B-9397-08002B2CF9AE}" pid="39" name="x1ye=42">
    <vt:lpwstr>Gf1Ys1xVIt9K9//zZUUatMLFEhRPorOXPRyT9wBUdsNyiy+FsEzyMYjgwmSeMTCoWPZP0pstzPzpLm1nOxPS5vVk1yz4ATWsi5pJeyUHdc/vzaXKn/gEMtSngSRiNzx+eP2L8Nr0Xp+uvDVgk5o7Y1BkUEPnfWCVg9Aaa5/MAsACYv9HaugTqQ4U+RAwtWHc2nxKbZz0Z4USX0vV1Qqj+VlRY+MirFMIc8YjmVnrBHbQydN6+aksuFNmrp1Bkwg</vt:lpwstr>
  </property>
  <property fmtid="{D5CDD505-2E9C-101B-9397-08002B2CF9AE}" pid="40" name="x1ye=43">
    <vt:lpwstr>l31Hv77quV4VPc4bylZR/Vdl6A1WRczMI4EU8Wf9JyL7ZGtiy+TQJcMW8nqRw2gY5dvnJrUmBD+bZkLHTJJvyFBgZUAVjflPfcQUGuqADeiRBrlZwog0M3Fyjhtai7L4Rf+8x4CkQOFfILhgmCX2YzlLaxiGj3QY4gfU7bq3Pb9XRhHfPGgd3eiGbGzYRc0dLxf0Xqw+3vR27eRVGNVj3J4cLmyiCM81gwBwa037+Ra9smo7nj8Va288tTcbXjc</vt:lpwstr>
  </property>
  <property fmtid="{D5CDD505-2E9C-101B-9397-08002B2CF9AE}" pid="41" name="x1ye=44">
    <vt:lpwstr>xkYGBdggSSyJBogh2VquUF1yDGUO/L6Q0he5dKqVnPj/DQZ/O/zjeGWezH3QLck39QIhmGVzf6kYQRn/SmIMm7rsY0Gc40h1m68MwcU/TCQATuVA/5CLoLtVctz0d2vbw22qKNhbOLyCEf3LDD6t1vlMJ3Oii5KNtPCAIiPx9yOFyjC3qDwJu1PrsFUSKk/9sM+4lEgFepBkCNe8ii+zQtQImsxFbW3NMM0SDmLwowscO9bRLt/ZoJjNIjvpWoz</vt:lpwstr>
  </property>
  <property fmtid="{D5CDD505-2E9C-101B-9397-08002B2CF9AE}" pid="42" name="x1ye=45">
    <vt:lpwstr>/gq9DABEYoyN22b+CxCSwtT0sTAtnqTA+Slp5jf5a+A1q8OwN7E/tS4seWalFw9U+NWLVGFMbYHbLc/u9xy5lDuzyJFQvbHZ1UXRc6Vt59INdk4Bou7+HTsAPoqHgz935F2fNw8IFINTAkFrNAEB1BiXG7Drwxhu/Ks7aoV1c10hjNnnw3uBkNGd5nbne0haZEPIhBoZ5HNzYhlKn5NWR6LTczFbc+AbK1xhupp8WaObz6xQHr2biD9o7ueDVWV</vt:lpwstr>
  </property>
  <property fmtid="{D5CDD505-2E9C-101B-9397-08002B2CF9AE}" pid="43" name="x1ye=46">
    <vt:lpwstr>dD0NgJoOCUbSGGCPvzidgpHD8uZh3xKY8rMvxPy2863VdClrKdLDJm9UXWiB4HH8sKSaDXarce+tMJ0S5sz0mmHfQH6jYcA+RyCGl5lAKPUZYMpIcrjuQ4b8+i6jx01Auvt96Vl6Rn4a9OguyumTMg7hJe3bzTmY87czzztpNXzxDGfJpCDrggUph0GX7QM5S+gOaX3NC7WJGFtdQU6QR7U8EoV9qXu99CqAva5mGPRe/9kzSTFG5EaLkPDDXFE</vt:lpwstr>
  </property>
  <property fmtid="{D5CDD505-2E9C-101B-9397-08002B2CF9AE}" pid="44" name="x1ye=47">
    <vt:lpwstr>Ds/QKT2zyxwig3NWJYKcXWylG580X+ogbDCqHk0g2rA6+KZvwv5ZsvMnH/vkihCyDzi7A4reTghuAcHJvqvcCW2vSliweKUqzevEObCZQ2B1zSm33d8z1Dn9TLKH0/1caVRCqpPW05FpxrDoPm1Q51M3RGja/bW5G+RlO5l3d5zBers/8iYmPy88Zen2p2WismtMV/z9wLX0cOItu9/wm8wVlKngpUEgUGFFuCKV2Xu7WUjo+t0fTo0JhMp7TzA</vt:lpwstr>
  </property>
  <property fmtid="{D5CDD505-2E9C-101B-9397-08002B2CF9AE}" pid="45" name="x1ye=48">
    <vt:lpwstr>x/VvVdAHQZ1QsonMAX6f02aqWHh5TcUNo+8umJvMn62DnWZk0CpsCQt2gp/CegSChupfapzZJOJQgoM8HnJ8OXsCJYr+PkT2nBZQVLQs/ZNJZ7Tb9o02vKBYfN3Q4IeBviMO1fN2XdT/GSTTv5ZopQ8Lk2wgTQGs6WQyleIwslr6GQGF/QWnniid7KnwBIvtF1fLWjG3e/Z1HrdRDGPZtArnUn1sUJmHEQFcAgsZ3dKLg97aKS/TYEchTAIcq+r</vt:lpwstr>
  </property>
  <property fmtid="{D5CDD505-2E9C-101B-9397-08002B2CF9AE}" pid="46" name="x1ye=49">
    <vt:lpwstr>q7xdxg/BDP2aCZpsD7q+K6Q5WPpd/ozsS+SQef/2QcWyxShhox8MOtaj5ERJoH0zxaripIZv+/MaJ+dO1edraCE9GZB0iBLpTwv28/PxhsbDSFfPQ8197U84nl5xL70N28GDro9hfg9fQKKyhOtjwWjHJmp7fbXW5lW11oAIEJVYq92s3VYyWXxdY7ij+aR+yGPfw3XzmV6Gn7xev98iJWEZD5ITg+idLB9U2XY7UnJogq6hk1GJUjokyM4+1rz</vt:lpwstr>
  </property>
  <property fmtid="{D5CDD505-2E9C-101B-9397-08002B2CF9AE}" pid="47" name="x1ye=5">
    <vt:lpwstr>fkSnDVX8YJCnWgvsK804/MRyL4w/frP50+EXb/pBlfxxLlEUYXmk+mJ4Zjrk1CWpz9gEDDuOS2OvFvuLDyCG+ffAEhC8PIDnJxjnXWAAVcw6pEpU8EDKjhA3XMKqbfQjJ8irKHtF1ZGsT+12oneyqKUtLQK4lmIqigH+NYGjXW2ZTb52rIyBCXqOcpOgdES8cYHGC+57YCCZPtCwSdB5hcHFSFoysPgMtXjFW85YoCLcz8kfmp6qT1F43QiUICb</vt:lpwstr>
  </property>
  <property fmtid="{D5CDD505-2E9C-101B-9397-08002B2CF9AE}" pid="48" name="x1ye=50">
    <vt:lpwstr>svuqdFghgK5pe4SbPGPWV0FQgE6+f9E+xnDgR6KXSPqRzHQKrk20VAGi9fUalHC3nJLydikkgeuWxEPnsLRG/tJGJVCe+rcJW5LRnVRvv+YiV1YckfM/+Vzn3TvVZAwC9lN7Th8qnVyTGm0IPVFyHnDCookEH10dNXG7Xan4eqz+j1uqU8TGFCipzS7uHTd0T0q5oXnBMzJRVCrSzhfLxu4jiE1BvEm9TbbGlmeJCTacNU4LkpHXtQl+wHPAoNQ</vt:lpwstr>
  </property>
  <property fmtid="{D5CDD505-2E9C-101B-9397-08002B2CF9AE}" pid="49" name="x1ye=51">
    <vt:lpwstr>XnfjGEwp71wO2cGV0lxJeU4cK+XUkcxsNPua2bkoFBKRqoTyVtkvL0//YkNA/RaAzN/TSCUnluTm3HOt+PJ+s79QKQ/QK4AP3neIV2zbKed6tDDSj0iKfi7t5OqkRHOAHypSF4+wD906ZVsBzw2SJasQYt6dJKWQpnLGfXzSz3bkw88nE9dqUtERNK411CGDRF0EuELSHTlrzT52SfFC9RGZ7SV+QAe/a698JBc68yYYPj/P5DgjAn/a5clD3fU</vt:lpwstr>
  </property>
  <property fmtid="{D5CDD505-2E9C-101B-9397-08002B2CF9AE}" pid="50" name="x1ye=52">
    <vt:lpwstr>O3LaogsYAgUSpITf5GLipP49XnQo/qyccw+vcuRLw2oaV+iHf55sZ9if/EPox6hsHM4M8xfN1Jr5rUKgX8roabEagZZ3TtujwYL31Z6b5e+Bpwvpw/Iz0iMGw2fXg6/8Rut56oM0POcynZYqo8ppi+xNyvbQO/KnorPnTGzuBdN8a6ZesVn5W6NiphfwTgDVe2M03n5nkpXaRXk8LhRi8N7JWX1cikcv1xX/f0WK9tRz0fP/yQ4vKLezggMts/n</vt:lpwstr>
  </property>
  <property fmtid="{D5CDD505-2E9C-101B-9397-08002B2CF9AE}" pid="51" name="x1ye=53">
    <vt:lpwstr>soJfZ/qG3vInOkfjXuhd6/H2uqHZRejuK64R/ZFbJxRp0kLWOpZkw9JAGIZZrZGlfdIQV45bzbRJnVK3nfzTaf04vsRpX/yJ64uK72mJgOUqIMmPAAvayiwnjDQKXR6SQIrGTveSe1BAMpc948MwarVgr+MlHn/a9Ecm77LMYwyQjUPVGKB1xiFS8IAwoahsborR8s2IlFnFK73237HVDSUUK4axQuUHXUHhbxZOArjFPC0jC3xltDcpirpj2zv</vt:lpwstr>
  </property>
  <property fmtid="{D5CDD505-2E9C-101B-9397-08002B2CF9AE}" pid="52" name="x1ye=54">
    <vt:lpwstr>WLXLofcVAoyq85IsXyjad/pij9MxcI6CW/GehntLHocgUbQJ1k/yg+TrKu4+Szdj3tDvbduwfieZcAJux8z6zfB6vyONjYdEOGEilzDghMNS6GICoTfYNdO8Mo+0zEZrykAVVXe7tq1U3PL7ORILgmmmdtxAtbLnHcXoh+K7+rAYdjcX52lv6Mp/cGemgSeFFWcGkCawCP8hY/vqcFBhIBV1f/One3bWGNkBL6+z54liiUlljDPCrp2oXBnLqpf</vt:lpwstr>
  </property>
  <property fmtid="{D5CDD505-2E9C-101B-9397-08002B2CF9AE}" pid="53" name="x1ye=55">
    <vt:lpwstr>9/AVEFn0fxuFOxLad3BZjeKjL5A4GOTI/RdAoRKfzL2lFg6N2rU/wan6CSXXTy0uRSklmUh+GTipswJVp6KgV12bfYjnB/aqfD4C4nROHYLAaIXNa8Oj3GDuqE/9QwhZdTOHWTJN+QXu26Wwd8T/PTrrAXfatc3qMgBI6bb0KGJe2mSQTTgtkNqUXM1V5R6ArXlz1USx5baJvQGYgfA0Pt9qHeuZdu1dUtiopH+YgxX4vheyaj8WAEyc0+NeDjB</vt:lpwstr>
  </property>
  <property fmtid="{D5CDD505-2E9C-101B-9397-08002B2CF9AE}" pid="54" name="x1ye=56">
    <vt:lpwstr>/UgPpvSiIltEvMKMooPApEcyXx+NHP3n/KEFrBdUfSUIZwVO2DTKexygzHNtaChS3lD5QRVhzOlDqbd/XOuDcN3SHYhXcs9OBTYVgs84wYvY8Tge8G/jwb/lHb9nLK3j1xpa5eLan/V67maHL96ZEif3tNKjWS9gGxcdZhWRB3U3JYGICsKKJA6pZwvNYmDklWmc6G73rd32GvaV9+PtwdsHFHf6XA4wE8Ji5c2DyJNqsW3Sd1HnTCiCFSFjXMO</vt:lpwstr>
  </property>
  <property fmtid="{D5CDD505-2E9C-101B-9397-08002B2CF9AE}" pid="55" name="x1ye=57">
    <vt:lpwstr>4I91hym6gGs6j9tHo4BhtSOdbk5KDJidClWNmFq7dRLAWDbvzp4Qz8IHrNEcTIVExa5E4E4BbALcAQjLa5VbsCojO52HTzE03b+VQAkWoJKUC+6EwrTEMRi9H1M1AKaLVwognKlrzHgnquk7DUGwFBYEWUeUa0ZU79fa9F8maAJyM7LY0udY/Zz/+/xPKwwpMOiV4ITuS5fRclmCXhi3uL2TRxGHmo1MqJCiZiqFD96FwRq8CG/J/ldy5S3Pgff</vt:lpwstr>
  </property>
  <property fmtid="{D5CDD505-2E9C-101B-9397-08002B2CF9AE}" pid="56" name="x1ye=58">
    <vt:lpwstr>qrSvDIpIDtfemBnr0CTseoOF8FAbB3W8dM69g23hSOJ1JHu4rL4MxJCdXCqBjKmdIJLUI8uLZS6U/5pd+tISbJnBd7N4OMZkTyWJBzeOw4LENQI/GC6j2uMk7WWHe3p23fXktXgcgM8LGapkP2M9qan6WQXD0WAVoPoApqtVo7wGrAp2BhooURcsyf3nbJGGVS5VIFkDq5UuvcXPQfj0AmNgcDxPj0LCpVoDzUpBIpazJYktOmIVDZiAagqiIgO</vt:lpwstr>
  </property>
  <property fmtid="{D5CDD505-2E9C-101B-9397-08002B2CF9AE}" pid="57" name="x1ye=59">
    <vt:lpwstr>LAAE5c/r8EMmESJt7K/DsIbSb4QOKeItJ9mqE/4Ye1qTjlp5liBFqhPAwg2xcXhs0yB1XsoC3lsTwhODYMXAPIux9dtFNOQ/Ae74i9eJTRJTbXP7uEOzXoMY7YT4fXCJhWIGjEatfGq8A3zdazg2w8Cnr5ObVgw/Hgd0ZpVSvhq9GeB0NuK4mmuVynHYqq0XSWU0PhGYyJOeFzKhkSxUI1IgSCvLVCNpDZmx5Rp3jhQ3GE5fzVr8Y3ATCJYLZTa</vt:lpwstr>
  </property>
  <property fmtid="{D5CDD505-2E9C-101B-9397-08002B2CF9AE}" pid="58" name="x1ye=6">
    <vt:lpwstr>/IctGUODZlP3Gy+BS4hjd+JOQqJyHEpcyA3W5te77GcTxe7ilcukyvoGQi1fh7iS6W5648IzzqfV79ZdNryCqcmxeFYV9rDWbFixT6xELY8bLhEt6alNVjuF2KtgUX07XCw3sfCgnZidfQDSzOvktdEQjlLwQ1Yjf+XkbQpDjNYw8Juqul+6Cz7vL9SBHV/SLKMPIuMU+tuE4TAHKFEb2/7e9ebCh5YwOrmvH3B4mkwmJcFAYMwF/0D9/ji/kr/</vt:lpwstr>
  </property>
  <property fmtid="{D5CDD505-2E9C-101B-9397-08002B2CF9AE}" pid="59" name="x1ye=60">
    <vt:lpwstr>mpFNum2fym+Gn1orETpbSLUwUYm25x1bERIjy8iWCsJHvnyjZrQw2zUdc7IUwl01beMCSJDwdvU4gYDzeWWucOudmWt/oWv6o7+kiuE6ANR2SkB3kiY9vABTQ/lJyAiEHQDPdNc93XHRaYOPRfisuYft/AI9A399S1/v+CNDTLr4R8h6j3AKiXP7fqoL8syVu5XYsCU+6k3AOoCBnYAfFGNTMPhEOqhEj2c+HO6x6zQwK37Uu5pLwYr3r0RsmjM</vt:lpwstr>
  </property>
  <property fmtid="{D5CDD505-2E9C-101B-9397-08002B2CF9AE}" pid="60" name="x1ye=61">
    <vt:lpwstr>dvBYsUGVNKFk/yNuW6eLiH+p0+FErq7UFHYc2SPNL4wiKEDNrUgI4UPGihKH2/kZ3vf88RLL6Om9H8y3F6pSmXNhQvABqu4y4fgOV3NTxGr1E+GnVD13IEjYw8Q/Vm+DR783Pwqo2ZHzTz32Mq1dnZVNvY5U6cLnFrtj+cOCPFzd/Otc/SwbAk3Oph7EKVcKQhR+mms/6OqBLJeRO/zH2CPk0EsU2lRFiTB0JaEhEmxAyw4Wnka3yA5QAKiB/7T</vt:lpwstr>
  </property>
  <property fmtid="{D5CDD505-2E9C-101B-9397-08002B2CF9AE}" pid="61" name="x1ye=62">
    <vt:lpwstr>7tPNOqzTBPPYlXUHAsHnhttYsPvodisN9jIKHovvt5Hz/IGJYK2OGX77Y3DEsKUd1Og8LLLcUtf3/2KSnU6PKFRy/cN4vV0J5ePahv9rzCsl3AsOQTZqykLMkRck1Ht0HSAsbLIgW1y/Zj1lXdsiCdr0Fy8hL75cavOFvWS2GoQp6B8K/Ivta7YXdh0rW/z5HewjG4CLjMHtaQO/SG/wrTN69y4KEo7vkCbgoLxz/CBQRqHQe2xG5aDcEQls9hr</vt:lpwstr>
  </property>
  <property fmtid="{D5CDD505-2E9C-101B-9397-08002B2CF9AE}" pid="62" name="x1ye=63">
    <vt:lpwstr>w9ivvFgB/i9n18cxQrEyivcqS3kDFf59l1Z8d20/x1Z+ZfQKSK9k6UGb+4hqAlqNfi0ltIb+jTZlSAreRC2Dm0gx6w5iIKidP13ma4V4CpLzsYv5PPR6lZH/4tr8Xg06LoQahM/DgcrGxINDlhDpg45iqdfQwUxmzzUX7Lkdn1/unp72jdaIxiE/LPR1+OteLdcOUj/yuZgmr8Z5l/eo7xjJbkCG0HTylVU8plF3Ek93N8Exrlmtx/jbivecUN7</vt:lpwstr>
  </property>
  <property fmtid="{D5CDD505-2E9C-101B-9397-08002B2CF9AE}" pid="63" name="x1ye=64">
    <vt:lpwstr>rL4FdD+reoRylZ3z/jfhTxsonHMK8pZjteiuevq6IIUosd2syT2ZV0JMCTv/LRdVBlT7N/f+7MOme1CphWtAo2Cgl8oRJkv4XMqZBOLPyni/l437Y0cIciFpCy8XNo2P3XTodJ6VpZLvXwJ3Lc8IK8CrtjC7Q8Q+0FcSR0YESf7V7va4EQ53f4TXX5JQixI5H8qEkTM7VUFtpg/EKqNnSuytSB6yw+lj/f/6+tDCxa6uLlw1cj1N2/6KJb+qKR2</vt:lpwstr>
  </property>
  <property fmtid="{D5CDD505-2E9C-101B-9397-08002B2CF9AE}" pid="64" name="x1ye=65">
    <vt:lpwstr>BxB6jC52UoSMc7hnjgSvJivfNk4zMBYksTfSqu75l8wVq4UTlqCzxKe47ltOq7H/6VnoQXwt66R4T66A9gcJwkzDSRfApwd2DMSV8DYUtfkruKCCnE+d/aFz7tvQRR+sa4o/ZiR07Pum4xvJz+7qI1M1YiZ5BHL5VE2osrX0p6Doy78CnHNXBld34hOQ2T6aQW11wKzTjPBZ2oaI/BGu9+FMJolfMTTGhnFNCAdJeziB9S5vLKqfd9VuWUtcR/A</vt:lpwstr>
  </property>
  <property fmtid="{D5CDD505-2E9C-101B-9397-08002B2CF9AE}" pid="65" name="x1ye=66">
    <vt:lpwstr>sss97Vk/jC0CP0c9gZNouE6NGcTCYhifzXk+oCHyfCOir/g5uAjjRTSyLF0YFjEK0Bob4ymq5GEpOCWG63zD/L4mKgGAKXMee/dapxQJI6zJeIPbqN+W2kIw+c8jshB0zZTXT3fQY0/YGuKazeJSIP+MMsRfDxHW8sUyNPmeJaHjTaivkhXIp28Bb3LWI/pxjVZTUUrsSSTODrAP+qIDyaFschDv2v4fJGdhUIAuCBCBYjXPADvBV2EYgMjwBhh</vt:lpwstr>
  </property>
  <property fmtid="{D5CDD505-2E9C-101B-9397-08002B2CF9AE}" pid="66" name="x1ye=67">
    <vt:lpwstr>dl3+s8NpqZmuronU8+RIb7obIPfMbqYyr7llgVv4vdH/vgPS6/1C7FmcmFP01ExIfA5I2xfB5PZsXn0sv0Uq0lrJLYa7nriUpYlJUhNyYRRPaS09dGnqHGb8sWQx7lXK6a07OC/tc/3J48v6v73dk/e7QEp+FFaumeVG16cqoKVIbX5ZQl6Li6ncvlvnm8uCHqBOthKP9cdmcZyBUFRFYz2HXFNZoPFJzFj4oYDl8JwE3oBWu2lXdfkjyo1LbEw</vt:lpwstr>
  </property>
  <property fmtid="{D5CDD505-2E9C-101B-9397-08002B2CF9AE}" pid="67" name="x1ye=68">
    <vt:lpwstr>LU+6I7q+8uF06pf4FozGoagwoju7lVOkL1jdpvvsLuWzm3TVCKTtwF8j3sC281bl++GtQFr8GFunIRBhEh1eZ+1kVPb0jE/ziSi/EThvSbxnOoKfMQoVXrQtnWWHeNhUYnJWuxmPNJUsxXf1VAbJiZe81FuxQQCXmFLXh9qNb73BG4l43mNNHNfVzFZ4+0Us1c91VD7nzY8MzqaU7O0ZOT0a8HEujl8tfLEjTI1myLvNhmUuTcjAvXLNFRAiYzG</vt:lpwstr>
  </property>
  <property fmtid="{D5CDD505-2E9C-101B-9397-08002B2CF9AE}" pid="68" name="x1ye=69">
    <vt:lpwstr>O5dGwBj1ozyFy7CsgDtkFcRfaqOpxT+i2UoXLCRzhemLhhEh/CRiXK0rvtK0HI+dfrkyi2dv+IA2id7AB1HA14PXDvhfJt6QDVbd215uObszE6tslkM7ubUKwi+nPrt52W+MF92k5pIsrH/KjFNYoOrFmTG1kE5qtHj/mrXCyy0oJoGSafhxEslPrqqvhF51q921pltnD1wEeQ/VDdlzlU8GnMN4+6dTlkiOfkl5XayHY8zDiBUeKMcdiBlCkLf</vt:lpwstr>
  </property>
  <property fmtid="{D5CDD505-2E9C-101B-9397-08002B2CF9AE}" pid="69" name="x1ye=7">
    <vt:lpwstr>Z9UBVMfRnB7Z5b2a9zpOYIQHCJpTFX5zUtoUOWqhlc1fmjxV45/qmnQ0NXTxy8BcxbQDmWYXQGlcADCQh2kQIaSzwkNlLg+c5+wc+mWXjosymtck9OX4x+vjz8fO2A2pNRCcsyW8ST66QuoNXCjEuqFlJmXJPazRR8Mj5QxnJz3BOFY8uWoMyK7EzJFLDQa/4OE/Yu5OLGkVa0miMYov5HQ5eN1Ke4CaopDa+xs10w1mnR9hNBv3VVykUqkr7Fc</vt:lpwstr>
  </property>
  <property fmtid="{D5CDD505-2E9C-101B-9397-08002B2CF9AE}" pid="70" name="x1ye=70">
    <vt:lpwstr>67FREcu3GNnjSnC++wj8zAlf71PBdjhSjWaYvrZkaEhBfgyp64v008APf9DKISymWWMYy5+/X1wb8/6fzb5uVlIzJWmT8kBpS6SFAi18p3EpMhtlnjO39QVrFf5Sl9+C1pxwdeJvoQmn5Dil5KRrUBab65BaNpVbVXjbvQH8GWUBcaRtqTMmRDcc2iNrqt8dgXHS4Pd8PqP9eesLI7Z+XUxtnuOzG/SGduioh7eG4d7CFd1cBbGcxXBOAVrac+o</vt:lpwstr>
  </property>
  <property fmtid="{D5CDD505-2E9C-101B-9397-08002B2CF9AE}" pid="71" name="x1ye=71">
    <vt:lpwstr>gbPYQrIEvEfBoKSs6JLQNn36mWdvciyxTL5LTa53tAN0qLFpIxUOQImk0ivdmoU9bdZ4rnr4z5ZzT1QqgxnrE6kLMMApu6Afcb5q139xuotf//WyVZttRNtWMZW806JXsK4z0mZbWjj2Z+Db9pYdrdMPkf4w4R5Q8r7fTdj/Ru5f/8B4Irmc4xGAAA=</vt:lpwstr>
  </property>
  <property fmtid="{D5CDD505-2E9C-101B-9397-08002B2CF9AE}" pid="72" name="x1ye=8">
    <vt:lpwstr>2joQlRzK+Nt/qd02axRsVjyzz7sft/DDYu5BJJrb3C5IqgN4oqQgqG3u8WbSkF8bSafCOpwW/UBMEMZTGDvm4aVyQosS0IS6TKJLdOVeJbJtsk4lUVEnUVYZyC3LN9v5poTXBc5oTyTU42TcPXeKy0m90Ay7eRvx3gR4mbSsKYSpcPkQp9vtsuU30CojGP2jgi5j2FKMvUB/dZ7OWK9HXLwFQw/cKY4SEdXy2YjeBrbofIhFRAD54JO2I0c7nEk</vt:lpwstr>
  </property>
  <property fmtid="{D5CDD505-2E9C-101B-9397-08002B2CF9AE}" pid="73" name="x1ye=9">
    <vt:lpwstr>P9mHJpb/Nn286CZHF1wuCAgaxNP3pyvn3ZWv3nmONuQgMUkk/Ou40pY5RVVp7/1LeGZLwt00aOOg0f7Jl4VW35xZJvOfamiI2OlXlu/5k5+IPQq7/eGzR3sdn/ILkIZekzwYuqai1QP17mqSmiZUmQJadfurtKjhc7ODmHG5cF2KWXPiqaDYGGnDnKuqXKpa9gAQLLG4S2d+UwffF5AA9uzq2x/xhmqH6R+0ClAHRxyao8Qc3qznJyN39NIXAkP</vt:lpwstr>
  </property>
</Properties>
</file>