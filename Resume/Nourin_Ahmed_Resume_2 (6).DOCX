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5 -->
  <w:background w:color="ffffff">
    <v:background id="_x0000_s1025" filled="t" fillcolor="white"/>
  </w:background>
  <w:body>
    <w:p>
      <w:pPr>
        <w:pStyle w:val="documentnam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rPr>
          <w:rFonts w:ascii="Georgia" w:eastAsia="Georgia" w:hAnsi="Georgia" w:cs="Georgia"/>
          <w:b/>
          <w:bCs/>
          <w:i/>
          <w:iCs/>
          <w:color w:val="252932"/>
          <w:sz w:val="72"/>
          <w:szCs w:val="72"/>
          <w:bdr w:val="none" w:sz="0" w:space="0" w:color="auto"/>
          <w:vertAlign w:val="baseline"/>
        </w:rPr>
      </w:pPr>
      <w:r>
        <w:rPr>
          <w:rStyle w:val="span"/>
          <w:rFonts w:ascii="Georgia" w:eastAsia="Georgia" w:hAnsi="Georgia" w:cs="Georgia"/>
        </w:rPr>
        <w:t>Nourin</w:t>
      </w:r>
      <w:r>
        <w:rPr>
          <w:rFonts w:ascii="Georgia" w:eastAsia="Georgia" w:hAnsi="Georgia" w:cs="Georgia"/>
          <w:bdr w:val="none" w:sz="0" w:space="0" w:color="auto"/>
          <w:vertAlign w:val="baseline"/>
        </w:rPr>
        <w:t xml:space="preserve"> </w:t>
      </w:r>
      <w:r>
        <w:rPr>
          <w:rStyle w:val="span"/>
          <w:rFonts w:ascii="Georgia" w:eastAsia="Georgia" w:hAnsi="Georgia" w:cs="Georgia"/>
        </w:rPr>
        <w:t>Ahmed</w:t>
      </w:r>
    </w:p>
    <w:p>
      <w:pPr>
        <w:pStyle w:val="documentresumeTitle"/>
        <w:pBdr>
          <w:top w:val="none" w:sz="0" w:space="0" w:color="auto"/>
          <w:left w:val="none" w:sz="0" w:space="0" w:color="auto"/>
          <w:bottom w:val="none" w:sz="0" w:space="5" w:color="auto"/>
          <w:right w:val="none" w:sz="0" w:space="0" w:color="auto"/>
        </w:pBdr>
        <w:spacing w:before="0" w:after="0"/>
        <w:ind w:left="0" w:right="0"/>
        <w:rPr>
          <w:rFonts w:ascii="Georgia" w:eastAsia="Georgia" w:hAnsi="Georgia" w:cs="Georgia"/>
          <w:b/>
          <w:bCs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bdr w:val="none" w:sz="0" w:space="0" w:color="auto"/>
          <w:vertAlign w:val="baseline"/>
        </w:rPr>
        <w:t>Software Engineer</w:t>
      </w: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640"/>
        <w:gridCol w:w="564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56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200" w:after="0" w:line="420" w:lineRule="atLeast"/>
              <w:ind w:left="0" w:right="10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Georgia" w:eastAsia="Georgia" w:hAnsi="Georgia" w:cs="Georgia"/>
                <w:b/>
                <w:bCs/>
              </w:rPr>
              <w:t>Address  </w:t>
            </w:r>
            <w:r>
              <w:rPr>
                <w:rStyle w:val="documentcol-containeranyCharacter"/>
                <w:rFonts w:ascii="Georgia" w:eastAsia="Georgia" w:hAnsi="Georgia" w:cs="Georgia"/>
              </w:rPr>
              <w:t>Road - 10, Block - D, House - 94, Niketon, Gulshan-1</w:t>
            </w:r>
            <w:r>
              <w:rPr>
                <w:rStyle w:val="documentcol-containeranyCharacter"/>
                <w:rFonts w:ascii="Georgia" w:eastAsia="Georgia" w:hAnsi="Georgia" w:cs="Georgia"/>
              </w:rPr>
              <w:t xml:space="preserve">, </w:t>
            </w:r>
            <w:r>
              <w:rPr>
                <w:rStyle w:val="documentcol-containeranyCharacter"/>
                <w:rFonts w:ascii="Georgia" w:eastAsia="Georgia" w:hAnsi="Georgia" w:cs="Georgia"/>
              </w:rPr>
              <w:t>Dhaka</w:t>
            </w:r>
            <w:r>
              <w:rPr>
                <w:rStyle w:val="documentcol-containeranyCharacter"/>
                <w:rFonts w:ascii="Georgia" w:eastAsia="Georgia" w:hAnsi="Georgia" w:cs="Georgia"/>
              </w:rPr>
              <w:t xml:space="preserve">, </w:t>
            </w:r>
            <w:r>
              <w:rPr>
                <w:rStyle w:val="documentcol-containeranyCharacter"/>
                <w:rFonts w:ascii="Georgia" w:eastAsia="Georgia" w:hAnsi="Georgia" w:cs="Georgia"/>
              </w:rPr>
              <w:t>Dhaka</w:t>
            </w:r>
            <w:r>
              <w:rPr>
                <w:rStyle w:val="documentcol-containeranyCharacter"/>
                <w:rFonts w:ascii="Georgia" w:eastAsia="Georgia" w:hAnsi="Georgia" w:cs="Georgia"/>
              </w:rPr>
              <w:t xml:space="preserve">, </w:t>
            </w:r>
            <w:r>
              <w:rPr>
                <w:rStyle w:val="documentcol-containeranyCharacter"/>
                <w:rFonts w:ascii="Georgia" w:eastAsia="Georgia" w:hAnsi="Georgia" w:cs="Georgia"/>
              </w:rPr>
              <w:t>1212</w:t>
            </w:r>
          </w:p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20" w:lineRule="atLeast"/>
              <w:ind w:left="0" w:right="10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Georgia" w:eastAsia="Georgia" w:hAnsi="Georgia" w:cs="Georgia"/>
                <w:b/>
                <w:bCs/>
              </w:rPr>
              <w:t>Phone  </w:t>
            </w:r>
            <w:r>
              <w:rPr>
                <w:rStyle w:val="documentcol-containeranyCharacter"/>
                <w:rFonts w:ascii="Georgia" w:eastAsia="Georgia" w:hAnsi="Georgia" w:cs="Georgia"/>
              </w:rPr>
              <w:t>017-554-92167</w:t>
            </w:r>
          </w:p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420" w:lineRule="atLeast"/>
              <w:ind w:left="0" w:right="10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Georgia" w:eastAsia="Georgia" w:hAnsi="Georgia" w:cs="Georgia"/>
                <w:b/>
                <w:bCs/>
              </w:rPr>
              <w:t>E-mail  </w:t>
            </w:r>
            <w:r>
              <w:rPr>
                <w:rStyle w:val="documentcol-containeranyCharacter"/>
                <w:rFonts w:ascii="Georgia" w:eastAsia="Georgia" w:hAnsi="Georgia" w:cs="Georgia"/>
              </w:rPr>
              <w:t>eka.nourin@gmail.com</w:t>
            </w:r>
          </w:p>
        </w:tc>
        <w:tc>
          <w:tcPr>
            <w:tcW w:w="564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1" w:color="auto"/>
                <w:left w:val="none" w:sz="0" w:space="5" w:color="auto"/>
                <w:bottom w:val="none" w:sz="0" w:space="0" w:color="auto"/>
                <w:right w:val="none" w:sz="0" w:space="0" w:color="auto"/>
              </w:pBdr>
              <w:spacing w:before="200" w:after="0" w:line="420" w:lineRule="atLeast"/>
              <w:ind w:left="100" w:right="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Georgia" w:eastAsia="Georgia" w:hAnsi="Georgia" w:cs="Georgia"/>
                <w:b/>
                <w:bCs/>
              </w:rPr>
              <w:t>LinkedIn</w:t>
            </w:r>
            <w:r>
              <w:rPr>
                <w:rStyle w:val="documentcol"/>
                <w:rFonts w:ascii="Georgia" w:eastAsia="Georgia" w:hAnsi="Georgia" w:cs="Georgia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documentcol-containeranyCharacter"/>
                <w:rFonts w:ascii="Georgia" w:eastAsia="Georgia" w:hAnsi="Georgia" w:cs="Georgia"/>
              </w:rPr>
              <w:t>https://www.linkedin.com/in/nourineka/</w:t>
            </w:r>
          </w:p>
        </w:tc>
      </w:tr>
    </w:tbl>
    <w:p>
      <w:pPr>
        <w:pStyle w:val="documentsectiontitle"/>
        <w:pBdr>
          <w:top w:val="none" w:sz="0" w:space="0" w:color="auto"/>
          <w:left w:val="none" w:sz="0" w:space="0" w:color="auto"/>
          <w:bottom w:val="single" w:sz="8" w:space="0" w:color="CCCCCC"/>
          <w:right w:val="none" w:sz="0" w:space="0" w:color="auto"/>
        </w:pBdr>
        <w:spacing w:before="400" w:after="100"/>
        <w:ind w:left="0" w:right="0"/>
        <w:rPr>
          <w:rFonts w:ascii="Georgia" w:eastAsia="Georgia" w:hAnsi="Georgia" w:cs="Georgia"/>
          <w:b/>
          <w:bCs/>
          <w:i/>
          <w:iCs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b/>
          <w:bCs/>
          <w:i/>
          <w:iCs/>
          <w:bdr w:val="none" w:sz="0" w:space="0" w:color="auto"/>
          <w:vertAlign w:val="baseline"/>
        </w:rPr>
        <w:t>Skills</w:t>
      </w: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600"/>
        <w:gridCol w:w="26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20" w:lineRule="atLeast"/>
              <w:ind w:left="2500" w:right="0"/>
              <w:rPr>
                <w:rStyle w:val="documentfirstparagraphcol-70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Georgia" w:eastAsia="Georgia" w:hAnsi="Georgia" w:cs="Georgia"/>
              </w:rPr>
              <w:t>Java</w:t>
            </w:r>
          </w:p>
        </w:tc>
        <w:tc>
          <w:tcPr>
            <w:tcW w:w="266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0" w:right="0"/>
              <w:jc w:val="right"/>
              <w:rPr>
                <w:rStyle w:val="documentfirstparagraphcol-30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firstparagraphcol-30"/>
                <w:rFonts w:ascii="Georgia" w:eastAsia="Georgia" w:hAnsi="Georgia" w:cs="Georgia"/>
                <w:strike w:val="0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5685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ocumentfirstparagraphcol-30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txtrightCharacter"/>
                <w:rFonts w:ascii="Georgia" w:eastAsia="Georgia" w:hAnsi="Georgia" w:cs="Georgia"/>
                <w:sz w:val="22"/>
                <w:szCs w:val="22"/>
              </w:rPr>
              <w:t>Very Good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600"/>
        <w:gridCol w:w="26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bdr w:val="none" w:sz="0" w:space="0" w:color="auto"/>
                <w:vertAlign w:val="baseline"/>
              </w:rPr>
              <w:t>Spring Framework</w:t>
            </w:r>
          </w:p>
        </w:tc>
        <w:tc>
          <w:tcPr>
            <w:tcW w:w="266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0" w:right="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strike w:val="0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9935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txtrightCharacter"/>
                <w:rFonts w:ascii="Georgia" w:eastAsia="Georgia" w:hAnsi="Georgia" w:cs="Georgia"/>
                <w:sz w:val="22"/>
                <w:szCs w:val="22"/>
              </w:rPr>
              <w:t>Very Good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600"/>
        <w:gridCol w:w="26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bdr w:val="none" w:sz="0" w:space="0" w:color="auto"/>
                <w:vertAlign w:val="baseline"/>
              </w:rPr>
              <w:t>JPA Hibernate</w:t>
            </w:r>
          </w:p>
        </w:tc>
        <w:tc>
          <w:tcPr>
            <w:tcW w:w="266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0" w:right="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strike w:val="0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18069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txtrightCharacter"/>
                <w:rFonts w:ascii="Georgia" w:eastAsia="Georgia" w:hAnsi="Georgia" w:cs="Georgia"/>
                <w:sz w:val="22"/>
                <w:szCs w:val="22"/>
              </w:rPr>
              <w:t>Good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600"/>
        <w:gridCol w:w="26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bdr w:val="none" w:sz="0" w:space="0" w:color="auto"/>
                <w:vertAlign w:val="baseline"/>
              </w:rPr>
              <w:t>HTML, CSS</w:t>
            </w:r>
          </w:p>
        </w:tc>
        <w:tc>
          <w:tcPr>
            <w:tcW w:w="266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0" w:right="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strike w:val="0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42376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txtrightCharacter"/>
                <w:rFonts w:ascii="Georgia" w:eastAsia="Georgia" w:hAnsi="Georgia" w:cs="Georgia"/>
                <w:sz w:val="22"/>
                <w:szCs w:val="22"/>
              </w:rPr>
              <w:t>Very Good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600"/>
        <w:gridCol w:w="26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bdr w:val="none" w:sz="0" w:space="0" w:color="auto"/>
                <w:vertAlign w:val="baseline"/>
              </w:rPr>
              <w:t>Algorithm Implementation</w:t>
            </w:r>
          </w:p>
        </w:tc>
        <w:tc>
          <w:tcPr>
            <w:tcW w:w="266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0" w:right="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strike w:val="0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97596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txtrightCharacter"/>
                <w:rFonts w:ascii="Georgia" w:eastAsia="Georgia" w:hAnsi="Georgia" w:cs="Georgia"/>
                <w:sz w:val="22"/>
                <w:szCs w:val="22"/>
              </w:rPr>
              <w:t>Very Good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600"/>
        <w:gridCol w:w="26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bdr w:val="none" w:sz="0" w:space="0" w:color="auto"/>
                <w:vertAlign w:val="baseline"/>
              </w:rPr>
              <w:t>Data Structure Implementation</w:t>
            </w:r>
          </w:p>
        </w:tc>
        <w:tc>
          <w:tcPr>
            <w:tcW w:w="266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0" w:right="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strike w:val="0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50951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txtrightCharacter"/>
                <w:rFonts w:ascii="Georgia" w:eastAsia="Georgia" w:hAnsi="Georgia" w:cs="Georgia"/>
                <w:sz w:val="22"/>
                <w:szCs w:val="22"/>
              </w:rPr>
              <w:t>Very Good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600"/>
        <w:gridCol w:w="26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bdr w:val="none" w:sz="0" w:space="0" w:color="auto"/>
                <w:vertAlign w:val="baseline"/>
              </w:rPr>
              <w:t>Problem Solving</w:t>
            </w:r>
          </w:p>
        </w:tc>
        <w:tc>
          <w:tcPr>
            <w:tcW w:w="266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0" w:right="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strike w:val="0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331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txtrightCharacter"/>
                <w:rFonts w:ascii="Georgia" w:eastAsia="Georgia" w:hAnsi="Georgia" w:cs="Georgia"/>
                <w:sz w:val="22"/>
                <w:szCs w:val="22"/>
              </w:rPr>
              <w:t>Very Good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600"/>
        <w:gridCol w:w="26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320" w:lineRule="atLeast"/>
              <w:ind w:left="2500" w:right="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bdr w:val="none" w:sz="0" w:space="0" w:color="auto"/>
                <w:vertAlign w:val="baseline"/>
              </w:rPr>
              <w:t>Communication</w:t>
            </w:r>
          </w:p>
        </w:tc>
        <w:tc>
          <w:tcPr>
            <w:tcW w:w="266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0" w:right="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strike w:val="0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4107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txtrightCharacter"/>
                <w:rFonts w:ascii="Georgia" w:eastAsia="Georgia" w:hAnsi="Georgia" w:cs="Georgia"/>
                <w:sz w:val="22"/>
                <w:szCs w:val="22"/>
              </w:rPr>
              <w:t>Excellent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600"/>
        <w:gridCol w:w="26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20" w:lineRule="atLeast"/>
              <w:ind w:left="2500" w:right="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Georgia" w:eastAsia="Georgia" w:hAnsi="Georgia" w:cs="Georgia"/>
              </w:rPr>
              <w:t>Software Development Life Cycle</w:t>
            </w:r>
          </w:p>
        </w:tc>
        <w:tc>
          <w:tcPr>
            <w:tcW w:w="266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0" w:right="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strike w:val="0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4820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txtrightCharacter"/>
                <w:rFonts w:ascii="Georgia" w:eastAsia="Georgia" w:hAnsi="Georgia" w:cs="Georgia"/>
                <w:sz w:val="22"/>
                <w:szCs w:val="22"/>
              </w:rPr>
              <w:t>Very Good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600"/>
        <w:gridCol w:w="26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20" w:lineRule="atLeast"/>
              <w:ind w:left="2500" w:right="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Georgia" w:eastAsia="Georgia" w:hAnsi="Georgia" w:cs="Georgia"/>
              </w:rPr>
              <w:t>Teamwork/Collaboration</w:t>
            </w:r>
          </w:p>
        </w:tc>
        <w:tc>
          <w:tcPr>
            <w:tcW w:w="266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0" w:right="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strike w:val="0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5300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txtrightCharacter"/>
                <w:rFonts w:ascii="Georgia" w:eastAsia="Georgia" w:hAnsi="Georgia" w:cs="Georgia"/>
                <w:sz w:val="22"/>
                <w:szCs w:val="22"/>
              </w:rPr>
              <w:t>Excellent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600"/>
        <w:gridCol w:w="26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20" w:lineRule="atLeast"/>
              <w:ind w:left="2500" w:right="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Georgia" w:eastAsia="Georgia" w:hAnsi="Georgia" w:cs="Georgia"/>
              </w:rPr>
              <w:t>SQL</w:t>
            </w:r>
          </w:p>
        </w:tc>
        <w:tc>
          <w:tcPr>
            <w:tcW w:w="266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0" w:right="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strike w:val="0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8182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txtrightCharacter"/>
                <w:rFonts w:ascii="Georgia" w:eastAsia="Georgia" w:hAnsi="Georgia" w:cs="Georgia"/>
                <w:sz w:val="22"/>
                <w:szCs w:val="22"/>
              </w:rPr>
              <w:t>Very Good</w:t>
            </w:r>
          </w:p>
        </w:tc>
      </w:tr>
    </w:tbl>
    <w:p>
      <w:pPr>
        <w:rPr>
          <w:vanish/>
        </w:rPr>
      </w:pPr>
    </w:p>
    <w:tbl>
      <w:tblPr>
        <w:tblStyle w:val="documentcol-containerany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8600"/>
        <w:gridCol w:w="266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860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line="320" w:lineRule="atLeast"/>
              <w:ind w:left="2500" w:right="0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-containeranyCharacter"/>
                <w:rFonts w:ascii="Georgia" w:eastAsia="Georgia" w:hAnsi="Georgia" w:cs="Georgia"/>
              </w:rPr>
              <w:t>Taking Responsibility of Projects</w:t>
            </w:r>
          </w:p>
        </w:tc>
        <w:tc>
          <w:tcPr>
            <w:tcW w:w="2660" w:type="dxa"/>
            <w:noWrap w:val="0"/>
            <w:tcMar>
              <w:top w:w="1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col-containeran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ind w:left="0" w:right="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col"/>
                <w:rFonts w:ascii="Georgia" w:eastAsia="Georgia" w:hAnsi="Georgia" w:cs="Georgia"/>
                <w:strike w:val="0"/>
                <w:u w:val="none"/>
                <w:bdr w:val="none" w:sz="0" w:space="0" w:color="auto"/>
                <w:vertAlign w:val="baseline"/>
              </w:rPr>
              <w:drawing>
                <wp:inline>
                  <wp:extent cx="827044" cy="170859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3546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044" cy="17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ocumenttxtrigh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2" w:color="auto"/>
              </w:pBdr>
              <w:spacing w:before="0" w:after="0"/>
              <w:ind w:left="0" w:right="40"/>
              <w:jc w:val="right"/>
              <w:rPr>
                <w:rStyle w:val="documentcol"/>
                <w:rFonts w:ascii="Georgia" w:eastAsia="Georgia" w:hAnsi="Georgia" w:cs="Georgia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documenttxtrightCharacter"/>
                <w:rFonts w:ascii="Georgia" w:eastAsia="Georgia" w:hAnsi="Georgia" w:cs="Georgia"/>
                <w:sz w:val="22"/>
                <w:szCs w:val="22"/>
              </w:rPr>
              <w:t>Very Good</w:t>
            </w:r>
          </w:p>
        </w:tc>
      </w:tr>
    </w:tbl>
    <w:p>
      <w:pPr>
        <w:pStyle w:val="documentsectiontitle"/>
        <w:pBdr>
          <w:top w:val="none" w:sz="0" w:space="0" w:color="auto"/>
          <w:left w:val="none" w:sz="0" w:space="0" w:color="auto"/>
          <w:bottom w:val="single" w:sz="8" w:space="0" w:color="CCCCCC"/>
          <w:right w:val="none" w:sz="0" w:space="0" w:color="auto"/>
        </w:pBdr>
        <w:spacing w:before="400" w:after="100"/>
        <w:ind w:left="0" w:right="0"/>
        <w:rPr>
          <w:rFonts w:ascii="Georgia" w:eastAsia="Georgia" w:hAnsi="Georgia" w:cs="Georgia"/>
          <w:b/>
          <w:bCs/>
          <w:i/>
          <w:iCs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b/>
          <w:bCs/>
          <w:i/>
          <w:iCs/>
          <w:bdr w:val="none" w:sz="0" w:space="0" w:color="auto"/>
          <w:vertAlign w:val="baseline"/>
        </w:rPr>
        <w:t>Work History</w:t>
      </w: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spandateswrapper"/>
                <w:rFonts w:ascii="Georgia" w:eastAsia="Georgia" w:hAnsi="Georgia" w:cs="Georgia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Georgia" w:eastAsia="Georgia" w:hAnsi="Georgia" w:cs="Georgia"/>
              </w:rPr>
              <w:t>2016-11</w:t>
            </w:r>
            <w:r>
              <w:rPr>
                <w:rStyle w:val="spandateswrapper"/>
                <w:rFonts w:ascii="Georgia" w:eastAsia="Georgia" w:hAnsi="Georgia" w:cs="Georgia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txtBold"/>
                <w:rFonts w:ascii="Georgia" w:eastAsia="Georgia" w:hAnsi="Georgia" w:cs="Georgia"/>
              </w:rPr>
              <w:t xml:space="preserve">- </w:t>
            </w:r>
            <w:r>
              <w:rPr>
                <w:rStyle w:val="txtBold"/>
                <w:rFonts w:ascii="Georgia" w:eastAsia="Georgia" w:hAnsi="Georgia" w:cs="Georgia"/>
              </w:rPr>
              <w:t>Current</w:t>
            </w:r>
          </w:p>
        </w:tc>
        <w:tc>
          <w:tcPr>
            <w:tcW w:w="87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divdocumentjobtitle"/>
                <w:rFonts w:ascii="Georgia" w:eastAsia="Georgia" w:hAnsi="Georgia" w:cs="Georgia"/>
                <w:b/>
                <w:bCs/>
              </w:rPr>
              <w:t>Software Engineer</w:t>
            </w:r>
            <w:r>
              <w:rPr>
                <w:rStyle w:val="documentmb5"/>
                <w:rFonts w:ascii="Georgia" w:eastAsia="Georgia" w:hAnsi="Georgia" w:cs="Georgia"/>
                <w:b w:val="0"/>
                <w:bCs w:val="0"/>
              </w:rPr>
              <w:t xml:space="preserve"> </w:t>
            </w:r>
          </w:p>
          <w:p>
            <w:pPr>
              <w:pStyle w:val="documentmb5Paragraph"/>
              <w:spacing w:before="0" w:after="100" w:line="340" w:lineRule="atLeast"/>
              <w:ind w:left="0" w:right="200"/>
              <w:rPr>
                <w:rStyle w:val="documentsinglecolum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>Therap Services Ltd.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>Dhaka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>Bangladesh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Increased module usage by 80% over 2 years time-frame by implementing excel import feature enabling users to create thousands of forms in less than a minute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Migrated 25% of a legacy module using current system technology to meet the requirement of total system upgrade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Supervised team of developers in analysis and creation of </w:t>
            </w:r>
            <w:r>
              <w:rPr>
                <w:rStyle w:val="font"/>
                <w:rFonts w:ascii="Georgia" w:eastAsia="Georgia" w:hAnsi="Georgia" w:cs="Georgia"/>
                <w:b w:val="0"/>
                <w:bCs w:val="0"/>
                <w:color w:val="468AE5"/>
                <w:sz w:val="22"/>
                <w:szCs w:val="22"/>
              </w:rPr>
              <w:t>[Type]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software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Modified existing software systems to enhance performance and add new features such as </w:t>
            </w:r>
            <w:r>
              <w:rPr>
                <w:rStyle w:val="font"/>
                <w:rFonts w:ascii="Georgia" w:eastAsia="Georgia" w:hAnsi="Georgia" w:cs="Georgia"/>
                <w:b w:val="0"/>
                <w:bCs w:val="0"/>
                <w:color w:val="468AE5"/>
                <w:sz w:val="22"/>
                <w:szCs w:val="22"/>
              </w:rPr>
              <w:t>[Type]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and </w:t>
            </w:r>
            <w:r>
              <w:rPr>
                <w:rStyle w:val="font"/>
                <w:rFonts w:ascii="Georgia" w:eastAsia="Georgia" w:hAnsi="Georgia" w:cs="Georgia"/>
                <w:b w:val="0"/>
                <w:bCs w:val="0"/>
                <w:color w:val="468AE5"/>
                <w:sz w:val="22"/>
                <w:szCs w:val="22"/>
              </w:rPr>
              <w:t>[Type]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Conducted full life-cycle software development in multiple software environments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Programmed applications and tools using </w:t>
            </w:r>
            <w:r>
              <w:rPr>
                <w:rStyle w:val="font"/>
                <w:rFonts w:ascii="Georgia" w:eastAsia="Georgia" w:hAnsi="Georgia" w:cs="Georgia"/>
                <w:b w:val="0"/>
                <w:bCs w:val="0"/>
                <w:color w:val="468AE5"/>
                <w:sz w:val="22"/>
                <w:szCs w:val="22"/>
              </w:rPr>
              <w:t>[Software]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, </w:t>
            </w:r>
            <w:r>
              <w:rPr>
                <w:rStyle w:val="font"/>
                <w:rFonts w:ascii="Georgia" w:eastAsia="Georgia" w:hAnsi="Georgia" w:cs="Georgia"/>
                <w:b w:val="0"/>
                <w:bCs w:val="0"/>
                <w:color w:val="468AE5"/>
                <w:sz w:val="22"/>
                <w:szCs w:val="22"/>
              </w:rPr>
              <w:t>[Software]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and </w:t>
            </w:r>
            <w:r>
              <w:rPr>
                <w:rStyle w:val="font"/>
                <w:rFonts w:ascii="Georgia" w:eastAsia="Georgia" w:hAnsi="Georgia" w:cs="Georgia"/>
                <w:b w:val="0"/>
                <w:bCs w:val="0"/>
                <w:color w:val="468AE5"/>
                <w:sz w:val="22"/>
                <w:szCs w:val="22"/>
              </w:rPr>
              <w:t>[Software]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object-oriented languages with goals for code abstraction, stability and reuse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Optimized system performance by making proactive adjustments and resolving bugs</w:t>
            </w:r>
          </w:p>
          <w:p>
            <w:pPr>
              <w:pStyle w:val="documentulli"/>
              <w:numPr>
                <w:ilvl w:val="0"/>
                <w:numId w:val="1"/>
              </w:numPr>
              <w:spacing w:before="0" w:after="0"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Collaborated with user experience designers to create clean interfaces and simple, intuitive interactions and functions for </w:t>
            </w:r>
            <w:r>
              <w:rPr>
                <w:rStyle w:val="font"/>
                <w:rFonts w:ascii="Georgia" w:eastAsia="Georgia" w:hAnsi="Georgia" w:cs="Georgia"/>
                <w:b w:val="0"/>
                <w:bCs w:val="0"/>
                <w:color w:val="468AE5"/>
                <w:sz w:val="22"/>
                <w:szCs w:val="22"/>
              </w:rPr>
              <w:t>[Software]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 xml:space="preserve"> package</w:t>
            </w:r>
          </w:p>
        </w:tc>
      </w:tr>
    </w:tbl>
    <w:p>
      <w:pPr>
        <w:pStyle w:val="documentsectiontitle"/>
        <w:pBdr>
          <w:top w:val="none" w:sz="0" w:space="0" w:color="auto"/>
          <w:left w:val="none" w:sz="0" w:space="0" w:color="auto"/>
          <w:bottom w:val="single" w:sz="8" w:space="0" w:color="CCCCCC"/>
          <w:right w:val="none" w:sz="0" w:space="0" w:color="auto"/>
        </w:pBdr>
        <w:spacing w:before="400" w:after="100"/>
        <w:ind w:left="0" w:right="0"/>
        <w:rPr>
          <w:rFonts w:ascii="Georgia" w:eastAsia="Georgia" w:hAnsi="Georgia" w:cs="Georgia"/>
          <w:b/>
          <w:bCs/>
          <w:i/>
          <w:iCs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b/>
          <w:bCs/>
          <w:i/>
          <w:iCs/>
          <w:bdr w:val="none" w:sz="0" w:space="0" w:color="auto"/>
          <w:vertAlign w:val="baseline"/>
        </w:rPr>
        <w:t>Education</w:t>
      </w: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spandateswrapper"/>
                <w:rFonts w:ascii="Georgia" w:eastAsia="Georgia" w:hAnsi="Georgia" w:cs="Georgia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Georgia" w:eastAsia="Georgia" w:hAnsi="Georgia" w:cs="Georgia"/>
              </w:rPr>
              <w:t>2012-01</w:t>
            </w:r>
            <w:r>
              <w:rPr>
                <w:rStyle w:val="spandateswrapper"/>
                <w:rFonts w:ascii="Georgia" w:eastAsia="Georgia" w:hAnsi="Georgia" w:cs="Georgia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</w:rPr>
              <w:t xml:space="preserve">- </w:t>
            </w:r>
            <w:r>
              <w:rPr>
                <w:rStyle w:val="txtBold"/>
                <w:rFonts w:ascii="Georgia" w:eastAsia="Georgia" w:hAnsi="Georgia" w:cs="Georgia"/>
              </w:rPr>
              <w:t>2016-10</w:t>
            </w:r>
          </w:p>
        </w:tc>
        <w:tc>
          <w:tcPr>
            <w:tcW w:w="8780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spandegree"/>
                <w:rFonts w:ascii="Georgia" w:eastAsia="Georgia" w:hAnsi="Georgia" w:cs="Georgia"/>
              </w:rPr>
              <w:t>Bachelor of Science</w:t>
            </w:r>
            <w:r>
              <w:rPr>
                <w:rStyle w:val="spandegree"/>
                <w:rFonts w:ascii="Georgia" w:eastAsia="Georgia" w:hAnsi="Georgia" w:cs="Georgia"/>
              </w:rPr>
              <w:t xml:space="preserve">: </w:t>
            </w:r>
            <w:r>
              <w:rPr>
                <w:rStyle w:val="spanprogramline"/>
                <w:rFonts w:ascii="Georgia" w:eastAsia="Georgia" w:hAnsi="Georgia" w:cs="Georgia"/>
              </w:rPr>
              <w:t>Computer Science And Engineering</w:t>
            </w:r>
            <w:r>
              <w:rPr>
                <w:rStyle w:val="singlecolumnspanpaddedlinenth-child1"/>
                <w:rFonts w:ascii="Georgia" w:eastAsia="Georgia" w:hAnsi="Georgia" w:cs="Georgia"/>
                <w:b w:val="0"/>
                <w:bCs w:val="0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200"/>
              <w:rPr>
                <w:rStyle w:val="documentsinglecolum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>Shahjalal University of Science &amp; Technology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>Sylhet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Majored in Computer Science &amp; Engineering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Graduated with 3.52/4 CGPA, Top 10% of Class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Coursework in Algorithm, Data Structure, Database Management, Compiler, Networking, Microprocessor</w:t>
            </w:r>
          </w:p>
          <w:p>
            <w:pPr>
              <w:pStyle w:val="documentulli"/>
              <w:numPr>
                <w:ilvl w:val="0"/>
                <w:numId w:val="2"/>
              </w:numPr>
              <w:spacing w:before="0" w:after="0"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Thesis: Nonlinear Optics in Signal Processing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20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spandateswrapper"/>
                <w:rFonts w:ascii="Georgia" w:eastAsia="Georgia" w:hAnsi="Georgia" w:cs="Georgia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Georgia" w:eastAsia="Georgia" w:hAnsi="Georgia" w:cs="Georgia"/>
              </w:rPr>
              <w:t>2010-01</w:t>
            </w:r>
            <w:r>
              <w:rPr>
                <w:rStyle w:val="spandateswrapper"/>
                <w:rFonts w:ascii="Georgia" w:eastAsia="Georgia" w:hAnsi="Georgia" w:cs="Georgia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</w:rPr>
              <w:t xml:space="preserve">- </w:t>
            </w:r>
            <w:r>
              <w:rPr>
                <w:rStyle w:val="txtBold"/>
                <w:rFonts w:ascii="Georgia" w:eastAsia="Georgia" w:hAnsi="Georgia" w:cs="Georgia"/>
              </w:rPr>
              <w:t>2011-12</w:t>
            </w:r>
          </w:p>
        </w:tc>
        <w:tc>
          <w:tcPr>
            <w:tcW w:w="87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spandegree"/>
                <w:rFonts w:ascii="Georgia" w:eastAsia="Georgia" w:hAnsi="Georgia" w:cs="Georgia"/>
              </w:rPr>
              <w:t>Higher Secondary Certificate</w:t>
            </w:r>
            <w:r>
              <w:rPr>
                <w:rStyle w:val="spandegree"/>
                <w:rFonts w:ascii="Georgia" w:eastAsia="Georgia" w:hAnsi="Georgia" w:cs="Georgia"/>
              </w:rPr>
              <w:t xml:space="preserve">: </w:t>
            </w:r>
            <w:r>
              <w:rPr>
                <w:rStyle w:val="spanprogramline"/>
                <w:rFonts w:ascii="Georgia" w:eastAsia="Georgia" w:hAnsi="Georgia" w:cs="Georgia"/>
              </w:rPr>
              <w:t>Science</w:t>
            </w:r>
            <w:r>
              <w:rPr>
                <w:rStyle w:val="singlecolumnspanpaddedlinenth-child1"/>
                <w:rFonts w:ascii="Georgia" w:eastAsia="Georgia" w:hAnsi="Georgia" w:cs="Georgia"/>
                <w:b w:val="0"/>
                <w:bCs w:val="0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200"/>
              <w:rPr>
                <w:rStyle w:val="documentsinglecolum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>Govt. Women College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>Sylhet</w:t>
            </w:r>
          </w:p>
          <w:p>
            <w:pPr>
              <w:pStyle w:val="p"/>
              <w:spacing w:before="0" w:after="0" w:line="340" w:lineRule="atLeast"/>
              <w:ind w:left="0" w:right="200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GPA - 5</w:t>
            </w:r>
          </w:p>
        </w:tc>
      </w:tr>
    </w:tbl>
    <w:p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500"/>
        <w:gridCol w:w="8780"/>
      </w:tblGrid>
      <w:tr>
        <w:tblPrEx>
          <w:tblW w:w="0" w:type="auto"/>
          <w:tblCellSpacing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2500" w:type="dxa"/>
            <w:noWrap w:val="0"/>
            <w:tcMar>
              <w:top w:w="200" w:type="dxa"/>
              <w:left w:w="0" w:type="dxa"/>
              <w:bottom w:w="0" w:type="dxa"/>
              <w:right w:w="10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spandateswrapper"/>
                <w:rFonts w:ascii="Georgia" w:eastAsia="Georgia" w:hAnsi="Georgia" w:cs="Georgia"/>
                <w:sz w:val="4"/>
                <w:szCs w:val="4"/>
                <w:bdr w:val="none" w:sz="0" w:space="0" w:color="auto"/>
                <w:vertAlign w:val="baseline"/>
              </w:rPr>
            </w:pPr>
            <w:r>
              <w:rPr>
                <w:rStyle w:val="txtBold"/>
                <w:rFonts w:ascii="Georgia" w:eastAsia="Georgia" w:hAnsi="Georgia" w:cs="Georgia"/>
              </w:rPr>
              <w:t>2003-01</w:t>
            </w:r>
            <w:r>
              <w:rPr>
                <w:rStyle w:val="spandateswrapper"/>
                <w:rFonts w:ascii="Georgia" w:eastAsia="Georgia" w:hAnsi="Georgia" w:cs="Georgia"/>
                <w:bdr w:val="none" w:sz="0" w:space="0" w:color="auto"/>
                <w:vertAlign w:val="baseline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</w:rPr>
              <w:t xml:space="preserve">- </w:t>
            </w:r>
            <w:r>
              <w:rPr>
                <w:rStyle w:val="txtBold"/>
                <w:rFonts w:ascii="Georgia" w:eastAsia="Georgia" w:hAnsi="Georgia" w:cs="Georgia"/>
              </w:rPr>
              <w:t>2009-03</w:t>
            </w:r>
          </w:p>
        </w:tc>
        <w:tc>
          <w:tcPr>
            <w:tcW w:w="878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spandateswrapper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ind w:left="0" w:right="300"/>
              <w:rPr>
                <w:rStyle w:val="txtBold"/>
                <w:rFonts w:ascii="Georgia" w:eastAsia="Georgia" w:hAnsi="Georgia" w:cs="Georgia"/>
              </w:rPr>
            </w:pPr>
            <w:r>
              <w:rPr>
                <w:rStyle w:val="spandegree"/>
                <w:rFonts w:ascii="Georgia" w:eastAsia="Georgia" w:hAnsi="Georgia" w:cs="Georgia"/>
              </w:rPr>
              <w:t>Secondary School Certificate</w:t>
            </w:r>
            <w:r>
              <w:rPr>
                <w:rStyle w:val="spandegree"/>
                <w:rFonts w:ascii="Georgia" w:eastAsia="Georgia" w:hAnsi="Georgia" w:cs="Georgia"/>
              </w:rPr>
              <w:t xml:space="preserve">: </w:t>
            </w:r>
            <w:r>
              <w:rPr>
                <w:rStyle w:val="spanprogramline"/>
                <w:rFonts w:ascii="Georgia" w:eastAsia="Georgia" w:hAnsi="Georgia" w:cs="Georgia"/>
              </w:rPr>
              <w:t>Science</w:t>
            </w:r>
            <w:r>
              <w:rPr>
                <w:rStyle w:val="singlecolumnspanpaddedlinenth-child1"/>
                <w:rFonts w:ascii="Georgia" w:eastAsia="Georgia" w:hAnsi="Georgia" w:cs="Georgia"/>
                <w:b w:val="0"/>
                <w:bCs w:val="0"/>
              </w:rPr>
              <w:t xml:space="preserve"> </w:t>
            </w:r>
          </w:p>
          <w:p>
            <w:pPr>
              <w:pStyle w:val="spanpaddedline"/>
              <w:spacing w:before="0" w:after="0" w:line="340" w:lineRule="atLeast"/>
              <w:ind w:left="0" w:right="200"/>
              <w:rPr>
                <w:rStyle w:val="documentsinglecolum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>Govt. Agragami High School &amp; College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Georgia" w:eastAsia="Georgia" w:hAnsi="Georgia" w:cs="Georgia"/>
                <w:b w:val="0"/>
                <w:bCs w:val="0"/>
                <w:i/>
                <w:iCs/>
                <w:sz w:val="22"/>
                <w:szCs w:val="22"/>
              </w:rPr>
              <w:t>Sylhet</w:t>
            </w:r>
          </w:p>
          <w:p>
            <w:pPr>
              <w:pStyle w:val="documentulli"/>
              <w:numPr>
                <w:ilvl w:val="0"/>
                <w:numId w:val="3"/>
              </w:numPr>
              <w:spacing w:before="0" w:after="0" w:line="340" w:lineRule="atLeast"/>
              <w:ind w:left="300" w:right="200" w:hanging="261"/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span"/>
                <w:rFonts w:ascii="Georgia" w:eastAsia="Georgia" w:hAnsi="Georgia" w:cs="Georgia"/>
                <w:b w:val="0"/>
                <w:bCs w:val="0"/>
                <w:sz w:val="22"/>
                <w:szCs w:val="22"/>
                <w:bdr w:val="none" w:sz="0" w:space="0" w:color="auto"/>
                <w:vertAlign w:val="baseline"/>
              </w:rPr>
              <w:t>GPA 5/5</w:t>
            </w:r>
          </w:p>
        </w:tc>
      </w:tr>
    </w:tbl>
    <w:p>
      <w:pPr>
        <w:pStyle w:val="documentsectiontitle"/>
        <w:pBdr>
          <w:top w:val="none" w:sz="0" w:space="0" w:color="auto"/>
          <w:left w:val="none" w:sz="0" w:space="0" w:color="auto"/>
          <w:bottom w:val="single" w:sz="8" w:space="0" w:color="CCCCCC"/>
          <w:right w:val="none" w:sz="0" w:space="0" w:color="auto"/>
        </w:pBdr>
        <w:spacing w:before="400" w:after="100"/>
        <w:ind w:left="0" w:right="0"/>
        <w:rPr>
          <w:rFonts w:ascii="Georgia" w:eastAsia="Georgia" w:hAnsi="Georgia" w:cs="Georgia"/>
          <w:b/>
          <w:bCs/>
          <w:i/>
          <w:iCs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b/>
          <w:bCs/>
          <w:i/>
          <w:iCs/>
          <w:bdr w:val="none" w:sz="0" w:space="0" w:color="auto"/>
          <w:vertAlign w:val="baseline"/>
        </w:rPr>
        <w:t>Projects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20" w:lineRule="atLeast"/>
        <w:ind w:left="2500" w:right="0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SUST ARCHIVE</w:t>
      </w:r>
    </w:p>
    <w:p>
      <w:pPr>
        <w:pStyle w:val="documentulli"/>
        <w:numPr>
          <w:ilvl w:val="0"/>
          <w:numId w:val="4"/>
        </w:numPr>
        <w:spacing w:before="0" w:after="0" w:line="320" w:lineRule="atLeast"/>
        <w:ind w:left="2800" w:right="0" w:hanging="26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Developed an archive system for university for all previous examination information, questions, results as well as all academic projects and thesis works done by students</w:t>
      </w:r>
    </w:p>
    <w:p>
      <w:pPr>
        <w:pStyle w:val="documentulli"/>
        <w:numPr>
          <w:ilvl w:val="0"/>
          <w:numId w:val="4"/>
        </w:numPr>
        <w:spacing w:before="0" w:after="0" w:line="320" w:lineRule="atLeast"/>
        <w:ind w:left="2800" w:right="0" w:hanging="26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Technology: Java, Spring Framework, JPA Hiberate, MySQL DBMS, HTML, CSS Bootstrap</w:t>
      </w:r>
    </w:p>
    <w:p>
      <w:pPr>
        <w:pStyle w:val="p"/>
        <w:spacing w:before="0" w:after="0" w:line="320" w:lineRule="atLeast"/>
        <w:ind w:left="2500" w:right="0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</w:p>
    <w:p>
      <w:pPr>
        <w:pStyle w:val="p"/>
        <w:spacing w:before="0" w:after="0" w:line="320" w:lineRule="atLeast"/>
        <w:ind w:left="2500" w:right="0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Style w:val="strong"/>
          <w:rFonts w:ascii="Georgia" w:eastAsia="Georgia" w:hAnsi="Georgia" w:cs="Georgia"/>
          <w:b/>
          <w:bCs/>
          <w:sz w:val="22"/>
          <w:szCs w:val="22"/>
        </w:rPr>
        <w:t>ACM Problem Solve Manager</w:t>
      </w:r>
    </w:p>
    <w:p>
      <w:pPr>
        <w:pStyle w:val="documentulli"/>
        <w:numPr>
          <w:ilvl w:val="0"/>
          <w:numId w:val="5"/>
        </w:numPr>
        <w:spacing w:before="0" w:after="0" w:line="320" w:lineRule="atLeast"/>
        <w:ind w:left="2800" w:right="0" w:hanging="26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Implemented this personal project of mine with the goal in mind to better organize all problem solving activities across different platforms.'</w:t>
      </w:r>
    </w:p>
    <w:p>
      <w:pPr>
        <w:pStyle w:val="documentulli"/>
        <w:numPr>
          <w:ilvl w:val="0"/>
          <w:numId w:val="5"/>
        </w:numPr>
        <w:spacing w:before="0" w:after="0" w:line="320" w:lineRule="atLeast"/>
        <w:ind w:left="2800" w:right="0" w:hanging="261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Technology: Java, Spring Boot, JPA Hiberate, MySQL DBMS, HTML, CSS Bootstrap</w:t>
      </w:r>
    </w:p>
    <w:p>
      <w:pPr>
        <w:pStyle w:val="documentsectiontitle"/>
        <w:pBdr>
          <w:top w:val="none" w:sz="0" w:space="0" w:color="auto"/>
          <w:left w:val="none" w:sz="0" w:space="0" w:color="auto"/>
          <w:bottom w:val="single" w:sz="8" w:space="0" w:color="CCCCCC"/>
          <w:right w:val="none" w:sz="0" w:space="0" w:color="auto"/>
        </w:pBdr>
        <w:spacing w:before="400" w:after="100"/>
        <w:ind w:left="0" w:right="0"/>
        <w:rPr>
          <w:rFonts w:ascii="Georgia" w:eastAsia="Georgia" w:hAnsi="Georgia" w:cs="Georgia"/>
          <w:b/>
          <w:bCs/>
          <w:i/>
          <w:iCs/>
          <w:color w:val="252932"/>
          <w:sz w:val="32"/>
          <w:szCs w:val="3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b/>
          <w:bCs/>
          <w:i/>
          <w:iCs/>
          <w:bdr w:val="none" w:sz="0" w:space="0" w:color="auto"/>
          <w:vertAlign w:val="baseline"/>
        </w:rPr>
        <w:t>Accomplishments</w:t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320" w:lineRule="atLeast"/>
        <w:ind w:left="2500" w:right="0"/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</w:pPr>
      <w:r>
        <w:rPr>
          <w:rFonts w:ascii="Georgia" w:eastAsia="Georgia" w:hAnsi="Georgia" w:cs="Georgia"/>
          <w:sz w:val="22"/>
          <w:szCs w:val="22"/>
          <w:bdr w:val="none" w:sz="0" w:space="0" w:color="auto"/>
          <w:vertAlign w:val="baseline"/>
        </w:rPr>
        <w:t>Participated in ACM ICPC Regional 2012 as one of the 6 teams from SUST, and one of the two teams from 1st year students. Solved 3 problems ranking 68th among 350 teams.</w:t>
      </w:r>
    </w:p>
    <w:sectPr>
      <w:pgSz w:w="12240" w:h="15840"/>
      <w:pgMar w:top="480" w:right="480" w:bottom="480" w:left="48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ocumentdivfirstsection">
    <w:name w:val="document_div_first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name">
    <w:name w:val="document_name"/>
    <w:basedOn w:val="Normal"/>
    <w:pPr>
      <w:pBdr>
        <w:top w:val="none" w:sz="0" w:space="0" w:color="auto"/>
        <w:left w:val="none" w:sz="0" w:space="0" w:color="auto"/>
        <w:bottom w:val="none" w:sz="0" w:space="5" w:color="auto"/>
        <w:right w:val="none" w:sz="0" w:space="0" w:color="auto"/>
      </w:pBdr>
      <w:spacing w:line="820" w:lineRule="atLeast"/>
      <w:jc w:val="left"/>
    </w:pPr>
    <w:rPr>
      <w:b/>
      <w:bCs/>
      <w:i/>
      <w:iCs/>
      <w:color w:val="252932"/>
      <w:sz w:val="72"/>
      <w:szCs w:val="72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pBdr>
        <w:bottom w:val="none" w:sz="0" w:space="5" w:color="auto"/>
      </w:pBdr>
      <w:spacing w:line="420" w:lineRule="atLeast"/>
      <w:jc w:val="left"/>
    </w:pPr>
    <w:rPr>
      <w:b/>
      <w:bCs/>
      <w:color w:val="252932"/>
      <w:sz w:val="32"/>
      <w:szCs w:val="32"/>
    </w:rPr>
  </w:style>
  <w:style w:type="paragraph" w:customStyle="1" w:styleId="documentsection">
    <w:name w:val="document_section"/>
    <w:basedOn w:val="Normal"/>
  </w:style>
  <w:style w:type="character" w:customStyle="1" w:styleId="documentcol">
    <w:name w:val="document_col"/>
    <w:basedOn w:val="DefaultParagraphFont"/>
  </w:style>
  <w:style w:type="paragraph" w:customStyle="1" w:styleId="documentaddress">
    <w:name w:val="document_address"/>
    <w:basedOn w:val="Normal"/>
    <w:pPr>
      <w:pBdr>
        <w:top w:val="none" w:sz="0" w:space="1" w:color="auto"/>
      </w:pBdr>
      <w:spacing w:line="420" w:lineRule="atLeast"/>
      <w:jc w:val="left"/>
    </w:pPr>
    <w:rPr>
      <w:sz w:val="22"/>
      <w:szCs w:val="22"/>
    </w:rPr>
  </w:style>
  <w:style w:type="paragraph" w:customStyle="1" w:styleId="documentcol-containerany">
    <w:name w:val="document_col-container_any"/>
    <w:basedOn w:val="Normal"/>
    <w:rPr>
      <w:sz w:val="22"/>
      <w:szCs w:val="22"/>
    </w:rPr>
  </w:style>
  <w:style w:type="character" w:customStyle="1" w:styleId="documentcol-containeranyCharacter">
    <w:name w:val="document_col-container_any Character"/>
    <w:basedOn w:val="DefaultParagraphFont"/>
    <w:rPr>
      <w:sz w:val="22"/>
      <w:szCs w:val="22"/>
    </w:rPr>
  </w:style>
  <w:style w:type="table" w:customStyle="1" w:styleId="documentcol-containeranyTable">
    <w:name w:val="document_col-container_any Table"/>
    <w:basedOn w:val="TableNormal"/>
    <w:tblPr/>
  </w:style>
  <w:style w:type="paragraph" w:customStyle="1" w:styleId="documentheading">
    <w:name w:val="document_heading"/>
    <w:basedOn w:val="Normal"/>
    <w:pPr>
      <w:pBdr>
        <w:bottom w:val="single" w:sz="8" w:space="0" w:color="CCCCCC"/>
      </w:pBdr>
    </w:pPr>
    <w:rPr>
      <w:b/>
      <w:bCs/>
      <w:i/>
      <w:iCs/>
    </w:rPr>
  </w:style>
  <w:style w:type="paragraph" w:customStyle="1" w:styleId="documentsectiontitle">
    <w:name w:val="document_sectiontitle"/>
    <w:basedOn w:val="Normal"/>
    <w:pPr>
      <w:spacing w:line="420" w:lineRule="atLeast"/>
    </w:pPr>
    <w:rPr>
      <w:color w:val="252932"/>
      <w:sz w:val="32"/>
      <w:szCs w:val="32"/>
    </w:rPr>
  </w:style>
  <w:style w:type="paragraph" w:customStyle="1" w:styleId="documentratvsectionsinglecolumn">
    <w:name w:val="document_ratvsection_singlecolumn"/>
    <w:basedOn w:val="Normal"/>
  </w:style>
  <w:style w:type="character" w:customStyle="1" w:styleId="documentfirstparagraphcol-70">
    <w:name w:val="document_firstparagraph_col-70"/>
    <w:basedOn w:val="DefaultParagraphFont"/>
  </w:style>
  <w:style w:type="character" w:customStyle="1" w:styleId="documentfirstparagraphcol-30">
    <w:name w:val="document_firstparagraph_col-30"/>
    <w:basedOn w:val="DefaultParagraphFont"/>
  </w:style>
  <w:style w:type="paragraph" w:customStyle="1" w:styleId="documenttxtright">
    <w:name w:val="document_txtright"/>
    <w:basedOn w:val="Normal"/>
    <w:pPr>
      <w:spacing w:line="220" w:lineRule="atLeast"/>
    </w:pPr>
  </w:style>
  <w:style w:type="character" w:customStyle="1" w:styleId="documenttxtrightCharacter">
    <w:name w:val="document_txtright Character"/>
    <w:basedOn w:val="DefaultParagraphFont"/>
  </w:style>
  <w:style w:type="character" w:customStyle="1" w:styleId="spandateswrapper">
    <w:name w:val="span_dates_wrapper"/>
    <w:basedOn w:val="span"/>
    <w:rPr>
      <w:sz w:val="22"/>
      <w:szCs w:val="22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5" w:color="auto"/>
      </w:pBdr>
      <w:spacing w:line="340" w:lineRule="atLeast"/>
      <w:jc w:val="left"/>
    </w:pPr>
    <w:rPr>
      <w:sz w:val="22"/>
      <w:szCs w:val="22"/>
    </w:rPr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singlecolumn">
    <w:name w:val="document_singlecolumn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ocumentmb5Paragraph">
    <w:name w:val="document_mb5 Paragraph"/>
    <w:basedOn w:val="Normal"/>
  </w:style>
  <w:style w:type="paragraph" w:customStyle="1" w:styleId="spanpaddedline">
    <w:name w:val="span_paddedline"/>
    <w:basedOn w:val="spanParagraph"/>
  </w:style>
  <w:style w:type="paragraph" w:customStyle="1" w:styleId="documentulli">
    <w:name w:val="document_ul_li"/>
    <w:basedOn w:val="Normal"/>
    <w:pPr>
      <w:pBdr>
        <w:top w:val="none" w:sz="0" w:space="0" w:color="auto"/>
        <w:left w:val="none" w:sz="0" w:space="3" w:color="auto"/>
        <w:bottom w:val="none" w:sz="0" w:space="0" w:color="auto"/>
        <w:right w:val="none" w:sz="0" w:space="0" w:color="auto"/>
      </w:pBdr>
    </w:pPr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ocumentdivparagraphTable">
    <w:name w:val="document_div_paragraph 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degree">
    <w:name w:val="span_degree"/>
    <w:basedOn w:val="span"/>
    <w:rPr>
      <w:b/>
      <w:bCs/>
      <w:sz w:val="28"/>
      <w:szCs w:val="28"/>
    </w:rPr>
  </w:style>
  <w:style w:type="character" w:customStyle="1" w:styleId="spanprogramline">
    <w:name w:val="span_programline"/>
    <w:basedOn w:val="span"/>
    <w:rPr>
      <w:b/>
      <w:bCs/>
      <w:sz w:val="28"/>
      <w:szCs w:val="28"/>
    </w:rPr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dr w:val="none" w:sz="0" w:space="0" w:color="auto"/>
      <w:vertAlign w:val="baseline"/>
    </w:rPr>
  </w:style>
  <w:style w:type="paragraph" w:customStyle="1" w:styleId="documentsinglecolumnParagraph">
    <w:name w:val="document_singlecolumn Paragraph"/>
    <w:basedOn w:val="Normal"/>
  </w:style>
  <w:style w:type="character" w:customStyle="1" w:styleId="strong">
    <w:name w:val="strong"/>
    <w:basedOn w:val="DefaultParagraphFont"/>
    <w:rPr>
      <w:bdr w:val="none" w:sz="0" w:space="0" w:color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Nourin Ahmed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eEUAAB+LCAAAAAAABAAUm7V2w0AQRT9IhZhKMTNanZjZwq+P06TI8UnWszNv7o0VmCUICIFQnkdgmKEwTGRREYdgEaIQGueJzwtKzdV1aqG+Axayc9md5HdHkz4tNQf/sB+a2BDhxXW7wpjh2eKCPEJOLHboLSHla1V2NRqsM0ZpoDjV+sChESBKUcbJ6TS3q1JbfJxjqwYi/JWS5/aYYd6EfGBuEX6Cd7OfPs1Go5YraxgHDf7wkqsr7Y4eutI</vt:lpwstr>
  </property>
  <property fmtid="{D5CDD505-2E9C-101B-9397-08002B2CF9AE}" pid="3" name="x1ye=1">
    <vt:lpwstr>f9BVkQB9ZhmmmKyVPcC7VxbhuG7yM1mRXc3NcBPQqXVfEPnGy83v3Xzedlxxk3g0AZTgQtY1G5JjPQ2Uh5wQ7AjIzrwYuSri1YzpMyZlwXooezKcwqs5jpf5eP9/cyQYpl78nZk7b51zK8wJkx81IBqES2a+uvWrvdho/HJJu24P3MEIQSYc0HESaeC5nRzJaTlXpueqaLqomH4vL/K15TppzogigMoSvFdiVrZWM29HAe8XAm8MqXF97pY4gxM</vt:lpwstr>
  </property>
  <property fmtid="{D5CDD505-2E9C-101B-9397-08002B2CF9AE}" pid="4" name="x1ye=10">
    <vt:lpwstr>mSTmilbt5k6PuxQTAASJc7aN/GzDRKsNxlDbBcBmiuqNT55Z5nN6A6EwUxzhVCi80xMGeUcqy41j3jkBBMsaombK9FtOg9XhMnkyj+qwXYqRzFRVCWBzrRq3NUW97f1a6s+Uaz+KLmXhl8SJycD0A3CMbWIgPHJwCRuDHWkjU04JZtSU/6qI2lKieUBD4nVcICmCHz83Il4D4qLKl8JetCv+nEKy+Y7qALpJaodcQbxCXVtaqSoICP4UBYs8DCD</vt:lpwstr>
  </property>
  <property fmtid="{D5CDD505-2E9C-101B-9397-08002B2CF9AE}" pid="5" name="x1ye=11">
    <vt:lpwstr>DKs4HJ79pCfXmMgipJf0uSkZ9q3hUBNjffF/JoOh6uDcGpp/HzQvpoE7ptVvtatvyrf/pOrjFWiuujKCqmM4JQguPu2goazkDudGA+zlnpv1kgMu2FImyex8lvTMORDQsABQhEH9H7UjuiDID6+oKkEHwOSgeZIYKDPMRoiMPXHdWq7F1+/JaOoKnu/wPWPLacuU2Duxe8htxa1mZRmYubB1ekCDOaMRPRCWRupCA/JlS2fbejSpLwHfiJqFUZw</vt:lpwstr>
  </property>
  <property fmtid="{D5CDD505-2E9C-101B-9397-08002B2CF9AE}" pid="6" name="x1ye=12">
    <vt:lpwstr>ZwjrUxdUoQUYv61wo1htFaW3BSJmvNxoDsZPX9zw3BmAzRbvDpNyaChwdlBWIk2ykk43qOhZMnnscoEAkHLvSrY7zTSVrXatJK0SH4wSCH1psUCb9J9pwnsB9THTQo1qJm7fVWPo64W5BGycScvbdnIORGb45EcdQC7YBfByj1dvrCCVh3FqcU/6GTs2HvGZ/wymNInI4iH9ZFHqw37p7xKoWJvtESUrX8DjQFA0Cgqrz/vYZcEKnF8+WK2cDZz</vt:lpwstr>
  </property>
  <property fmtid="{D5CDD505-2E9C-101B-9397-08002B2CF9AE}" pid="7" name="x1ye=13">
    <vt:lpwstr>m4RZ24SOwzqh8uR/FDzwhyjZd+qyiSo2w8ztAZzjza/IvosM9tMn5+xyLsPgjlqgxjWUt72H6KLvMOpEE/hhg8j1AvOs/GGrjpEtpxTV98UwXd9d6w3S5qgkYgJFDixvDorLh88oK1KcY3GshXUAKMtkMT6dCe5mZvKC33D4MtLWHiTEYGJ/F7d6xRURYQfVC9qrOdr57zWvy61Tx0G0Vv9vOrR3Gfqp9F3ig3VsySPAKIZPiwGLOAZ7hwBhkNr</vt:lpwstr>
  </property>
  <property fmtid="{D5CDD505-2E9C-101B-9397-08002B2CF9AE}" pid="8" name="x1ye=14">
    <vt:lpwstr>56Uoh343kM0r2SuhBDLgadeKPHr4mKIHe70M4TDTQPP7gbMhmcjhdnzz7l8OCOtv7uLIi6/pn1afKhbkMTTLU58cLI+Ugr+Go3pE80YJbxJRWw9MrtZJbNTwb9iGXH0WK/hCgXuDQANq1odD6PFUAVL0jP7WSM7UAd3Up+n7QuclNNrAmUZVgJ/sF+rW4+lBakalSIvjAqaQAKqEntrsKeb0pqBW7LlPtLDXnhdw4THd+acG6m6vMN531zkpGSV</vt:lpwstr>
  </property>
  <property fmtid="{D5CDD505-2E9C-101B-9397-08002B2CF9AE}" pid="9" name="x1ye=15">
    <vt:lpwstr>l7JmZRxU9DJgd+SPhK3MsrH8nRpcLZfdywP+smJ0VWODIuetuFLV6vPeiFcAKynhNN9bAQD0qh+w5efMIKBHgaygO/QejO6j4AK4AHWTZojO4RpGmlC/nbbwkbHZccf5GG7Nd7lmykvWf8rj2U2DhrNZAy8j9oRDb9/LZQ159+1oF/DLUvZZa/nc+eEnrTxcHOLUGman33Bxaw2PppvPW9h0pKlgn7W7md6rnsyvGo8UvwmmYf1UAZxcvGlztoH</vt:lpwstr>
  </property>
  <property fmtid="{D5CDD505-2E9C-101B-9397-08002B2CF9AE}" pid="10" name="x1ye=16">
    <vt:lpwstr>+HThRe1Cb/XX+EsAgc3Fm2uEPmcQ7t4qYf1OIDE8leUbcMHKixX51bF6gvZluBpljijxh7v10DDoSZtaRzat5qG34vlohPWPcyQ/bUtcf/WeK9bQ/erHcQdvzOlcQNZaQOBkGcASKhbRFOhAPyCw/y4vfnsqkiX6QxY42scpDU8O/bqfk8OoSJo1luwFxtPTTaTxhfGl9yI1bJ03MSjVhoXZi64b7y5DB3cJFugSc4dCa5FASFcsGw9hqZb08Mt</vt:lpwstr>
  </property>
  <property fmtid="{D5CDD505-2E9C-101B-9397-08002B2CF9AE}" pid="11" name="x1ye=17">
    <vt:lpwstr>SMzwNMWjVSkaJAbT4Z3UzW7BQxWsfpl1IRVMz09fZLoo3LP4lP2zF1Q0ATCXMCjJUSetLZCSsJHYJh3DnnM0exLUchy5IUgO3yS69VFu4GVElxNoXvWPfHFLgk0vxbfBXdC+vAIHnj9Wbg55g8xl62SK+pf0ZvLAojdU/fC1t4PHnuS/1AytyL0F119FVkPKfuQBZe5h8iLIIo1uHmpff3bpXGr73LmuyI+/ae6TJkIRsNRQCWVD8HT3X7l207Y</vt:lpwstr>
  </property>
  <property fmtid="{D5CDD505-2E9C-101B-9397-08002B2CF9AE}" pid="12" name="x1ye=18">
    <vt:lpwstr>OamVUyJdiTtf4J8fqJVNVx7ZLPt/7CcL8XABcOouGkljEAWnN1yGnIP9VFkzB+OZbFWmxwqY7hsvuMxVkc4+i8Xm7KIczKdr5WDkwDCPPPIzhV+hSV9nicwP6w/yzz1ZPHouAEVQ0bjC8Z2JPDO8WWSzLy+6FcmA99ZjCtLjFazo3wKXPY6FW/RDNllIE0xm1uafzWg2Bdsc/ZGsNOi/T8gtHB2Iq/yK92fWJU9bNguYt9ZlvEFd2pPgSGPM+2A</vt:lpwstr>
  </property>
  <property fmtid="{D5CDD505-2E9C-101B-9397-08002B2CF9AE}" pid="13" name="x1ye=19">
    <vt:lpwstr>ivaSM9QGRTy+Zk5yKbfB86T9ysqdBf1VGv82Lp0qLaNCt8swkT4Yj+nBXA18mXd9ZhNlq4ukFJTwdo0qWUeVd1DpbvtJ66rSq6jmUH71z7Ar3d/yBBobg53FAI1g7reaUqrgGbHMMn7zcRHgMsoJI6UgEG+qdCvizF79d4XZPcc7XWxaF1Y+lAKJYq35CLTg3b+MsDtGvY9AMrjoy8vhhqKIodSnYOuQI2zNNkrW6fp3gYEeqPEltSP84gvryVJ</vt:lpwstr>
  </property>
  <property fmtid="{D5CDD505-2E9C-101B-9397-08002B2CF9AE}" pid="14" name="x1ye=2">
    <vt:lpwstr>/SxzdgWTIijvD7LNtUThrBLgHpBTz9qSAluU3f2s3K70rjKG1PpDJbCSf9TrBPBgVZzHEAoLJmQkQuTmInUWjXkNUz84xZD1NaCuCHMZuknlN6shzc6frdGD27GmNAPbYc0bhpuI6YoGHLEjz8Kcp0KeLtAvqaC1Xdcimw+ZFlVJvhYgFrGorMIBLFLl+rKPP5QHwjIAr3kwPFESqAyNOrCelUldtEyCr5AWD5mUMK7sNJFfDazAJkq5ibhLWMu</vt:lpwstr>
  </property>
  <property fmtid="{D5CDD505-2E9C-101B-9397-08002B2CF9AE}" pid="15" name="x1ye=20">
    <vt:lpwstr>Z5Qto7SgAYXl75JSUVhFbUA+3JK93UPc2/PtQ+gM5g9hrGeIVwvVNkAFwcx6J7ECmQGdPZmbBpWfu0AcRnMB2fHPvy3xwzpfzzpMHNs6KKGsTxxQvzQ0sjSiwZIJHVj/PN1J4gOjPKYqIw37xs2VmBWq5Xpvc1+4hU0v7pKkrV4ZvOAuskcADiz+OTfa7PLne4LsJqPQe/FpkZPG7tIS94C6+C1Bljw4vW9S91fvXto6VvW2D82z60Jd4OaMO0L</vt:lpwstr>
  </property>
  <property fmtid="{D5CDD505-2E9C-101B-9397-08002B2CF9AE}" pid="16" name="x1ye=21">
    <vt:lpwstr>hMgBeJDXVtzPDh1IX6mXYr7SlNhNDppaOKhRRW6iWPxywP+k08drBCD8DyRXauH/gTWqj/hg/Kyz31tsgWQ0+mCSK+FcnAtNYJtTZSOmeIPQozpxfTx85jcEvC3hWdO/ZAfAoamW/driTPtjX3jrky0iluB6Cc5m1dh4kX004g+BogrsGlj8BFpCkdUUDbTw5Dr6eMHHGMIL+jw/SIMlUd3SDCI0URA3CHCIIcnkytbbAAEzMGBZbTDtx5vfKty</vt:lpwstr>
  </property>
  <property fmtid="{D5CDD505-2E9C-101B-9397-08002B2CF9AE}" pid="17" name="x1ye=22">
    <vt:lpwstr>YzoSiH7I2Emkv92N1jxJqWE/ym9v3DTLeHLIDA84UNw8OdfbkTsaj29c9pRc2ObKF4Gd8xqtuyAMryuaVLhGVsmm4yHyB1ee7rZ3dQBDsIkpZE1IHyu5CPbb024dAq+cVIy7XYK1nN3+L4UhT5yzAS+kaBMNmhn/oP1R8kRKOWenx4cZq+dpXRJKrfc2Sppw9LjEmlH1sBqGBW+9v3sOwaLpWn90qmxRaENZSMmdjuOjffKZMmTsLqPbELkBx4A</vt:lpwstr>
  </property>
  <property fmtid="{D5CDD505-2E9C-101B-9397-08002B2CF9AE}" pid="18" name="x1ye=23">
    <vt:lpwstr>nQlpFFYm/cXm4RBabZuFJlXSGujOV9hG01l1ng2e8IPvVLw/sGggxqPcc4GD8KEeHEXwDNM77EIll8U0ztvMSqrcIH1oy5A/NYRPHlQ2XZZ2z7HtzajV/MXhN1Kbljo+iIzRW2RduDSmTOFu+yfe720nC3lRYNtO56eS0oadfhB4pJPwA9CQ4CAvIZElXvx9F72lRLrUVbQq6Jw58yBHA/i+RdSoR6nomW1+upt9kXQnYnR93f3xjaJS6fNnunS</vt:lpwstr>
  </property>
  <property fmtid="{D5CDD505-2E9C-101B-9397-08002B2CF9AE}" pid="19" name="x1ye=24">
    <vt:lpwstr>pKcmq3qX+F/JT0WfF9yrgIqjvOoIvZ9eOZgs5nVmk146vw4GhVSUxZ0rT0az211cdCS22PVrHLR+9his77zcJR+4GdhQZ7niTjTcd3W7qcX2BKuk2db3Jcf282ATzERf8rfqkhWGWgS7JFUUrRtXX8LfGUSeKT2Ndv+DUvdbnsnCT7BI4KY8IQGytIm9cYmX50iPh62+L4Wa6i07lFNCG4jdKtEl/AIAVRnUjAET7oZYXL4isfiu5MjML9pN4ZA</vt:lpwstr>
  </property>
  <property fmtid="{D5CDD505-2E9C-101B-9397-08002B2CF9AE}" pid="20" name="x1ye=25">
    <vt:lpwstr>PxjQqHs3t7zM9gJ+x1Ac/gOp32dBnVRPBlojHpouln1xXkzQDTx92u0/whvTEi4bqA3vniun8HBNXqfTZTS1VN2OC6jCIh5Yg41FwQPqOcdFU9rjny5meFj3G8S2sr2UIIcpo00eXQM51eigqRwygPRZ9tjxG8OX4ectWerBTiF1GE1NxFE5QNceySbfZSYA+tTB2iimm0XNWXVFv/rSrJlV1KnEmaEZkrJ4PK3Di3LTZbQmF06bIRCppluyEi8</vt:lpwstr>
  </property>
  <property fmtid="{D5CDD505-2E9C-101B-9397-08002B2CF9AE}" pid="21" name="x1ye=26">
    <vt:lpwstr>DwJ76fD6WY8PNRmRB3JbfQS0YLXnvqDAZqT1OqwxTZpa+J3+La2dcnMGXH3ABS50PxJES7z6RWL6cg262PnFF6JiDL2X8BURc/WXbtk/JL+s11Yyo0T+xNkxMJGnmpNHaYrlMrkkvssLeQ1LQN5S8PzLsBLBCOfEUsbQTRetWSYNdMQU3eTrUowxCark4UwHMwtffrV0vE5a8sB9heoGnpmyLJwhiGeTcp9ZUGFNz5Rt7qcadQczAyOsdPj0Yc/</vt:lpwstr>
  </property>
  <property fmtid="{D5CDD505-2E9C-101B-9397-08002B2CF9AE}" pid="22" name="x1ye=27">
    <vt:lpwstr>j0W2U9Go+OANErV1FywDjvs4xbBDUtIV4f11rc/AZbm/tnHNJ1+5ul09bf9pEA/JElEc3pGCf0gtj/zb6gqQEeKOyiox/aOAXl3WTi04uEtkrsW16SZgAIm+sCkX6AqV+iZNOk6DGjhTY566iwZNsB6Y/XMiguoLSTmr7I/1KLIimKhQxGsKPb4K5yNnsuZXxMh7OhzN9/F3BgmGdF/GUAR2kP5rntsSOrYe8p+uIXrKWRZmMBorxxlejhajbcL</vt:lpwstr>
  </property>
  <property fmtid="{D5CDD505-2E9C-101B-9397-08002B2CF9AE}" pid="23" name="x1ye=28">
    <vt:lpwstr>vZ/lRcPobiRizkLJ1fIlhIOPLGaVDqAC9XmiabyTmT17F9OD+l1CcUXPLTpkc/74eBaQge96RiUjVuwaqv2VWEMzMULP2q4gL5A2o7U3s6OVzZ1NG4BmQmD0QduLTqGSSLZeX3ANiD7m4c8X9HZIrusfo0G1ZrpcnMwKkMfMzZ9rqE7KctNYAiLfuD3vjT8M0bQneyxP/BOs3oRHPoQigs1KBKitTznMLBgEV20AZy3vX5Mfl73xq9qWfpvwMaR</vt:lpwstr>
  </property>
  <property fmtid="{D5CDD505-2E9C-101B-9397-08002B2CF9AE}" pid="24" name="x1ye=29">
    <vt:lpwstr>8OhBFTtRS2D7lzpcv8BSgpgYj12MtOElFSMMoqsLw+rv2X3PaSMon8ESR3qpTFKqLw14n8b3MEilDoTPvDiuhX9KKidWua6Fk1lj2v63WV/EKOjHy/6cz2V56NnWaFxhHZMY209HvqoR5r2kq+DwG9q2oIpHsJL2cbFUmJM5kPch1dF6QeTN1lLDmHzTg+7CM6KhHyi7JACQ/cwisc9cm937b1UOFmQlbRizpjqF+gHV85lNiqu5jO+GG4Clu1/</vt:lpwstr>
  </property>
  <property fmtid="{D5CDD505-2E9C-101B-9397-08002B2CF9AE}" pid="25" name="x1ye=3">
    <vt:lpwstr>0rZY62Bhzh+NUizMRRJoQsF1E6TMGL92ikwZZBMBb1elLPuOumT3Ir58P6nWHN+RMLhC4ISOnyPzZU8v+TFjQlRoBxYdop6jYOonNGZ7eIyHBfLs9B/R7Ky91Nz+A6OKZbJ3wnziUXBALAsRmM1duJlLPljh1dgyPRmAAPjfJvRjzZL6D5zeyqYWfdNcZgm9+s0H6FLLfRqVXLv0fO7iG3ACNCS74MykVqx74BjdLh/8/griodgHWj+EdxKTYdG</vt:lpwstr>
  </property>
  <property fmtid="{D5CDD505-2E9C-101B-9397-08002B2CF9AE}" pid="26" name="x1ye=30">
    <vt:lpwstr>tQDhiYTDh0khUHRK2eBDo44AtGh7M7eMhntTeZlZhNwUiayUYmgsRDPdsffa33ewidQ1C2c9O6f6zCjfkJpX/Yhxx310pDWhZQ5/asxhy/qK7g/ltAjlMRFiBuv7E2e0o1cdHQc4HlVZI+h9sejIZDMQLZqCFeugb/8NUMi3aQLtKOrfRmFG1WJi9L8u/JiI4OsdeLjhcQfHXLd5aikRoN3HtMF0Z4v9v8wjNW78M0+wYsgJ3PQ7Z3z0triCVPt</vt:lpwstr>
  </property>
  <property fmtid="{D5CDD505-2E9C-101B-9397-08002B2CF9AE}" pid="27" name="x1ye=31">
    <vt:lpwstr>aisXpSjR17p1x427FgKCvkkeK3Xar5hfljHdV/TnP0C0wcRnu+a3dW+pIbWR9cJcsu8MHDgUTigwO6H4HSEv2ocNMSvc/pTaFtRcESPt8m/ZYNJDjsqvaaH6+3qMQwu0flqrcR8gepzXjvazDEaWKp4vgDk8LdLctWOW6m3fcVr6wKuUeRjZYt1uiF8f4JJ2HdP+3T9MMSKDWDeGGPwe70jZHMh8ubeEBLQ8yaLH3cOx6CMamrkhGhuPub5Olih</vt:lpwstr>
  </property>
  <property fmtid="{D5CDD505-2E9C-101B-9397-08002B2CF9AE}" pid="28" name="x1ye=32">
    <vt:lpwstr>COkS+kzpKuFRGENISPdaQKg+9nH54+CPu7pw1fwxrWlBEnWD1JA1fWySPuFOChRHT3lg8UZvHYYPj0hnP9XZPhmir5V+Lgc4sOKM78FTtQLJUTJmpQjJipf5PIYRcCOgFAMywnrstcjdgMsSzT3i76RCC/m6cMDHHNS4pUnHSu+eqrTfop0tzpOv/XsIFfjK+49GOnXfhRqalNrQOigGeMu9MFU18NUkWLZ1Owo9FNeUpcf3POrQykJLgm724U8</vt:lpwstr>
  </property>
  <property fmtid="{D5CDD505-2E9C-101B-9397-08002B2CF9AE}" pid="29" name="x1ye=33">
    <vt:lpwstr>oSZg9r1hCmN+pb4CHC53IfKIIes5b3VvB6nrKNdLIAkkeGLFnnTJCZ0XKPI/IbzgpueTyjqweCsSY1K9kiFkcgU8mtG7l5hOrXJWv+Q0XndA55hMEDFrSv5aObixbVzl49O07hT/qWIKQBRIkk6i2YNOqTRv/89sKxEy9ZW8efd3nWHoIIloWEOAQBlSknrOXPzKLupdfpo2BRwqOwqCh2i4wUqQ9uVy0hPgWvnf884pLnt67kxHtSGl5ZiC9Yy</vt:lpwstr>
  </property>
  <property fmtid="{D5CDD505-2E9C-101B-9397-08002B2CF9AE}" pid="30" name="x1ye=34">
    <vt:lpwstr>rEB/hPZt8wi380exrsJuVaUDUV5kfrNc3UmqvJXwtBi/aN0oSRtT7cyhdl8/z3ikLcLTE2UibKpeU8/YYVTzq1gGquU5Ur9VcuzY+qlv4qMtAi0xrRrOc0EBnDJ5k3c6xdA5JLMmqJdHXHucYZfikTn6lGOocqHpvQLff3CzcG64Fe9kst/mEVNjUwUW7q+ypfAhFV8DRYwse9l6qX0eaQ6vSLMhDUVnS51327L9KfH9Y78547TjiF+heVoZpXe</vt:lpwstr>
  </property>
  <property fmtid="{D5CDD505-2E9C-101B-9397-08002B2CF9AE}" pid="31" name="x1ye=35">
    <vt:lpwstr>c+1o3q0I2Slcrpea2xLJdKF26/qS0mqhARboHsXehBFFSxau1+RnCe+0YFJvi5pyp8i6oJo2/qtyosy+4Way/DL8Y0uZxOumwPfXwLJHpjgPqW7DGOyy3sliwzrF/abMLKubD2cRmCh8flXr2zWka6pns5CST9FPVoJHWLFmG6O/G4kR/yZGob9erDJ9o+Q7XLAh5nHsaYDSgFgzfGBqGCYTowFNzhDtMUbH7FBN4zsSv8f/YzRprQYWaswur4h</vt:lpwstr>
  </property>
  <property fmtid="{D5CDD505-2E9C-101B-9397-08002B2CF9AE}" pid="32" name="x1ye=36">
    <vt:lpwstr>8iV7jQb7LqoR2Qrbny891ckUpLrc55I3n+tQ68CJFsEwnLIgX0d/RQGNzdkkw5O4Ypupjc3zBBdYrqu8FkJiHR/QqNrZJ+drFN5hWg7x66AOCabtTvufunRRFE0+WfeefsZXEY9I2vU/4ZBZmNa+pJDNa7R/Z2Cq1R1BGFjrpM5BWOGrb7jOKDanDZvF65RC9WAcbjGq8Zn64CuITdxoZnqLEDG0Y/C8ghI2gW4/dAThoMJvYyPGaStUpAhewjJ</vt:lpwstr>
  </property>
  <property fmtid="{D5CDD505-2E9C-101B-9397-08002B2CF9AE}" pid="33" name="x1ye=37">
    <vt:lpwstr>3xo1q1CrPms7n9pb1+P1sssTaD8MENnmon/yr38NN/K7S+rU3DouvWf1Gdy64CwAf8uJnlgvoXnUzj3diiPdzcscP8hrJ04zzDtHQDn1k5EtPkBZCH7VyvweU4F5yp4OToyh2qbiSx+ovWaN0YKqqmzCh5/QFYpJQxuQC+J2qGFvi29kSXf8MvlbgoxQPWxHY2Lx8jaALMcuOaiRe8vN0yNsudTbDUA9jlTdIxkljbwWGErp4RMcohtEwSCG+p2</vt:lpwstr>
  </property>
  <property fmtid="{D5CDD505-2E9C-101B-9397-08002B2CF9AE}" pid="34" name="x1ye=38">
    <vt:lpwstr>YQfcNEq8Jw1ycMZ48OpepBDdNa9NGNxckvmLKxP1vWp5LUz1UHO01utN1kw3tIKDXQ0qGCX+oYqPWXbdtbl6LkvB54XUKdKDaY00VDRJnxfKhLhRJVEprHeTTFS1y6tIZ01Apr9cd7wlKPp6CbdA4Ffe3SztnbJa5UcpZvrkF6LApnQ3VLv6/Mjlr5lwLcxmF+5OYkVf3wJ3TkvH5faVuvP9gvb7oN1SbyBofS2NmuWgCyB3/66eaI+EdJhAKUl</vt:lpwstr>
  </property>
  <property fmtid="{D5CDD505-2E9C-101B-9397-08002B2CF9AE}" pid="35" name="x1ye=39">
    <vt:lpwstr>iPV2LFgzLU9uc63QFHgJ5ifijIymEAovMTb98xe1heje1yM/pyIkz952d4kC3hJUGyPOgSj4KPsmsXk9tCiCyd+uvz8hN7qbJ+BncI7En4rh8jz/m1Ic/uYuSVYhUMFvPLz9AUIB3hMruyud7bei3szEPE9htQdxOk3VB90mhxHldePvJdVZN3k04JikWTwi2C8X26GGf7InaB7tNBOoYRWlSQurzB3BzSoZe+vADnicsh+Z4u8Vtuy/fxYWSgQ</vt:lpwstr>
  </property>
  <property fmtid="{D5CDD505-2E9C-101B-9397-08002B2CF9AE}" pid="36" name="x1ye=4">
    <vt:lpwstr>prU1PQT88IWwLZX24JBvxPY8FTzXiSFMOyDi/UV3qsN5kW8fLWp6GP3eJ4+/llTIyEsv4Ryk6RdYrg8Fbx/+QxS+aO9RqCeUcPIWI1RfUJpM1lFXWS308v3e+Qs6ugH5fc8+T32RYbMbGBiKIGlITZkYQRviAPw7s9tvgCtO4Sc8VnycrC3ZaLggGRSXww/AtO3Smak3P16fLS7Ktb+m/HAuA0j+O8JMH7MCEUhW64NBpVH1rOq+4e6daFFg7jU</vt:lpwstr>
  </property>
  <property fmtid="{D5CDD505-2E9C-101B-9397-08002B2CF9AE}" pid="37" name="x1ye=40">
    <vt:lpwstr>Zg5Q4WuD0QhRZ2OzXfpa+Z27vRq5I7JpdE7cNvmhHHKQGNQFt1fklMbYZMJhMz2vyslcfLR+ZilRyAepHHXF0di2zL4Lio6+bVlj4uuQNhyUtOq7NKOn7VzE+GlOKsLnVUVDoeqIG8bUefLfxo00pEHOnLAgN1hO3gd0jwAPXJfLGARnsKagqTcx80JezvppNysGAKOdsWWtw7OHOMI+2UV/mK/HeQOKUdrnozfrgn9lgGsdKDS/xHM6yUGlL94</vt:lpwstr>
  </property>
  <property fmtid="{D5CDD505-2E9C-101B-9397-08002B2CF9AE}" pid="38" name="x1ye=41">
    <vt:lpwstr>uo5rnHgkg8pnMTblvYVIrBGNNoJNLSFiyg53jrHblfVbn2E9KuV5jF0l6Uwoux8GnW+oVB2C21kZyZip0f/I4UxF9VGG7eaMPi30/Dmd9Mw0QI1HOLNRgcej3kr+9MGhAGge7nADhqLqm+fDYvtI4PBD88o3y4pdD6dqc7p5dlq5xJTIiixhiiPQbcg4BXcT6LaInFJFf7htiC0NtT9HHB5r9rGVVZKo412wCKkWgjlrV+8ve66+xZXlHoQxFUQ</vt:lpwstr>
  </property>
  <property fmtid="{D5CDD505-2E9C-101B-9397-08002B2CF9AE}" pid="39" name="x1ye=42">
    <vt:lpwstr>Tn18ZXgDXNL0SvyWLEL2g68A8Ifn7pWvxE5LkZ48uXYz3Yvfe7l42CuJmOxcjjkNWAsPpDr4/B4FfHV7e7ZcTnU+A2xa5uM60C1P8IdzZPOtnFw0DGNRxD8XlQCjw+pgWX0PRTCHNomvLgBq11aiz8JDsqHaA2cTz3kHjR29Rsyt0t/75IeSEK9scVsIV+2C8Bcq8CeEyMf5zQ8OWE6erPbL6qeq8DJmMA5agPWonf7PIfG76eqFfCymrw3sVHU</vt:lpwstr>
  </property>
  <property fmtid="{D5CDD505-2E9C-101B-9397-08002B2CF9AE}" pid="40" name="x1ye=43">
    <vt:lpwstr>EN6D0gzk/S44agvUP6ul+0YtAzLs5xD5DQWxspfI9VZQLBx62+zpzJJIz5VBGDPjjpHVcrzA1tJpMrf2zWBujGOaUgeaDM+zxAXEIJj21GjuHicQMsz2CxZRxOKpRamGK9+ffU8fpFmBZsWnbLEN9a4iUxigscjDizJWkFHYvp1HRM5UQatyCcq7+KMtsRNv8Bwo9Xx2kI0vx6A/mbGB3IwWEOm8mfDGRrTJvIw3DJhUSrh6QYGLomukvaij36B</vt:lpwstr>
  </property>
  <property fmtid="{D5CDD505-2E9C-101B-9397-08002B2CF9AE}" pid="41" name="x1ye=44">
    <vt:lpwstr>+IJWLSyfqpeZgs/4qq5MUKTIsJ2syEB/Ya0d0rLUlAWixfAg7peY+vGeD/v5xaZf6vy3liDOsPRhX/o1+YmfLBw4bu5MNk+98aWx3CYXd9+EY0T55rLB2UWTMC/LwJwI0CxwudLK5p6Kf35JWEwdxWI9K/PeRFauucyjwHCcPkpvI8cG2b/N3Fovh/+GLsc/J/UFlxMbdUHusuReMqIT7T3pVN0hxQ+e9fX1WwynqbDXDZu/LtKCbf1t1RIOE85</vt:lpwstr>
  </property>
  <property fmtid="{D5CDD505-2E9C-101B-9397-08002B2CF9AE}" pid="42" name="x1ye=45">
    <vt:lpwstr>9rbQwIoIpYS7WrfXmifKD1OfHoQjSNr7BGf4OuH5Vnhfu0IDEtTK+BfVZtFt6gdRQpDixfQ2WcrpyMp2fVag/Nrnm6dsHqe48R2wmsh1g3/eW5lf3teRXJPP0UvuMXI1YMCJ6tlPJSo5EVDZcDu8c5/bpRxRzKguHj+xE2sGdWbVhTNpxJGLNRh+4DI/jJBSQAmS2vzGa1TT425HPLKDdAFmE2Wom2PClH7VRoTEqS1nA0c2gvt0xUAbKohiWI2</vt:lpwstr>
  </property>
  <property fmtid="{D5CDD505-2E9C-101B-9397-08002B2CF9AE}" pid="43" name="x1ye=46">
    <vt:lpwstr>WjWRWaKORAqd8Ry+NpTZbO9TvNRuM9eMQ4/fGpMwOYynX7qOvzZdcR8kOSpQxIE4ZLbgx32nc+K+uZYnWoyrkpFFBSUUwZdNLSTeamg+AdnP7XDXMdles8AaOtbRxuvnd8uvEUNfRsTTwUPSFiEnZYRU6uCwbI99k4Fyk/xAIiy5iX7siYJH2XqDbXeVHdF70evc3LmELgKT49Ql5wyFh5qPI4RX1C87qE/Fhdg9GC1rT8u6IzpogUAuoJyK620</vt:lpwstr>
  </property>
  <property fmtid="{D5CDD505-2E9C-101B-9397-08002B2CF9AE}" pid="44" name="x1ye=47">
    <vt:lpwstr>svdeAmlWCP0qFfD9zvd1Fv88MrKs5Iu7BY3jUV2Dit6kPYOrjDITx5p6MOTUZYaTxX9geUBuL/R1j5cDs5rDhHZBbxuIXtkziKOHug+AtXJabc7/HlXsJHoEhfoJ5U+kZvcdNU/hOzF5o+3SuV72BrrUJYxyJuCD6A6ntq1OBRvKHCoz3SnEF1nbEU4fHF0DqCoDKkcrWNE+M73xPnmIkzTV432I4MLNZt9Ig7s7MwTDunOrJFVx+9yLg4KpbSB</vt:lpwstr>
  </property>
  <property fmtid="{D5CDD505-2E9C-101B-9397-08002B2CF9AE}" pid="45" name="x1ye=48">
    <vt:lpwstr>VoTWjSwT/ZJaNEenmWEFnQTWJFbG1i26bbR79XYcDh+W34zCZNrkOe6e2twmAV/njSiUXTEuxXZIbRVJiuWK4S/bexA7vYp8zt+Alps5tKH7+PLd/nbWHDaceUBevrHrXkyfm9Dcg1zZlqMIU4CS60dYDXaIe6+a1MBgDp1B2Jg/nwJtnWlts2oGMH85W5cN1VzWRGcp55kUx0eaBgXp9S5Wix+0KRPhD7k6DSA0eJuLr1Ur3IPQfaPXkT9bNen</vt:lpwstr>
  </property>
  <property fmtid="{D5CDD505-2E9C-101B-9397-08002B2CF9AE}" pid="46" name="x1ye=49">
    <vt:lpwstr>ik+PGV5q0KJbrs/bgiqhsvx9zPQWlB2oyUoCajrP487fksIXJE5X7plJmfVQrf3j+uPfhBMWSrnHAo3unHWBfq1SE+OJ6SFMTCswlWjXfN7dPJ+CIRvXk8RCkJU9iOhvXNZrpML/tNZ67cppG7hWA15iQixqZoSnWn59ELa1wo2xqT/GuxEGATKmk5SdRJA4vbH0779KC8XtYiTv7jh82jxAN0QwQ5CJMXJCNkDOiIj5bOrvexeP3hcbsS4+O1O</vt:lpwstr>
  </property>
  <property fmtid="{D5CDD505-2E9C-101B-9397-08002B2CF9AE}" pid="47" name="x1ye=5">
    <vt:lpwstr>AOGsTlidmIeHfNK1Jx1VZco62yUoMoMS9CrG5Yy9C88sPUwOlX1guIaEK1JAOxfh+r5J75caOfYqvGnxuMjF2/S2cffSjPOkX+zzSOZfaMaKh1RNaJ358F7TmgXHX8xT61QuA3otjQRhnIBzuZWHYAE29dWdmEFlp/HSDFTyTir0bdO40Wzn7uaMQ4KwHHLibolmSr4CxsLKlqzA6uh+oXl0UtjQJhZHq+DQQ7xSXPc6lVepOk2bo1ggBtYCZVl</vt:lpwstr>
  </property>
  <property fmtid="{D5CDD505-2E9C-101B-9397-08002B2CF9AE}" pid="48" name="x1ye=50">
    <vt:lpwstr>U6R37CXyVZSJ62Il9KNwPjMi68zoa4SNPR7BGwodo0ubyqgKVATJqjaFxwGpmQYRhzcmzK+OL1UqxuhzWVY/1ul2+OqrKRt4iJKp6Oe4fLtoAvizHNBqnH5sb/JLioX5lyhDQwOPieVDhBlnAh5l3LWj7hvRGIVqDJLSTBJJpBpUpAuP/nx293dJNX2lbaTDQDP8EZCYpS4FCJjBUeVkQR18h0jucQVoYo0I8cAIukik0A/ZicGpQZX95531W5/</vt:lpwstr>
  </property>
  <property fmtid="{D5CDD505-2E9C-101B-9397-08002B2CF9AE}" pid="49" name="x1ye=51">
    <vt:lpwstr>DaDiPP3va0byyovxp1YjrxP65LaPWkU+Mq8a4uP3vhuYYSUj+xE3BNVJ25PwAKQTn6R4P9R8lQ/CCyFT86vZz+cUfhdstOELZBou6Pkf0p4iTf+26mYffXVso4u9XVRLiLebzcfse3Z3k3nAcNgp3K5lwa1sOD0g0frnJI2k01z607HhcHXtxcHaf514DuY/U6bprn8KKzZGUfRYhRkzUzieBdj50GiC5k6CLXMQwCmT3wKaB8qddjmJZNyoMm1</vt:lpwstr>
  </property>
  <property fmtid="{D5CDD505-2E9C-101B-9397-08002B2CF9AE}" pid="50" name="x1ye=52">
    <vt:lpwstr>NV1Oz/eTppYfbyCUVFx5JTjfJlQk3HUc8APzB0bpcKDrkX6Z5sfHeutix+hsYk1aU2Br46lkfsBIQic6pMxocI7iewT5/0ku8rJc2mMalmdujXmHB8Jr6MDyJcQt5CRRIjFkitXxh3OubIfmUOlQk9iUNDVqmihGfXJBmPapj2m68LpWSgEp1i/UlyYlTcMNrAc+QoezgdquywH5/z+WbbhnGpa7PWt7ox1ik4zXoq/FrVSCMVkXQ+j8NeNadnA</vt:lpwstr>
  </property>
  <property fmtid="{D5CDD505-2E9C-101B-9397-08002B2CF9AE}" pid="51" name="x1ye=53">
    <vt:lpwstr>jPk2yLDO07hV8evcZTv/kfqPxmnFQ/jubEQL8kEnQG6Ye5nyrObIhvqkxXGs3alqnQ0c/ejELOSwlxciuwj6DMs+C101H2OZH+XD0r6V+3P1RfwhYdOuoyTLvi6ESfqpp+s3EQDTXDOObU3kVZyAtx+h5sPeh0Rz6TA6+1VTAXbjNow7kLkRrQHNt+hRMoIbdyDkcN34nVO1XlPRPVEHca3NvpAYYqFBJgGw0EoAhfp7wtrKdqvRnvKnkOI4/GI</vt:lpwstr>
  </property>
  <property fmtid="{D5CDD505-2E9C-101B-9397-08002B2CF9AE}" pid="52" name="x1ye=54">
    <vt:lpwstr>DhbbtZ+2DhFd7atjXmdBomBIiCBgRYa0ujwIAu6MUy+kpXaO6JceqUM3nh5HwWexsn4uzyLkV1Bf0r5tzZB68JDBmnc17GLWHONJHd31kYwOWbyg4iHxVBfznPJ4SWFtAGGfSbCLEZNu/d0aHKbwgxpJgBLkrb55T6qrilRW+AKiS0yPjePkAlXZapFraz2ab0leGfXux30qFywvbEhyu0SMTMpIh1P9dD7Gp5R3WCgt/XDKoNgfCojDvRL4uJI</vt:lpwstr>
  </property>
  <property fmtid="{D5CDD505-2E9C-101B-9397-08002B2CF9AE}" pid="53" name="x1ye=55">
    <vt:lpwstr>OzrzPbZPn6vHQImX6/DhUxBOPty4ywJlW4LmFXOlKICFO+7AWpgJ7ZZVHFHVJEeswlxlvukRmkXro9OEtgVnn2n8NIVHDUvPU+rbAaN/SQEct+PBGkwO34fUrzeX7sl8ExtJrQSHA1g4QnyTLQLV/hL1Cp7q4yhouaifj9ksSbW3X5FuRTW22IJlqEVKWxwjPSgUYeOKYV23pFIYPfBPolLIplVAsAsIpyHV9ZAhSKGSOn5gdPgc1Td92lGDRbs</vt:lpwstr>
  </property>
  <property fmtid="{D5CDD505-2E9C-101B-9397-08002B2CF9AE}" pid="54" name="x1ye=56">
    <vt:lpwstr>NYpSuUv90Btr/LMwXuRmb7e9ZwMM1biAjFtH48j+0Jr5eFcVS/1QRtQ7IBu+f6EIaw86TWQFNGJA/iCOXdyAwqGLNHoSIcHHMWeYHii/jq23IQfBvHt8qCaa/VBQtSyNqUBJ4GNuWI1P3tf6f0LKEK+xFR4rHT4m5fp2dGK7xxM/F/Jn5YDxBGcyl8qHI/2t4Dj6bhB0YCsMlwr0fAi/KpFIv8GYmNF3ro1mF92Zll+cO4JQnet+s7mGioQTX3f</vt:lpwstr>
  </property>
  <property fmtid="{D5CDD505-2E9C-101B-9397-08002B2CF9AE}" pid="55" name="x1ye=57">
    <vt:lpwstr>bdX8DmPg4e5uA3LCs6WWQqEn5dayIUgTrykinqoyRk93ei8jOhy8hiQWuM/h9h/4o7ca/k8RK83LvMcOMYNnAHdc41YAhMRwGXYMyE9+EwqKqOT1eVs8lz1ssWBW3E3PDb6G2bl/2Qp/EHVY5tPwtGea3pDBEuGjiovb2LraadoQnUbEXvFN3nna1SgthnMAsE52vntJpS9ny+1mRUnYMkjLy0MRW0EgMRzFugvihzuN2LWkseg0012f7MQwrC0</vt:lpwstr>
  </property>
  <property fmtid="{D5CDD505-2E9C-101B-9397-08002B2CF9AE}" pid="56" name="x1ye=58">
    <vt:lpwstr>nOFbc3QSR1JEj7zQXSgOIjhZmiIrEEaG+Y6vvtgPdC4vpbBm2zHCxeOOKfMyiu4MhSLWcNgEOQ9GPH4BVa6ue8gO+fkO05TBYKth7MtD+jkx2H1FyNTsWtlu6VHCA8GTKo0SQtB5OuWxXaie8nYW8gT6dEeXCXVWfPjxbo/KS7AzicQBSWCv3uOriMOKABmi/WpEKjacW0qhh+Bisf8BTVKAhhPuj5kGmWKtrD/MgtXall9aOcDHtUgHNtaysZL</vt:lpwstr>
  </property>
  <property fmtid="{D5CDD505-2E9C-101B-9397-08002B2CF9AE}" pid="57" name="x1ye=59">
    <vt:lpwstr>VnxhyRWo1iztEWgdjqMPAQD38QTjjLSkERvy2AEQvkBrco9LcVv3ghLEnABxIKpVRTL5gyFzAPTRGNbu/7kQYKJz9fyYZdLLCIeZ9hbeSBfZZYRwS49vC/J5wcP8go3ecw9LKRG21BA03j0kVPEBH4tPTcOdPBC/oGL8OUTdaNpXVtvnGaKPU7l3V3pIyiK+ms5aDQkrDb9+meXjem3w7asnjUva4pw6Xne60yhpj3mzPu7QdXzR8lLpnoYeaXy</vt:lpwstr>
  </property>
  <property fmtid="{D5CDD505-2E9C-101B-9397-08002B2CF9AE}" pid="58" name="x1ye=6">
    <vt:lpwstr>Pt00CFLJFrAT8J6gOtOoBU6dVoxakMWPf83uUyeBWU+F+AUoCj/5TtM5Vp3SJJGbrivrehhk1rtQxBUtxcGfoU+W3NjTEWS9puQSz18URAVHzeRyS1mL5ASXFj69urfar6hTBQ+N58dMIulKtb8KtoiV+efNRF4mphOgvIrxzK8K/darqHLvjzyVlQ0bK9rkMlCijBBsHvxa5AL4FDyF6pTPlNKX++4oTYJz5UBP9Cj4ev1plKBGO+NGGgpFDGU</vt:lpwstr>
  </property>
  <property fmtid="{D5CDD505-2E9C-101B-9397-08002B2CF9AE}" pid="59" name="x1ye=60">
    <vt:lpwstr>si+7SvEul22RAjtrEYhAX+tSbRkBCQlCofMqCZuXI1HXUl4vqUl3jDGwnkzpfHGSJwvvcYYLqSNs3nIliZK5JedkO65l318iN5Qu7anIi2lLEbogqvFxzZm01uIn54WFNfmByX4XJBowMlRN6BNx9Sep9RUi+0fH8PLLaxW6el4tSqASpAht2jhsrfvwCE7gVteUz+ACfx/6Cq3jO3LPp9l9dLXnsK3tGVXf77hCFHZ3N2lmQqktEkLM9ApxM2T</vt:lpwstr>
  </property>
  <property fmtid="{D5CDD505-2E9C-101B-9397-08002B2CF9AE}" pid="60" name="x1ye=61">
    <vt:lpwstr>6nORmDbhRVELdY3MbqzMasaucowbglPWzlhB/9k1ytPWdymx61bMv/N7eRZ82XhgcyxM7ov6H+dYm/kSlNdRL3HW98Sq/9AmEpGd4R1I3q1ks1BNn5RNnzxY1NjH6TDRbEGJbGi1QfZgwSNjGv9hvaBnEecKb+vM4Cjb1rBdltR2/2hiZhKIlxDqyO4Vt4N08FFJq3zO1hwv9UoWFTGgPE4sNRhevMdP5cwmjt8Uanlv2uk9pdQRMvNBKMSPPsd</vt:lpwstr>
  </property>
  <property fmtid="{D5CDD505-2E9C-101B-9397-08002B2CF9AE}" pid="61" name="x1ye=62">
    <vt:lpwstr>uRDe/FZORZ12p1tsIRzYn9h15api+iTU5tpeyQMy4f4n4TwrVoGzY8fg2AH6uXZlufpryIQ1/+gDjKszCoi1Ce2eRR+vYAUaT41lzy+019RHSQ6t/e+P9w6xRcAZYQX0dorB+oiIjnYC7oWRkzZa2v70qgxPUFcaTwEWLSMtfLhPrTzk2LJtbOnwhT3SqW6bxfFGMPPUGuS9AYcBweNw0/XpsTcOjYRIjCUwWbLiyWW9/JZMUs5lTXb+kBVUi+V</vt:lpwstr>
  </property>
  <property fmtid="{D5CDD505-2E9C-101B-9397-08002B2CF9AE}" pid="62" name="x1ye=63">
    <vt:lpwstr>qhT5hk9fa+Gk5yW6hmDXO8Nm+AFn601FIZ5wQHdxG/YqaSVhQ3jKwq5oEhABwaDYJ+oowY6L8D17p4GlvtFCjiRShhm+rHGIlIQN5WCHMQJdAfgXnfJQ6U051OeFwWaakwrgg7w8LTWE9/3I3QazbMQugC0ZKJv86DEF9GdvMY+TBovtOWVQXagFc5CvGbrNPxzTRrpoDJk30qvPAaysd75+Yim0NF05+GFLvBtGN5Xj572fYrwOAk2dcP3kwne</vt:lpwstr>
  </property>
  <property fmtid="{D5CDD505-2E9C-101B-9397-08002B2CF9AE}" pid="63" name="x1ye=64">
    <vt:lpwstr>OpFIX3I7Rayl5p60C9duS1Qf1peJ/KMNcenDrAfNb3LF3rYdM18gxE8cuI92iEBSjqVNMd8fiAJWBZbdIQlGzPbRzYbld4mMJo7KJV36W6yxzLOE4DVxpCxPoRhTIw+8RlHgqsnmTUiFnfUv0BKqr91++B8mJ4pz7x9TMt7PCeB1AA1kq4hoQo0fPR4HJzlMDmmRah9kvlDNkXC0Xw3t7IiYEmmfcMHWdGVPkCO4MOCOYtqPb1bLcCMHNSLFCXK</vt:lpwstr>
  </property>
  <property fmtid="{D5CDD505-2E9C-101B-9397-08002B2CF9AE}" pid="64" name="x1ye=65">
    <vt:lpwstr>6kGFMDxcgIa7JEIyg2gI8xUZwPuwlXmOA1Fn+lCauiBSWemGQMLOrz+2iN+ueor3CxWbCeCMrlJoOV6mjnysfOCinZ2snqd2J4ji9lxJHJN2LOH1O0CM2ihiEjrhmDdDZC2YuztfX3a5vbKuZ97bdOV6BE9VHmPKYzuY7ljyj1tJmbILO3HyeeKWi67QOs/xGiAXMwJVU43qCmi08y0WObFeKUTXlrQV8vgN9fc3BNtSg+UlJ7tA4uMyIVMA1LP</vt:lpwstr>
  </property>
  <property fmtid="{D5CDD505-2E9C-101B-9397-08002B2CF9AE}" pid="65" name="x1ye=66">
    <vt:lpwstr>rzxiIHeHfIT6zzr4HHH2312xvVP6ZhQCAQLis1mFPkKzPj9Z7cViIGX9+I6JlNTlogNqSfOkuaprzJz9yuqXA8x63pku0gcrAA71VTcmjIUq2e3nTqIEcuSYjyhS1/q5VVKhCaa0dXpvEXC5d/CIjMOGdNAZ5R+ySdmUj+LcEEd1kwCgjGIGemUezFqd9hYDS0G3CdBcxuHtobqxqpw007CWAiJHIzCOO/iusk7TUgAKDoggyi9Ab/QE8oIUiRm</vt:lpwstr>
  </property>
  <property fmtid="{D5CDD505-2E9C-101B-9397-08002B2CF9AE}" pid="66" name="x1ye=67">
    <vt:lpwstr>a5UBBF9svqXt4n73ePY5AM52yRe080EOIqLziJHQx0vmULCMgCu4FkBTFyWhsHPEmDqVrpsiTvdDmg7j2dZmF0QD+4h+5LVvLvmPfJ6GdTWS856IAKppLUUzpGZjC18GPMKcjqVoYdJOErqYkczdRPw6rpYR7eZ9BrBzkdl04uavoCwQQrtlFhd+htXHXcqylbl+uWzvQ7NKT9tE+TxRaB64/PDN1ZQP/EBzVs1j+uUP27GLj1JHfZz1tvXSc4H</vt:lpwstr>
  </property>
  <property fmtid="{D5CDD505-2E9C-101B-9397-08002B2CF9AE}" pid="67" name="x1ye=68">
    <vt:lpwstr>HGdOEydGozNJmAi4nL1GKEhkzdVWieLBnQnkthYyNBcSdPuV5A0EuTZniuorfQfbKUdytXTD01tzfMNl6ZLGNHwvaq3GN1IoYVq4OgdnVJdkup83xRBlgNld2V6WvKm6xM4Rt8bkPb18LSpXcErJaJcOETH76AyktnuYp0TLewxsOT6u4Fg9b6k8Q79IbuEKsN41Y8qb3aEW9qg0OOnFhuodQPa3+Xhkftu35EGrmPvupqfn8Ok6tslmVw6F/Xe</vt:lpwstr>
  </property>
  <property fmtid="{D5CDD505-2E9C-101B-9397-08002B2CF9AE}" pid="68" name="x1ye=69">
    <vt:lpwstr>jb9Dpwj5bV4Tq05JP4MkHm9+w8aH5zp2k+2QdHxQPqfQDJ/MUOzmqBRaFRqf2eQSBnlZZgx/AK5oOy2QtIk0PdymHBZgRhmLZbVdbTh4I4TR8fyIWHrRWneuPYBSZoz/WwduGO5OUY3cfVa+2GW5uZz+jy4CRPc1qi46efp45byAwW956DKbw3Vq+nfqySk2mhFZIK3vdd2/l/NWFw/nfgazp47XEKwfUS9d9PVPpsdqYyBNSyyCPmDpEJtHh+d</vt:lpwstr>
  </property>
  <property fmtid="{D5CDD505-2E9C-101B-9397-08002B2CF9AE}" pid="69" name="x1ye=7">
    <vt:lpwstr>XUT1D5t8dk/xbVvS4Dfkb0JE8DD1+Owh2x+neUk107JoTFDpU2T0Xmj2N3b4rwkyD4ij+Q3S60XBMYn4RmX3s6uy74r7895/bZOVGb+4pu1KcFP68EdsC71PlQqZlhlWjW24kawP5C7esolJ0vvZyezPQxhgpSn6bjch9Nz25m4eWIhPXbE7zNIevXSh57KqA1IiAKNyxj9jocvVBpqbAKNzhkDd96q6/bLM7bt+rXRefG50Rv/wAiPxU4LD1fa</vt:lpwstr>
  </property>
  <property fmtid="{D5CDD505-2E9C-101B-9397-08002B2CF9AE}" pid="70" name="x1ye=70">
    <vt:lpwstr>omQB3sk78VcSiQVjTNS68aGVW+mjS88wHPJMfJk/dH5VK9ZE3Lilz+9dGWeFy66AwW2/SKcleT6P2xwzE2gcg6vy7YC4r00c8gp42NdBtNZ89e/IAW+HwK6H3CxHv1i/d1Z38Yae7EOFPg2g1ziQoF3SyNDf/+/gGKpgqjeEUAAA==</vt:lpwstr>
  </property>
  <property fmtid="{D5CDD505-2E9C-101B-9397-08002B2CF9AE}" pid="71" name="x1ye=8">
    <vt:lpwstr>FebkdTsnqjFK6fdpbc7aDgc8+mQa8MO+nMBxjBs1CoI0rDM+yS4ZMMkONsuazd13Cz4p3KhoB9o8pErpMatRJl3vZhTJInm7iKzQoYejdXr8MRNnQDz83LxOIZPU+7RUPG0R0iMgC++X5+QZPHKfMTZDiIsea3WPcktZiGSMaAePrbinXPCB8xmsbsrR0zZth5ELxuhIeBu1D7exgZbeuxktARDtmPVLwJN4dKA/2Y6J2lVMLnCtR0MivMYL96c</vt:lpwstr>
  </property>
  <property fmtid="{D5CDD505-2E9C-101B-9397-08002B2CF9AE}" pid="72" name="x1ye=9">
    <vt:lpwstr>OCnpXKiWwbTOlZX28KeCCoDYI9qCJjwJ9tZRRnLnptqhchk/c5fgWRwCWRREPdl/R6Nn6JhVJIBf3lH47JauR9O2TJLPoxF1li0vaphmOTyyjfslxFN0UvSaxybTkV6aP8fOfvC3zmbSGOqrvyMHHSALf1/dJhi/sr+gHZVEZvyr8WCbH6yB5pyVTWG0N13fat7yvpRteqD2zz3KF4vCZq7MgEtg7bm9xOJL3hqAuFhhcoCJheR9vQ5L7shrtla</vt:lpwstr>
  </property>
</Properties>
</file>